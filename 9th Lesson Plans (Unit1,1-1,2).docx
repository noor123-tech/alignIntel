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png" Extension="png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20"/>
          <w:szCs w:val="20"/>
        </w:rPr>
        <w:jc w:val="left"/>
        <w:spacing w:line="200" w:lineRule="exact"/>
        <w:sectPr>
          <w:type w:val="continuous"/>
          <w:pgSz w:h="12240" w:orient="landscape" w:w="15840"/>
          <w:pgMar w:bottom="280" w:left="2260" w:right="2260" w:top="1120"/>
        </w:sectPr>
      </w:pPr>
      <w:r>
        <w:pict>
          <v:group coordorigin="72,0" coordsize="15697,12240" style="position:absolute;margin-left:3.585pt;margin-top:0pt;width:784.83pt;height:612pt;mso-position-horizontal-relative:page;mso-position-vertical-relative:page;z-index:-8426">
            <v:shape coordorigin="79,0" coordsize="15682,12240" fillcolor="#2B9775" filled="t" path="m15761,0l15761,12240,79,12240,79,0,15761,0xe" stroked="f" style="position:absolute;left:79;top:0;width:15682;height:12240">
              <v:path arrowok="t"/>
              <v:fill/>
            </v:shape>
            <v:shape coordorigin="823,1231" coordsize="154,242" fillcolor="#FFFFFF" filled="t" path="m823,1474l823,1231,878,1231,878,1428,977,1428,977,1474,823,1474xe" stroked="f" style="position:absolute;left:823;top:1231;width:154;height:242">
              <v:path arrowok="t"/>
              <v:fill/>
            </v:shape>
            <v:shape coordorigin="994,1294" coordsize="168,185" fillcolor="#FFFFFF" filled="t" path="m1162,1382l1162,1392,1159,1399,1159,1404,1109,1366,1109,1360,1102,1340,1080,1330,1066,1332,1082,1294,1107,1297,1128,1307,1143,1321,1154,1340,1160,1361,1162,1382xe" stroked="f" style="position:absolute;left:994;top:1294;width:168;height:185">
              <v:path arrowok="t"/>
              <v:fill/>
            </v:shape>
            <v:shape coordorigin="994,1294" coordsize="168,185" fillcolor="#FFFFFF" filled="t" path="m1049,1473l1030,1463,1014,1449,1003,1432,996,1411,994,1387,994,1378,998,1358,1006,1338,1018,1321,1034,1306,1056,1297,1082,1294,1066,1332,1051,1347,1044,1366,1109,1366,1159,1404,1046,1404,1053,1422,1071,1434,1094,1438,1106,1437,1126,1434,1145,1428,1152,1466,1147,1468,1128,1474,1108,1477,1087,1478,1073,1478,1049,1473xe" stroked="f" style="position:absolute;left:994;top:1294;width:168;height:185">
              <v:path arrowok="t"/>
              <v:fill/>
            </v:shape>
            <v:shape coordorigin="1183,1294" coordsize="134,185" fillcolor="#FFFFFF" filled="t" path="m1270,1366l1286,1373,1303,1385,1313,1401,1318,1421,1315,1437,1307,1454,1291,1467,1269,1475,1241,1478,1219,1476,1199,1471,1183,1464,1193,1426,1200,1430,1219,1437,1241,1440,1258,1440,1265,1433,1265,1416,1258,1411,1238,1404,1221,1397,1202,1384,1191,1368,1188,1351,1189,1338,1198,1320,1213,1306,1234,1297,1260,1294,1270,1294,1292,1298,1308,1303,1298,1342,1291,1337,1277,1332,1248,1332,1241,1337,1241,1354,1248,1358,1270,1366xe" stroked="f" style="position:absolute;left:1183;top:1294;width:134;height:185">
              <v:path arrowok="t"/>
              <v:fill/>
            </v:shape>
            <v:shape coordorigin="1339,1294" coordsize="134,185" fillcolor="#FFFFFF" filled="t" path="m1426,1366l1442,1373,1460,1385,1470,1401,1474,1421,1471,1437,1463,1454,1447,1467,1425,1475,1397,1478,1375,1476,1355,1471,1339,1464,1349,1426,1357,1430,1376,1437,1397,1440,1414,1440,1421,1433,1421,1416,1416,1411,1394,1404,1377,1397,1358,1384,1347,1368,1344,1351,1345,1338,1354,1320,1369,1306,1390,1297,1416,1294,1430,1294,1450,1298,1466,1303,1457,1342,1447,1337,1433,1332,1404,1332,1397,1337,1397,1354,1404,1358,1426,1366xe" stroked="f" style="position:absolute;left:1339;top:1294;width:134;height:185">
              <v:path arrowok="t"/>
              <v:fill/>
            </v:shape>
            <v:shape coordorigin="1495,1294" coordsize="185,185" fillcolor="#FFFFFF" filled="t" path="m1608,1339l1589,1332,1584,1332,1566,1342,1567,1296,1591,1294,1600,1294,1623,1299,1642,1308,1658,1322,1670,1340,1677,1361,1680,1385,1679,1399,1673,1424,1662,1443,1647,1459,1629,1470,1610,1476,1589,1478,1586,1478,1576,1478,1554,1473,1535,1464,1519,1451,1506,1434,1498,1412,1495,1387,1496,1370,1502,1348,1513,1329,1527,1314,1545,1303,1553,1385,1553,1390,1558,1415,1570,1432,1589,1438,1593,1437,1610,1430,1621,1412,1625,1385,1625,1380,1620,1358,1608,1339xe" stroked="f" style="position:absolute;left:1495;top:1294;width:185;height:185">
              <v:path arrowok="t"/>
              <v:fill/>
            </v:shape>
            <v:shape coordorigin="1495,1294" coordsize="185,185" fillcolor="#FFFFFF" filled="t" path="m1556,1362l1553,1385,1545,1303,1567,1296,1566,1342,1556,1362xe" stroked="f" style="position:absolute;left:1495;top:1294;width:185;height:185">
              <v:path arrowok="t"/>
              <v:fill/>
            </v:shape>
            <v:shape coordorigin="1714,1294" coordsize="168,180" fillcolor="#FFFFFF" filled="t" path="m1793,1298l1819,1294,1839,1296,1856,1305,1870,1320,1879,1342,1882,1370,1882,1474,1826,1474,1826,1375,1826,1369,1819,1347,1800,1339,1783,1339,1776,1349,1771,1358,1769,1363,1769,1474,1714,1474,1714,1298,1762,1298,1764,1322,1765,1321,1776,1309,1793,1298xe" stroked="f" style="position:absolute;left:1714;top:1294;width:168;height:180">
              <v:path arrowok="t"/>
              <v:fill/>
            </v:shape>
            <v:shape coordorigin="2006,1241" coordsize="108,233" fillcolor="#FFFFFF" filled="t" path="m2069,1241l2114,1241,2114,1474,2062,1474,2062,1289,2016,1310,2006,1270,2069,1241xe" stroked="f" style="position:absolute;left:2006;top:1241;width:108;height:233">
              <v:path arrowok="t"/>
              <v:fill/>
            </v:shape>
            <v:shape coordorigin="2347,1231" coordsize="187,242" fillcolor="#FFFFFF" filled="t" path="m2470,1277l2470,1474,2414,1474,2414,1277,2347,1277,2347,1231,2534,1231,2534,1277,2470,1277xe" stroked="f" style="position:absolute;left:2347;top:1231;width:187;height:242">
              <v:path arrowok="t"/>
              <v:fill/>
            </v:shape>
            <v:shape coordorigin="2558,1217" coordsize="168,257" fillcolor="#FFFFFF" filled="t" path="m2614,1358l2614,1474,2558,1474,2558,1217,2614,1217,2614,1320,2618,1310,2626,1306,2635,1301,2642,1296,2654,1294,2664,1294,2683,1296,2700,1305,2714,1320,2723,1342,2726,1370,2726,1474,2671,1474,2671,1378,2670,1366,2661,1346,2642,1339,2628,1339,2618,1346,2614,1358xe" stroked="f" style="position:absolute;left:2558;top:1217;width:168;height:257">
              <v:path arrowok="t"/>
              <v:fill/>
            </v:shape>
            <v:shape coordorigin="2760,1294" coordsize="166,185" fillcolor="#FFFFFF" filled="t" path="m2846,1330l2833,1332,2817,1347,2822,1297,2849,1294,2871,1296,2892,1306,2907,1321,2918,1339,2924,1360,2926,1382,2926,1404,2810,1404,2810,1405,2819,1423,2837,1434,2861,1438,2871,1437,2891,1435,2909,1428,2916,1466,2913,1468,2895,1473,2875,1477,2854,1478,2839,1478,2816,1473,2796,1463,2781,1449,2769,1432,2762,1411,2760,1387,2760,1378,2764,1358,2772,1338,2784,1321,2801,1306,2810,1366,2875,1366,2875,1360,2868,1340,2846,1330xe" stroked="f" style="position:absolute;left:2760;top:1294;width:166;height:185">
              <v:path arrowok="t"/>
              <v:fill/>
            </v:shape>
            <v:shape coordorigin="2760,1294" coordsize="166,185" fillcolor="#FFFFFF" filled="t" path="m2810,1366l2801,1306,2822,1297,2817,1347,2810,1366xe" stroked="f" style="position:absolute;left:2760;top:1294;width:166;height:185">
              <v:path arrowok="t"/>
              <v:fill/>
            </v:shape>
            <v:shape coordorigin="3024,1229" coordsize="192,250" fillcolor="#FFFFFF" filled="t" path="m3093,1305l3085,1327,3082,1354,3082,1367,3088,1389,3099,1407,3114,1421,3134,1430,3158,1433,3166,1433,3186,1429,3204,1423,3211,1466,3211,1467,3197,1472,3177,1476,3151,1478,3129,1477,3104,1472,3083,1463,3065,1452,3050,1437,3039,1420,3031,1400,3026,1379,3024,1356,3024,1352,3027,1327,3033,1304,3043,1285,3056,1268,3072,1254,3090,1243,3110,1235,3132,1230,3156,1229,3157,1229,3183,1230,3203,1234,3216,1238,3204,1282,3199,1280,3181,1274,3158,1272,3145,1273,3124,1279,3107,1289,3093,1305xe" stroked="f" style="position:absolute;left:3024;top:1229;width:192;height:250">
              <v:path arrowok="t"/>
              <v:fill/>
            </v:shape>
            <v:shape coordorigin="3247,1217" coordsize="168,257" fillcolor="#FFFFFF" filled="t" path="m3302,1358l3302,1474,3247,1474,3247,1217,3302,1217,3302,1320,3307,1310,3314,1306,3324,1301,3331,1296,3343,1294,3353,1294,3371,1296,3389,1305,3403,1320,3412,1342,3415,1370,3415,1474,3360,1474,3360,1378,3359,1366,3350,1346,3331,1339,3317,1339,3307,1346,3302,1358xe" stroked="f" style="position:absolute;left:3247;top:1217;width:168;height:257">
              <v:path arrowok="t"/>
              <v:fill/>
            </v:shape>
            <v:shape coordorigin="3446,1430" coordsize="101,182" fillcolor="#FFFFFF" filled="t" path="m3544,1467l3526,1476,3535,1440,3547,1430,3544,1467xe" stroked="f" style="position:absolute;left:3446;top:1430;width:101;height:182">
              <v:path arrowok="t"/>
              <v:fill/>
            </v:shape>
            <v:shape coordorigin="3446,1430" coordsize="101,182" fillcolor="#FFFFFF" filled="t" path="m3603,1348l3605,1370,3605,1434,3605,1456,3607,1474,3559,1474,3554,1457,3544,1467,3547,1430,3550,1418,3552,1414,3552,1390,3528,1392,3509,1401,3502,1418,3502,1433,3511,1440,3535,1440,3526,1476,3504,1478,3480,1474,3462,1462,3450,1444,3446,1423,3446,1420,3451,1400,3461,1384,3476,1372,3496,1363,3521,1358,3550,1356,3550,1344,3545,1332,3518,1332,3507,1333,3486,1337,3470,1344,3458,1310,3465,1307,3482,1300,3503,1296,3528,1294,3541,1294,3566,1300,3584,1312,3596,1328,3603,1348xe" stroked="f" style="position:absolute;left:3446;top:1430;width:101;height:182">
              <v:path arrowok="t"/>
              <v:fill/>
            </v:shape>
            <v:shape coordorigin="3648,1294" coordsize="108,180" fillcolor="#FFFFFF" filled="t" path="m3703,1474l3648,1474,3648,1298,3694,1298,3696,1330,3698,1330,3709,1311,3726,1298,3744,1294,3751,1294,3756,1296,3756,1346,3751,1346,3749,1344,3742,1344,3732,1345,3714,1355,3703,1373,3703,1474xe" stroked="f" style="position:absolute;left:3648;top:1294;width:108;height:180">
              <v:path arrowok="t"/>
              <v:fill/>
            </v:shape>
            <v:shape coordorigin="3770,1294" coordsize="78,185" fillcolor="#FFFFFF" filled="t" path="m3828,1478l3804,1474,3823,1433,3833,1440,3849,1476,3828,1478xe" stroked="f" style="position:absolute;left:3770;top:1294;width:78;height:185">
              <v:path arrowok="t"/>
              <v:fill/>
            </v:shape>
            <v:shape coordorigin="3770,1294" coordsize="78,185" fillcolor="#FFFFFF" filled="t" path="m3927,1348l3929,1370,3929,1434,3929,1456,3931,1474,3881,1474,3878,1457,3867,1467,3849,1476,3833,1440,3859,1440,3871,1430,3874,1418,3876,1414,3876,1390,3876,1390,3849,1392,3830,1401,3823,1418,3823,1433,3804,1474,3786,1462,3774,1444,3770,1423,3770,1420,3775,1400,3785,1384,3800,1372,3820,1363,3845,1358,3874,1356,3874,1344,3869,1332,3842,1332,3829,1333,3809,1337,3792,1344,3782,1310,3789,1307,3805,1300,3826,1296,3852,1294,3865,1294,3890,1300,3908,1312,3920,1328,3927,1348xe" stroked="f" style="position:absolute;left:3770;top:1294;width:78;height:185">
              <v:path arrowok="t"/>
              <v:fill/>
            </v:shape>
            <v:shape coordorigin="3962,1294" coordsize="142,185" fillcolor="#FFFFFF" filled="t" path="m3962,1387l3964,1368,3970,1348,3980,1330,3994,1315,4013,1304,4036,1296,4063,1294,4065,1294,4085,1296,4104,1301,4097,1342,4090,1339,4080,1337,4066,1337,4056,1338,4036,1346,4022,1362,4018,1385,4019,1398,4028,1419,4044,1431,4066,1435,4080,1435,4090,1433,4097,1428,4104,1469,4098,1471,4079,1476,4056,1478,4042,1478,4019,1473,4000,1463,3984,1449,3972,1432,3965,1411,3962,1387xe" stroked="f" style="position:absolute;left:3962;top:1294;width:142;height:185">
              <v:path arrowok="t"/>
              <v:fill/>
            </v:shape>
            <v:shape coordorigin="4123,1250" coordsize="118,228" fillcolor="#FFFFFF" filled="t" path="m4202,1339l4202,1423,4207,1433,4234,1433,4238,1430,4241,1474,4234,1476,4219,1478,4205,1478,4200,1478,4178,1473,4164,1462,4156,1453,4149,1435,4147,1411,4147,1339,4123,1339,4123,1298,4147,1298,4147,1265,4202,1250,4202,1298,4241,1298,4241,1339,4202,1339xe" stroked="f" style="position:absolute;left:4123;top:1250;width:118;height:228">
              <v:path arrowok="t"/>
              <v:fill/>
            </v:shape>
            <v:shape coordorigin="4260,1294" coordsize="168,185" fillcolor="#FFFFFF" filled="t" path="m4346,1330l4334,1332,4318,1346,4323,1297,4349,1294,4374,1297,4394,1307,4410,1321,4420,1340,4426,1361,4428,1382,4428,1399,4426,1404,4313,1404,4313,1405,4321,1423,4339,1434,4363,1438,4373,1437,4393,1435,4411,1428,4418,1466,4414,1468,4396,1474,4375,1477,4354,1478,4340,1478,4317,1473,4297,1463,4281,1449,4270,1432,4262,1411,4260,1387,4260,1378,4264,1358,4273,1338,4285,1321,4302,1306,4313,1366,4378,1366,4377,1359,4369,1340,4346,1330xe" stroked="f" style="position:absolute;left:4260;top:1294;width:168;height:185">
              <v:path arrowok="t"/>
              <v:fill/>
            </v:shape>
            <v:shape coordorigin="4260,1294" coordsize="168,185" fillcolor="#FFFFFF" filled="t" path="m4313,1366l4302,1306,4323,1297,4318,1346,4313,1366xe" stroked="f" style="position:absolute;left:4260;top:1294;width:168;height:185">
              <v:path arrowok="t"/>
              <v:fill/>
            </v:shape>
            <v:shape coordorigin="4459,1294" coordsize="110,180" fillcolor="#FFFFFF" filled="t" path="m4527,1355l4517,1373,4517,1474,4462,1474,4462,1334,4461,1315,4459,1298,4507,1298,4510,1330,4523,1310,4540,1298,4558,1294,4565,1294,4570,1296,4570,1346,4565,1346,4560,1344,4555,1344,4545,1345,4527,1355xe" stroked="f" style="position:absolute;left:4459;top:1294;width:110;height:180">
              <v:path arrowok="t"/>
              <v:fill/>
            </v:shape>
            <v:shape coordorigin="4596,1222" coordsize="58,252" fillcolor="#FFFFFF" filled="t" path="m4654,1248l4654,1249,4646,1269,4625,1277,4624,1277,4604,1268,4596,1248,4596,1234,4608,1222,4644,1222,4654,1234,4654,1248xe" stroked="f" style="position:absolute;left:4596;top:1222;width:58;height:252">
              <v:path arrowok="t"/>
              <v:fill/>
            </v:shape>
            <v:shape coordorigin="4596,1222" coordsize="58,252" fillcolor="#FFFFFF" filled="t" path="m4598,1474l4598,1298,4654,1298,4654,1474,4598,1474xe" stroked="f" style="position:absolute;left:4596;top:1222;width:58;height:252">
              <v:path arrowok="t"/>
              <v:fill/>
            </v:shape>
            <v:shape coordorigin="4687,1294" coordsize="132,185" fillcolor="#FFFFFF" filled="t" path="m4745,1337l4745,1354,4750,1358,4771,1366,4787,1373,4805,1385,4816,1401,4819,1421,4818,1435,4810,1453,4795,1466,4773,1475,4745,1478,4722,1476,4702,1471,4687,1464,4697,1426,4704,1430,4723,1437,4745,1440,4759,1440,4766,1433,4766,1416,4762,1411,4742,1404,4721,1395,4703,1382,4694,1368,4692,1351,4693,1340,4701,1321,4715,1306,4735,1297,4762,1294,4775,1294,4797,1298,4812,1303,4802,1342,4795,1337,4778,1332,4752,1332,4745,1337xe" stroked="f" style="position:absolute;left:4687;top:1294;width:132;height:185">
              <v:path arrowok="t"/>
              <v:fill/>
            </v:shape>
            <v:shape coordorigin="4838,1250" coordsize="115,228" fillcolor="#FFFFFF" filled="t" path="m4915,1339l4915,1423,4920,1433,4946,1433,4951,1430,4954,1474,4946,1476,4932,1478,4918,1478,4913,1478,4892,1473,4877,1462,4869,1453,4862,1435,4860,1411,4860,1339,4838,1339,4838,1298,4860,1298,4860,1265,4915,1250,4915,1298,4954,1298,4954,1339,4915,1339xe" stroked="f" style="position:absolute;left:4838;top:1250;width:115;height:228">
              <v:path arrowok="t"/>
              <v:fill/>
            </v:shape>
            <v:shape coordorigin="4985,1222" coordsize="58,252" fillcolor="#FFFFFF" filled="t" path="m5042,1248l5042,1249,5034,1269,5014,1277,5013,1277,4992,1268,4985,1248,4985,1234,4997,1222,5030,1222,5042,1234,5042,1248xe" stroked="f" style="position:absolute;left:4985;top:1222;width:58;height:252">
              <v:path arrowok="t"/>
              <v:fill/>
            </v:shape>
            <v:shape coordorigin="4985,1222" coordsize="58,252" fillcolor="#FFFFFF" filled="t" path="m4985,1474l4985,1298,5040,1298,5040,1474,4985,1474xe" stroked="f" style="position:absolute;left:4985;top:1222;width:58;height:252">
              <v:path arrowok="t"/>
              <v:fill/>
            </v:shape>
            <v:shape coordorigin="5074,1294" coordsize="144,185" fillcolor="#FFFFFF" filled="t" path="m5131,1385l5132,1398,5142,1419,5158,1431,5179,1435,5191,1435,5201,1433,5210,1428,5218,1469,5210,1472,5191,1476,5167,1478,5154,1478,5130,1473,5111,1463,5095,1449,5083,1432,5076,1411,5074,1387,5075,1368,5082,1348,5092,1330,5107,1315,5125,1304,5148,1296,5174,1294,5178,1294,5199,1296,5218,1301,5208,1342,5201,1339,5191,1337,5177,1337,5169,1337,5149,1345,5136,1362,5131,1385xe" stroked="f" style="position:absolute;left:5074;top:1294;width:144;height:185">
              <v:path arrowok="t"/>
              <v:fill/>
            </v:shape>
            <v:shape coordorigin="5237,1294" coordsize="132,185" fillcolor="#FFFFFF" filled="t" path="m5323,1366l5338,1372,5356,1385,5366,1401,5369,1421,5367,1435,5359,1453,5345,1466,5323,1475,5294,1478,5272,1476,5253,1471,5237,1464,5246,1426,5254,1430,5273,1437,5294,1440,5311,1440,5318,1433,5318,1416,5311,1411,5292,1404,5275,1397,5256,1384,5245,1368,5242,1351,5243,1338,5252,1320,5267,1306,5288,1297,5314,1294,5324,1294,5346,1298,5362,1303,5352,1342,5345,1337,5330,1332,5302,1332,5294,1337,5294,1354,5302,1358,5323,1366xe" stroked="f" style="position:absolute;left:5237;top:1294;width:132;height:185">
              <v:path arrowok="t"/>
              <v:fill/>
            </v:shape>
            <v:shape coordorigin="5467,1294" coordsize="125,185" fillcolor="#FFFFFF" filled="t" path="m5578,1339l5558,1332,5554,1332,5535,1342,5536,1296,5561,1294,5570,1294,5592,1299,5590,1358,5578,1339xe" stroked="f" style="position:absolute;left:5467;top:1294;width:125;height:185">
              <v:path arrowok="t"/>
              <v:fill/>
            </v:shape>
            <v:shape coordorigin="5467,1294" coordsize="125,185" fillcolor="#FFFFFF" filled="t" path="m5525,1362l5522,1385,5523,1390,5527,1415,5539,1432,5558,1438,5562,1437,5579,1430,5590,1412,5594,1385,5594,1380,5590,1358,5592,1299,5612,1308,5628,1322,5640,1340,5647,1361,5650,1385,5649,1399,5643,1424,5632,1443,5617,1459,5599,1470,5579,1476,5558,1478,5548,1478,5525,1473,5506,1464,5490,1451,5478,1434,5470,1412,5467,1387,5468,1372,5473,1349,5483,1330,5497,1314,5515,1303,5536,1296,5535,1342,5525,1362xe" stroked="f" style="position:absolute;left:5467;top:1294;width:125;height:185">
              <v:path arrowok="t"/>
              <v:fill/>
            </v:shape>
            <v:shape coordorigin="5666,1214" coordsize="125,259" fillcolor="#FFFFFF" filled="t" path="m5746,1339l5746,1474,5690,1474,5690,1339,5666,1339,5666,1298,5690,1298,5690,1287,5693,1267,5701,1247,5712,1231,5723,1224,5743,1217,5762,1214,5774,1214,5784,1217,5791,1217,5789,1260,5784,1258,5753,1258,5746,1272,5746,1298,5782,1298,5782,1339,5746,1339xe" stroked="f" style="position:absolute;left:5666;top:1214;width:125;height:259">
              <v:path arrowok="t"/>
              <v:fill/>
            </v:shape>
            <v:shape coordorigin="5870,1229" coordsize="192,250" fillcolor="#FFFFFF" filled="t" path="m5940,1305l5931,1327,5928,1354,5929,1367,5934,1389,5945,1407,5961,1421,5981,1430,6005,1433,6014,1432,6035,1429,6053,1423,6060,1466,6058,1467,6044,1472,6023,1477,5998,1478,5975,1477,5951,1472,5930,1463,5912,1452,5897,1437,5885,1420,5877,1400,5872,1379,5870,1356,5870,1352,5873,1327,5880,1304,5890,1285,5903,1268,5919,1254,5937,1243,5957,1235,5979,1230,6002,1229,6003,1229,6029,1230,6049,1234,6062,1238,6050,1282,6046,1280,6029,1274,6005,1272,5991,1273,5971,1279,5953,1289,5940,1305xe" stroked="f" style="position:absolute;left:5870;top:1229;width:192;height:250">
              <v:path arrowok="t"/>
              <v:fill/>
            </v:shape>
            <v:shape coordorigin="6077,1294" coordsize="168,185" fillcolor="#FFFFFF" filled="t" path="m6163,1330l6151,1332,6135,1346,6140,1297,6166,1294,6190,1297,6211,1307,6226,1321,6237,1340,6243,1361,6245,1382,6245,1399,6242,1404,6130,1404,6130,1405,6138,1423,6156,1434,6180,1438,6190,1437,6210,1435,6228,1428,6235,1466,6231,1468,6212,1474,6192,1477,6170,1478,6157,1478,6134,1473,6114,1463,6098,1449,6087,1432,6079,1411,6077,1387,6077,1378,6081,1358,6089,1338,6102,1321,6119,1306,6130,1366,6194,1366,6194,1359,6186,1340,6163,1330xe" stroked="f" style="position:absolute;left:6077;top:1294;width:168;height:185">
              <v:path arrowok="t"/>
              <v:fill/>
            </v:shape>
            <v:shape coordorigin="6077,1294" coordsize="168,185" fillcolor="#FFFFFF" filled="t" path="m6130,1366l6119,1306,6140,1297,6135,1346,6130,1366xe" stroked="f" style="position:absolute;left:6077;top:1294;width:168;height:185">
              <v:path arrowok="t"/>
              <v:fill/>
            </v:shape>
            <v:shape coordorigin="6306,1217" coordsize="0,257" filled="f" path="m6306,1474l6306,1217e" strokecolor="#FFFFFF" stroked="t" strokeweight="2.85999pt" style="position:absolute;left:6306;top:1217;width:0;height:257">
              <v:path arrowok="t"/>
            </v:shape>
            <v:shape coordorigin="6404,1217" coordsize="0,257" filled="f" path="m6404,1474l6404,1217e" strokecolor="#FFFFFF" stroked="t" strokeweight="2.85999pt" style="position:absolute;left:6404;top:1217;width:0;height:257">
              <v:path arrowok="t"/>
            </v:shape>
            <v:shape coordorigin="6466,1294" coordsize="134,185" fillcolor="#FFFFFF" filled="t" path="m6552,1366l6568,1373,6585,1385,6596,1401,6600,1421,6598,1437,6589,1454,6574,1467,6552,1475,6523,1478,6501,1476,6482,1471,6466,1464,6475,1426,6482,1430,6502,1437,6523,1440,6540,1440,6547,1433,6547,1416,6540,1411,6521,1404,6504,1397,6485,1384,6474,1368,6470,1351,6472,1338,6480,1320,6495,1306,6516,1297,6542,1294,6553,1294,6574,1298,6590,1303,6583,1342,6574,1337,6559,1332,6530,1332,6523,1337,6523,1354,6530,1358,6552,1366xe" stroked="f" style="position:absolute;left:6466;top:1294;width:134;height:185">
              <v:path arrowok="t"/>
              <v:fill/>
            </v:shape>
            <v:shape coordorigin="6804,1354" coordsize="90,168" fillcolor="#FFFFFF" filled="t" path="m6890,1416l6890,1412,6883,1391,6864,1382,6858,1358,6878,1354,6894,1357,6890,1416xe" stroked="f" style="position:absolute;left:6804;top:1354;width:90;height:168">
              <v:path arrowok="t"/>
              <v:fill/>
            </v:shape>
            <v:shape coordorigin="6804,1354" coordsize="90,168" fillcolor="#FFFFFF" filled="t" path="m6926,1414l6921,1443,6909,1462,6893,1472,6874,1476,6859,1476,6847,1471,6842,1464,6842,1522,6806,1522,6806,1396,6805,1374,6804,1356,6835,1356,6838,1373,6841,1369,6858,1358,6864,1382,6854,1382,6845,1390,6842,1402,6842,1430,6845,1440,6854,1447,6865,1447,6884,1438,6890,1416,6894,1357,6910,1368,6922,1387,6926,1414xe" stroked="f" style="position:absolute;left:6804;top:1354;width:90;height:168">
              <v:path arrowok="t"/>
              <v:fill/>
            </v:shape>
            <v:shape coordorigin="6948,1354" coordsize="122,168" fillcolor="#FFFFFF" filled="t" path="m6986,1423l6986,1430,6989,1440,6998,1447,7025,1447,7032,1435,7032,1414,7026,1391,7008,1382,7022,1354,7038,1357,7054,1368,7066,1387,7070,1414,7070,1416,7065,1443,7053,1462,7037,1472,7018,1476,7003,1476,6991,1471,6986,1464,6986,1522,6986,1423xe" stroked="f" style="position:absolute;left:6948;top:1354;width:122;height:168">
              <v:path arrowok="t"/>
              <v:fill/>
            </v:shape>
            <v:shape coordorigin="6948,1354" coordsize="122,168" fillcolor="#FFFFFF" filled="t" path="m6979,1356l6982,1373,6985,1369,7001,1358,7022,1354,7008,1382,6998,1382,6989,1390,6986,1402,6986,1522,6950,1522,6950,1396,6949,1374,6948,1356,6979,1356xe" stroked="f" style="position:absolute;left:6948;top:1354;width:122;height:168">
              <v:path arrowok="t"/>
              <v:fill/>
            </v:shape>
            <v:shape coordorigin="7082,1433" coordsize="43,43" fillcolor="#FFFFFF" filled="t" path="m7104,1476l7092,1476,7082,1466,7082,1440,7092,1433,7116,1433,7126,1440,7126,1466,7116,1476,7104,1476xe" stroked="f" style="position:absolute;left:7082;top:1433;width:43;height:43">
              <v:path arrowok="t"/>
              <v:fill/>
            </v:shape>
            <v:shape coordorigin="7186,1318" coordsize="122,156" fillcolor="#FFFFFF" filled="t" path="m7186,1414l7246,1318,7246,1366,7241,1375,7222,1409,7255,1409,7255,1356,7258,1346,7291,1474,7255,1474,7255,1438,7186,1438,7186,1414xe" stroked="f" style="position:absolute;left:7186;top:1318;width:122;height:156">
              <v:path arrowok="t"/>
              <v:fill/>
            </v:shape>
            <v:shape coordorigin="7186,1318" coordsize="122,156" fillcolor="#FFFFFF" filled="t" path="m7258,1346l7255,1346,7250,1356,7246,1366,7246,1318,7291,1318,7291,1409,7308,1409,7308,1438,7291,1438,7291,1474,7258,1346xe" stroked="f" style="position:absolute;left:7186;top:1318;width:122;height:156">
              <v:path arrowok="t"/>
              <v:fill/>
            </v:shape>
            <v:shape coordorigin="7322,1412" coordsize="106,0" filled="f" path="m7322,1412l7428,1412e" strokecolor="#FFFFFF" stroked="t" strokeweight="1.18pt" style="position:absolute;left:7322;top:1412;width:106;height:0">
              <v:path arrowok="t"/>
            </v:shape>
            <v:shape coordorigin="7454,1318" coordsize="72,156" fillcolor="#FFFFFF" filled="t" path="m7498,1318l7526,1318,7526,1474,7490,1474,7490,1351,7462,1363,7454,1337,7498,1318xe" stroked="f" style="position:absolute;left:7454;top:1318;width:72;height:156">
              <v:path arrowok="t"/>
              <v:fill/>
            </v:shape>
            <v:shape coordorigin="7579,1318" coordsize="110,156" fillcolor="#FFFFFF" filled="t" path="m7651,1349l7579,1349,7579,1318,7690,1318,7690,1342,7625,1474,7586,1474,7651,1349xe" stroked="f" style="position:absolute;left:7579;top:1318;width:110;height:156">
              <v:path arrowok="t"/>
              <v:fill/>
            </v:shape>
            <v:shape coordorigin="799,1685" coordsize="7992,10253" fillcolor="#FFFFFF" filled="t" path="m799,11938l799,1685,8791,1685,8791,11938,799,11938xe" stroked="f" style="position:absolute;left:799;top:1685;width:7992;height:10253">
              <v:path arrowok="t"/>
              <v:fill/>
            </v:shape>
            <v:shape coordorigin="1051,1913" coordsize="61,113" fillcolor="#2B9775" filled="t" path="m1104,2016l1094,1924,1113,1913,1107,1990,1104,2016xe" stroked="f" style="position:absolute;left:1051;top:1913;width:61;height:113">
              <v:path arrowok="t"/>
              <v:fill/>
            </v:shape>
            <v:shape coordorigin="1051,1913" coordsize="61,113" fillcolor="#2B9775" filled="t" path="m1129,1953l1115,1969,1107,1990,1113,1913,1134,1906,1157,1903,1171,1904,1194,1909,1214,1919,1230,1932,1243,1949,1253,1969,1258,1990,1260,2014,1259,2033,1254,2056,1245,2077,1233,2094,1217,2108,1199,2118,1178,2124,1154,2126,1141,2126,1118,2121,1098,2111,1082,2098,1069,2081,1059,2062,1053,2040,1051,2016,1052,1999,1057,1976,1066,1956,1079,1938,1094,1924,1104,2016,1104,2027,1110,2051,1120,2071,1135,2083,1154,2088,1157,2088,1165,2087,1183,2079,1196,2064,1204,2042,1207,2016,1207,2005,1202,1981,1192,1961,1177,1949,1157,1944,1147,1945,1129,1953xe" stroked="f" style="position:absolute;left:1051;top:1913;width:61;height:113">
              <v:path arrowok="t"/>
              <v:fill/>
            </v:shape>
            <v:shape coordorigin="1277,1968" coordsize="163,156" fillcolor="#2B9775" filled="t" path="m1382,2124l1334,2124,1277,1968,1330,1968,1351,2040,1354,2052,1356,2064,1358,2078,1361,2078,1363,2064,1366,2052,1368,2040,1390,1968,1440,1968,1382,2124xe" stroked="f" style="position:absolute;left:1277;top:1968;width:163;height:156">
              <v:path arrowok="t"/>
              <v:fill/>
            </v:shape>
            <v:shape coordorigin="1450,1963" coordsize="98,163" fillcolor="#2B9775" filled="t" path="m1547,2007l1526,1997,1521,1997,1502,2009,1495,2028,1503,1967,1529,1963,1547,2007xe" stroked="f" style="position:absolute;left:1450;top:1963;width:98;height:163">
              <v:path arrowok="t"/>
              <v:fill/>
            </v:shape>
            <v:shape coordorigin="1450,1963" coordsize="98,163" fillcolor="#2B9775" filled="t" path="m1541,2090l1545,2090,1565,2088,1584,2083,1589,2117,1575,2122,1555,2125,1534,2126,1513,2125,1490,2118,1473,2106,1460,2090,1452,2071,1450,2047,1451,2031,1457,2010,1467,1992,1482,1977,1503,1967,1495,2028,1553,2028,1553,2027,1547,2007,1529,1963,1536,1964,1560,1969,1578,1982,1589,1999,1596,2020,1598,2042,1598,2050,1596,2057,1596,2062,1495,2062,1500,2075,1517,2086,1541,2090xe" stroked="f" style="position:absolute;left:1450;top:1963;width:98;height:163">
              <v:path arrowok="t"/>
              <v:fill/>
            </v:shape>
            <v:shape coordorigin="1625,1963" coordsize="98,161" fillcolor="#2B9775" filled="t" path="m1675,2124l1627,2124,1627,2005,1627,1984,1625,1968,1668,1968,1670,1997,1680,1980,1696,1967,1714,1963,1718,1963,1723,1966,1723,2011,1718,2009,1709,2009,1688,2016,1678,2033,1675,2038,1675,2124xe" stroked="f" style="position:absolute;left:1625;top:1963;width:98;height:161">
              <v:path arrowok="t"/>
              <v:fill/>
            </v:shape>
            <v:shape coordorigin="1738,1968" coordsize="166,156" fillcolor="#2B9775" filled="t" path="m1843,2124l1795,2124,1738,1968,1790,1968,1812,2040,1817,2052,1819,2064,1822,2078,1824,2064,1826,2052,1831,2040,1850,1968,1903,1968,1843,2124xe" stroked="f" style="position:absolute;left:1738;top:1968;width:166;height:156">
              <v:path arrowok="t"/>
              <v:fill/>
            </v:shape>
            <v:shape coordorigin="1922,1898" coordsize="53,226" fillcolor="#2B9775" filled="t" path="m1975,1922l1975,1937,1966,1949,1934,1949,1922,1937,1922,1910,1934,1898,1966,1898,1975,1910,1975,1922xe" stroked="f" style="position:absolute;left:1922;top:1898;width:53;height:226">
              <v:path arrowok="t"/>
              <v:fill/>
            </v:shape>
            <v:shape coordorigin="1922,1898" coordsize="53,226" fillcolor="#2B9775" filled="t" path="m1925,2124l1925,1968,1973,1968,1973,2124,1925,2124xe" stroked="f" style="position:absolute;left:1922;top:1898;width:53;height:226">
              <v:path arrowok="t"/>
              <v:fill/>
            </v:shape>
            <v:shape coordorigin="2004,1963" coordsize="98,163" fillcolor="#2B9775" filled="t" path="m2102,2007l2081,1997,2075,1997,2057,2009,2050,2028,2057,1967,2083,1963,2102,2007xe" stroked="f" style="position:absolute;left:2004;top:1963;width:98;height:163">
              <v:path arrowok="t"/>
              <v:fill/>
            </v:shape>
            <v:shape coordorigin="2004,1963" coordsize="98,163" fillcolor="#2B9775" filled="t" path="m2095,2090l2099,2090,2119,2088,2138,2083,2143,2117,2129,2122,2109,2125,2088,2126,2067,2125,2045,2118,2027,2106,2014,2090,2007,2071,2004,2047,2005,2031,2011,2010,2021,1992,2037,1977,2057,1967,2050,2028,2107,2028,2107,2027,2102,2007,2083,1963,2091,1964,2114,1969,2132,1982,2144,1999,2151,2020,2153,2042,2153,2050,2150,2057,2150,2062,2050,2062,2055,2075,2071,2086,2095,2090xe" stroked="f" style="position:absolute;left:2004;top:1963;width:98;height:163">
              <v:path arrowok="t"/>
              <v:fill/>
            </v:shape>
            <v:shape coordorigin="2165,1968" coordsize="235,156" fillcolor="#2B9775" filled="t" path="m2213,1968l2227,2030,2229,2043,2232,2062,2234,2083,2237,2083,2239,2069,2243,2049,2246,2030,2263,1968,2302,1968,2318,2030,2322,2044,2326,2063,2330,2083,2333,2067,2336,2048,2340,2028,2352,1968,2400,1968,2352,2124,2306,2124,2292,2069,2290,2061,2286,2042,2282,2021,2280,2021,2279,2031,2275,2051,2270,2069,2256,2124,2210,2124,2165,1968,2213,1968xe" stroked="f" style="position:absolute;left:2165;top:1968;width:235;height:156">
              <v:path arrowok="t"/>
              <v:fill/>
            </v:shape>
            <v:shape coordorigin="1046,2376" coordsize="118,125" fillcolor="#231F1F" filled="t" path="m1106,2479l1117,2476,1130,2461,1135,2436,1134,2426,1124,2405,1106,2398,1095,2400,1080,2414,1075,2438,1065,2391,1084,2380,1106,2376,1110,2376,1133,2382,1150,2395,1160,2413,1164,2436,1163,2447,1157,2470,1144,2487,1126,2497,1104,2501,1098,2501,1077,2452,1088,2471,1106,2479xe" stroked="f" style="position:absolute;left:1046;top:2376;width:118;height:125">
              <v:path arrowok="t"/>
              <v:fill/>
            </v:shape>
            <v:shape coordorigin="1046,2376" coordsize="118,125" fillcolor="#231F1F" filled="t" path="m1076,2494l1060,2480,1050,2461,1046,2438,1047,2430,1053,2408,1065,2391,1075,2438,1077,2452,1098,2501,1076,2494xe" stroked="f" style="position:absolute;left:1046;top:2376;width:118;height:125">
              <v:path arrowok="t"/>
              <v:fill/>
            </v:shape>
            <v:shape coordorigin="1181,2371" coordsize="91,130" fillcolor="#231F1F" filled="t" path="m1207,2460l1205,2486,1202,2498,1181,2498,1181,2371,1207,2371,1207,2422,1210,2422,1214,2412,1224,2407,1236,2407,1253,2412,1243,2453,1243,2441,1238,2429,1217,2429,1210,2436,1210,2443,1207,2443,1207,2460xe" stroked="f" style="position:absolute;left:1181;top:2371;width:91;height:130">
              <v:path arrowok="t"/>
              <v:fill/>
            </v:shape>
            <v:shape coordorigin="1181,2371" coordsize="91,130" fillcolor="#231F1F" filled="t" path="m1243,2453l1253,2412,1267,2429,1272,2453,1272,2457,1265,2481,1249,2496,1231,2501,1222,2501,1212,2496,1205,2486,1207,2460,1210,2465,1210,2472,1217,2479,1236,2479,1243,2470,1243,2453xe" stroked="f" style="position:absolute;left:1181;top:2371;width:91;height:130">
              <v:path arrowok="t"/>
              <v:fill/>
            </v:shape>
            <v:shape coordorigin="1270,2371" coordsize="50,166" fillcolor="#231F1F" filled="t" path="m1316,2512l1308,2527,1298,2534,1286,2537,1274,2537,1270,2515,1277,2515,1284,2513,1286,2510,1291,2506,1291,2410,1320,2410,1320,2490,1316,2512xe" stroked="f" style="position:absolute;left:1270;top:2371;width:50;height:166">
              <v:path arrowok="t"/>
              <v:fill/>
            </v:shape>
            <v:shape coordorigin="1270,2371" coordsize="50,166" fillcolor="#231F1F" filled="t" path="m1320,2386l1320,2393,1315,2400,1296,2400,1291,2393,1291,2378,1296,2371,1315,2371,1320,2378,1320,2386xe" stroked="f" style="position:absolute;left:1270;top:2371;width:50;height:166">
              <v:path arrowok="t"/>
              <v:fill/>
            </v:shape>
            <v:shape coordorigin="1337,2407" coordsize="84,94" fillcolor="#231F1F" filled="t" path="m1363,2474l1375,2479,1404,2479,1411,2477,1416,2494,1406,2498,1394,2501,1382,2501,1377,2501,1355,2493,1342,2477,1337,2455,1337,2451,1343,2430,1357,2414,1380,2407,1382,2407,1404,2415,1394,2443,1394,2438,1392,2426,1368,2426,1363,2436,1361,2443,1363,2462,1363,2474xe" stroked="f" style="position:absolute;left:1337;top:2407;width:84;height:94">
              <v:path arrowok="t"/>
              <v:fill/>
            </v:shape>
            <v:shape coordorigin="1337,2407" coordsize="84,94" fillcolor="#231F1F" filled="t" path="m1418,2462l1363,2462,1361,2443,1394,2443,1404,2415,1417,2432,1421,2453,1421,2458,1418,2462xe" stroked="f" style="position:absolute;left:1337;top:2407;width:84;height:94">
              <v:path arrowok="t"/>
              <v:fill/>
            </v:shape>
            <v:shape coordorigin="1430,2407" coordsize="72,94" fillcolor="#231F1F" filled="t" path="m1498,2410l1502,2412,1498,2431,1495,2431,1490,2429,1469,2429,1459,2441,1459,2470,1471,2479,1490,2479,1495,2477,1500,2477,1502,2496,1498,2498,1488,2501,1478,2501,1471,2500,1449,2493,1435,2477,1430,2455,1431,2445,1440,2425,1457,2412,1481,2407,1488,2407,1498,2410xe" stroked="f" style="position:absolute;left:1430;top:2407;width:72;height:94">
              <v:path arrowok="t"/>
              <v:fill/>
            </v:shape>
            <v:shape coordorigin="1512,2386" coordsize="58,115" fillcolor="#231F1F" filled="t" path="m1550,2472l1553,2477,1570,2477,1570,2498,1567,2498,1560,2501,1543,2501,1536,2496,1531,2494,1526,2486,1524,2479,1524,2431,1512,2431,1512,2410,1524,2410,1524,2393,1550,2386,1550,2410,1570,2410,1570,2431,1550,2431,1550,2472xe" stroked="f" style="position:absolute;left:1512;top:2386;width:58;height:115">
              <v:path arrowok="t"/>
              <v:fill/>
            </v:shape>
            <v:shape coordorigin="1586,2371" coordsize="29,127" fillcolor="#231F1F" filled="t" path="m1615,2386l1615,2393,1610,2400,1591,2400,1586,2393,1586,2378,1591,2371,1610,2371,1615,2378,1615,2386xe" stroked="f" style="position:absolute;left:1586;top:2371;width:29;height:127">
              <v:path arrowok="t"/>
              <v:fill/>
            </v:shape>
            <v:shape coordorigin="1586,2371" coordsize="29,127" fillcolor="#231F1F" filled="t" path="m1586,2498l1586,2410,1613,2410,1613,2498,1586,2498xe" stroked="f" style="position:absolute;left:1586;top:2371;width:29;height:127">
              <v:path arrowok="t"/>
              <v:fill/>
            </v:shape>
            <v:shape coordorigin="1627,2410" coordsize="91,89" fillcolor="#231F1F" filled="t" path="m1685,2498l1658,2498,1627,2410,1656,2410,1668,2450,1670,2458,1673,2465,1673,2472,1675,2465,1678,2458,1678,2450,1690,2410,1718,2410,1685,2498xe" stroked="f" style="position:absolute;left:1627;top:2410;width:91;height:89">
              <v:path arrowok="t"/>
              <v:fill/>
            </v:shape>
            <v:shape coordorigin="1723,2407" coordsize="68,94" fillcolor="#231F1F" filled="t" path="m1791,2414l1783,2443,1783,2438,1778,2426,1769,2407,1791,2414xe" stroked="f" style="position:absolute;left:1723;top:2407;width:68;height:94">
              <v:path arrowok="t"/>
              <v:fill/>
            </v:shape>
            <v:shape coordorigin="1723,2407" coordsize="68,94" fillcolor="#231F1F" filled="t" path="m1774,2479l1793,2479,1800,2477,1802,2494,1793,2498,1783,2501,1771,2501,1763,2500,1741,2493,1728,2477,1723,2455,1724,2449,1730,2429,1745,2414,1769,2407,1778,2426,1754,2426,1750,2436,1750,2443,1783,2443,1791,2414,1804,2431,1807,2453,1807,2462,1750,2462,1750,2474,1762,2479,1774,2479xe" stroked="f" style="position:absolute;left:1723;top:2407;width:68;height:94">
              <v:path arrowok="t"/>
              <v:fill/>
            </v:shape>
            <v:shape coordorigin="1910,2376" coordsize="74,125" fillcolor="#231F1F" filled="t" path="m1915,2396l1929,2381,1954,2376,1966,2376,1973,2378,1980,2381,1975,2393,1970,2390,1963,2388,1934,2388,1930,2398,1930,2417,1937,2424,1954,2429,1962,2433,1979,2447,1985,2465,1981,2480,1967,2495,1942,2501,1930,2501,1918,2496,1910,2491,1915,2479,1922,2484,1932,2486,1958,2486,1968,2479,1968,2455,1961,2448,1944,2443,1935,2439,1919,2426,1913,2407,1915,2396xe" stroked="f" style="position:absolute;left:1910;top:2376;width:74;height:125">
              <v:path arrowok="t"/>
              <v:fill/>
            </v:shape>
            <v:shape coordorigin="1994,2390" coordsize="53,110" fillcolor="#231F1F" filled="t" path="m2023,2424l2023,2482,2028,2486,2045,2486,2045,2498,2042,2498,2038,2501,2026,2501,2018,2498,2014,2494,2011,2489,2009,2482,2009,2424,1994,2424,1994,2412,2009,2412,2009,2395,2023,2390,2023,2412,2047,2412,2047,2424,2023,2424xe" stroked="f" style="position:absolute;left:1994;top:2390;width:53;height:110">
              <v:path arrowok="t"/>
              <v:fill/>
            </v:shape>
            <v:shape coordorigin="2064,2412" coordsize="74,89" fillcolor="#231F1F" filled="t" path="m2087,2500l2071,2490,2064,2462,2064,2412,2081,2412,2081,2477,2086,2486,2110,2486,2117,2479,2119,2472,2122,2470,2122,2412,2138,2412,2138,2498,2124,2498,2124,2484,2119,2491,2110,2501,2095,2501,2087,2500xe" stroked="f" style="position:absolute;left:2064;top:2412;width:74;height:89">
              <v:path arrowok="t"/>
              <v:fill/>
            </v:shape>
            <v:shape coordorigin="2158,2371" coordsize="82,130" fillcolor="#231F1F" filled="t" path="m2239,2498l2225,2498,2225,2484,2220,2494,2210,2501,2220,2479,2222,2467,2239,2371,2239,2498xe" stroked="f" style="position:absolute;left:2158;top:2371;width:82;height:130">
              <v:path arrowok="t"/>
              <v:fill/>
            </v:shape>
            <v:shape coordorigin="2158,2371" coordsize="82,130" fillcolor="#231F1F" filled="t" path="m2163,2479l2158,2455,2163,2431,2177,2415,2196,2410,2210,2410,2220,2414,2222,2422,2222,2371,2239,2371,2222,2467,2222,2441,2220,2429,2213,2422,2201,2422,2198,2422,2180,2432,2174,2455,2174,2472,2182,2486,2210,2486,2220,2479,2210,2501,2196,2501,2177,2495,2163,2479xe" stroked="f" style="position:absolute;left:2158;top:2371;width:82;height:130">
              <v:path arrowok="t"/>
              <v:fill/>
            </v:shape>
            <v:shape coordorigin="2258,2410" coordsize="77,91" fillcolor="#231F1F" filled="t" path="m2263,2478l2258,2455,2259,2452,2265,2430,2275,2436,2275,2459,2284,2480,2304,2486,2323,2486,2328,2484,2330,2494,2326,2496,2316,2501,2298,2501,2277,2494,2263,2478xe" stroked="f" style="position:absolute;left:2258;top:2410;width:77;height:91">
              <v:path arrowok="t"/>
              <v:fill/>
            </v:shape>
            <v:shape coordorigin="2258,2410" coordsize="77,91" fillcolor="#231F1F" filled="t" path="m2282,2422l2275,2436,2265,2430,2280,2415,2302,2410,2318,2413,2331,2430,2335,2450,2335,2458,2275,2458,2275,2446,2321,2446,2321,2436,2316,2422,2282,2422xe" stroked="f" style="position:absolute;left:2258;top:2410;width:77;height:91">
              <v:path arrowok="t"/>
              <v:fill/>
            </v:shape>
            <v:shape coordorigin="2354,2410" coordsize="77,89" fillcolor="#231F1F" filled="t" path="m2371,2498l2357,2498,2357,2419,2354,2412,2369,2412,2371,2426,2376,2417,2386,2410,2400,2410,2406,2410,2423,2420,2431,2446,2431,2498,2414,2498,2414,2434,2410,2422,2383,2422,2376,2429,2374,2438,2371,2441,2371,2498xe" stroked="f" style="position:absolute;left:2354;top:2410;width:77;height:89">
              <v:path arrowok="t"/>
              <v:fill/>
            </v:shape>
            <v:shape coordorigin="2446,2390" coordsize="50,110" fillcolor="#231F1F" filled="t" path="m2460,2482l2460,2424,2446,2424,2446,2412,2460,2412,2460,2395,2474,2390,2474,2412,2496,2412,2496,2424,2474,2424,2474,2482,2477,2486,2496,2486,2496,2498,2494,2498,2489,2501,2474,2501,2470,2498,2465,2494,2460,2489,2460,2482xe" stroked="f" style="position:absolute;left:2446;top:2390;width:50;height:110">
              <v:path arrowok="t"/>
              <v:fill/>
            </v:shape>
            <v:shape coordorigin="2508,2410" coordsize="58,91" fillcolor="#231F1F" filled="t" path="m2563,2414l2558,2426,2556,2424,2549,2422,2532,2422,2527,2426,2527,2441,2532,2443,2544,2448,2558,2453,2566,2460,2566,2475,2557,2493,2534,2501,2525,2501,2515,2498,2508,2494,2513,2482,2518,2484,2525,2489,2546,2489,2551,2482,2551,2467,2546,2465,2534,2460,2518,2453,2510,2446,2510,2422,2522,2410,2551,2410,2558,2412,2563,2414xe" stroked="f" style="position:absolute;left:2508;top:2410;width:58;height:91">
              <v:path arrowok="t"/>
              <v:fill/>
            </v:shape>
            <v:shape coordorigin="2618,2410" coordsize="84,91" fillcolor="#231F1F" filled="t" path="m2658,2422l2640,2433,2635,2455,2635,2459,2643,2480,2662,2489,2679,2497,2659,2501,2658,2501,2638,2495,2624,2479,2618,2455,2619,2451,2625,2429,2641,2415,2658,2422xe" stroked="f" style="position:absolute;left:2618;top:2410;width:84;height:91">
              <v:path arrowok="t"/>
              <v:fill/>
            </v:shape>
            <v:shape coordorigin="2618,2410" coordsize="84,91" fillcolor="#231F1F" filled="t" path="m2662,2489l2664,2489,2681,2478,2688,2455,2688,2452,2681,2431,2662,2422,2658,2422,2641,2415,2662,2410,2682,2415,2697,2430,2702,2453,2702,2460,2694,2483,2679,2497,2662,2489xe" stroked="f" style="position:absolute;left:2618;top:2410;width:84;height:91">
              <v:path arrowok="t"/>
              <v:fill/>
            </v:shape>
            <v:shape coordorigin="2722,2371" coordsize="46,130" fillcolor="#231F1F" filled="t" path="m2741,2470l2743,2479,2753,2486,2765,2486,2767,2501,2755,2501,2746,2496,2741,2470xe" stroked="f" style="position:absolute;left:2722;top:2371;width:46;height:130">
              <v:path arrowok="t"/>
              <v:fill/>
            </v:shape>
            <v:shape coordorigin="2722,2371" coordsize="46,130" fillcolor="#231F1F" filled="t" path="m2743,2429l2741,2441,2741,2443,2738,2448,2738,2465,2741,2470,2746,2496,2738,2484,2736,2498,2722,2498,2724,2491,2724,2371,2738,2371,2738,2424,2741,2424,2746,2414,2755,2410,2770,2410,2786,2414,2800,2429,2806,2453,2806,2455,2799,2480,2785,2496,2767,2501,2765,2486,2766,2486,2785,2478,2791,2455,2791,2452,2783,2430,2765,2422,2753,2422,2743,2429xe" stroked="f" style="position:absolute;left:2722;top:2371;width:46;height:130">
              <v:path arrowok="t"/>
              <v:fill/>
            </v:shape>
            <v:shape coordorigin="2820,2410" coordsize="58,91" fillcolor="#231F1F" filled="t" path="m2868,2412l2873,2414,2870,2426,2866,2424,2861,2422,2844,2422,2837,2426,2837,2441,2844,2443,2854,2448,2868,2453,2878,2460,2877,2477,2868,2494,2844,2501,2834,2501,2827,2498,2820,2494,2825,2482,2830,2484,2837,2489,2856,2489,2861,2482,2861,2467,2858,2465,2846,2460,2830,2453,2822,2446,2822,2422,2834,2410,2861,2410,2868,2412xe" stroked="f" style="position:absolute;left:2820;top:2410;width:58;height:91">
              <v:path arrowok="t"/>
              <v:fill/>
            </v:shape>
            <v:shape coordorigin="2892,2410" coordsize="77,91" fillcolor="#231F1F" filled="t" path="m2966,2458l2906,2458,2906,2459,2916,2480,2935,2486,2954,2486,2959,2484,2964,2494,2957,2496,2947,2501,2931,2501,2910,2494,2896,2478,2892,2455,2892,2454,2897,2431,2911,2415,2909,2436,2906,2446,2952,2446,2952,2436,2950,2422,2930,2422,2933,2410,2951,2414,2965,2431,2969,2450,2969,2453,2966,2458xe" stroked="f" style="position:absolute;left:2892;top:2410;width:77;height:91">
              <v:path arrowok="t"/>
              <v:fill/>
            </v:shape>
            <v:shape coordorigin="2892,2410" coordsize="77,91" fillcolor="#231F1F" filled="t" path="m2914,2422l2909,2436,2911,2415,2933,2410,2930,2422,2914,2422xe" stroked="f" style="position:absolute;left:2892;top:2410;width:77;height:91">
              <v:path arrowok="t"/>
              <v:fill/>
            </v:shape>
            <v:shape coordorigin="2988,2410" coordsize="43,89" fillcolor="#231F1F" filled="t" path="m3005,2498l2988,2498,2988,2412,3000,2412,3002,2429,3007,2417,3017,2410,3031,2410,3031,2424,3014,2424,3007,2434,3005,2443,3005,2498xe" stroked="f" style="position:absolute;left:2988;top:2410;width:43;height:89">
              <v:path arrowok="t"/>
              <v:fill/>
            </v:shape>
            <v:shape coordorigin="3041,2412" coordsize="82,86" fillcolor="#231F1F" filled="t" path="m3058,2412l3074,2460,3077,2467,3079,2474,3082,2482,3084,2474,3086,2467,3089,2460,3106,2412,3122,2412,3089,2498,3074,2498,3041,2412,3058,2412xe" stroked="f" style="position:absolute;left:3041;top:2412;width:82;height:86">
              <v:path arrowok="t"/>
              <v:fill/>
            </v:shape>
            <v:shape coordorigin="3130,2410" coordsize="77,91" fillcolor="#231F1F" filled="t" path="m3192,2436l3187,2422,3154,2422,3146,2436,3146,2446,3144,2458,3145,2461,3155,2481,3175,2486,3194,2486,3199,2484,3202,2494,3197,2496,3187,2501,3169,2501,3148,2494,3134,2478,3130,2455,3130,2454,3135,2431,3150,2415,3170,2410,3189,2414,3203,2431,3192,2446,3192,2436xe" stroked="f" style="position:absolute;left:3130;top:2410;width:77;height:91">
              <v:path arrowok="t"/>
              <v:fill/>
            </v:shape>
            <v:shape coordorigin="3130,2410" coordsize="77,91" fillcolor="#231F1F" filled="t" path="m3206,2458l3144,2458,3146,2446,3192,2446,3203,2431,3206,2450,3206,2458xe" stroked="f" style="position:absolute;left:3130;top:2410;width:77;height:91">
              <v:path arrowok="t"/>
              <v:fill/>
            </v:shape>
            <v:shape style="position:absolute;left:1044;top:2601;width:2497;height:421" type="#_x0000_t75">
              <v:imagedata o:title="" r:id="rId4"/>
            </v:shape>
            <v:shape style="position:absolute;left:1041;top:3079;width:2425;height:388" type="#_x0000_t75">
              <v:imagedata o:title="" r:id="rId5"/>
            </v:shape>
            <v:shape coordorigin="3967,2376" coordsize="84,125" fillcolor="#318ED4" filled="t" path="m3970,2412l3974,2394,3990,2381,4015,2376,4030,2376,4039,2378,4046,2381,4039,2402,4034,2400,4027,2398,4003,2398,3996,2402,3996,2417,4003,2419,4020,2426,4029,2430,4046,2444,4051,2462,4051,2464,4045,2482,4029,2495,4003,2501,3989,2501,3974,2496,3967,2491,3974,2470,3982,2474,3991,2477,4018,2477,4022,2472,4022,2458,4018,2453,4003,2448,3992,2443,3975,2430,3970,2412xe" stroked="f" style="position:absolute;left:3967;top:2376;width:84;height:125">
              <v:path arrowok="t"/>
              <v:fill/>
            </v:shape>
            <v:shape coordorigin="4070,2376" coordsize="77,122" fillcolor="#318ED4" filled="t" path="m4097,2400l4097,2424,4142,2424,4142,2446,4097,2446,4097,2474,4147,2474,4147,2498,4070,2498,4070,2376,4145,2376,4145,2400,4097,2400xe" stroked="f" style="position:absolute;left:4070;top:2376;width:77;height:122">
              <v:path arrowok="t"/>
              <v:fill/>
            </v:shape>
            <v:shape coordorigin="4166,2376" coordsize="86,122" fillcolor="#318ED4" filled="t" path="m4231,2378l4241,2386,4248,2393,4253,2402,4253,2426,4250,2436,4243,2443,4241,2444,4224,2452,4226,2426,4226,2402,4219,2398,4200,2398,4202,2376,4219,2376,4231,2378xe" stroked="f" style="position:absolute;left:4166;top:2376;width:86;height:122">
              <v:path arrowok="t"/>
              <v:fill/>
            </v:shape>
            <v:shape coordorigin="4166,2376" coordsize="86,122" fillcolor="#318ED4" filled="t" path="m4200,2455l4193,2455,4193,2498,4166,2498,4166,2378,4174,2376,4202,2376,4200,2398,4193,2398,4193,2434,4217,2434,4226,2426,4224,2452,4202,2455,4200,2455xe" stroked="f" style="position:absolute;left:4166;top:2376;width:86;height:122">
              <v:path arrowok="t"/>
              <v:fill/>
            </v:shape>
            <v:shape style="position:absolute;left:4356;top:2362;width:3077;height:387" type="#_x0000_t75">
              <v:imagedata o:title="" r:id="rId6"/>
            </v:shape>
            <v:shape coordorigin="3972,2616" coordsize="108,122" fillcolor="#F47026" filled="t" path="m4080,2674l4078,2691,4071,2710,4061,2724,4045,2732,4026,2737,4006,2717,4010,2717,4030,2713,4046,2700,4051,2676,4048,2658,4035,2643,4013,2638,4010,2616,4022,2617,4043,2621,4058,2628,4066,2635,4077,2651,4080,2674xe" stroked="f" style="position:absolute;left:3972;top:2616;width:108;height:122">
              <v:path arrowok="t"/>
              <v:fill/>
            </v:shape>
            <v:shape coordorigin="3972,2616" coordsize="108,122" fillcolor="#F47026" filled="t" path="m3982,2616l4010,2616,4013,2638,4001,2638,4001,2717,4006,2717,4026,2737,4003,2738,3972,2738,3972,2618,3982,2616xe" stroked="f" style="position:absolute;left:3972;top:2616;width:108;height:122">
              <v:path arrowok="t"/>
              <v:fill/>
            </v:shape>
            <v:shape coordorigin="4092,2614" coordsize="96,125" fillcolor="#F47026" filled="t" path="m4178,2640l4169,2638,4159,2638,4142,2641,4127,2654,4121,2678,4124,2695,4137,2711,4159,2717,4169,2717,4178,2714,4183,2712,4188,2734,4183,2736,4171,2738,4157,2738,4145,2738,4122,2731,4105,2719,4095,2701,4092,2678,4094,2662,4102,2641,4117,2626,4136,2617,4159,2614,4174,2614,4183,2618,4188,2621,4183,2642,4178,2640xe" stroked="f" style="position:absolute;left:4092;top:2614;width:96;height:125">
              <v:path arrowok="t"/>
              <v:fill/>
            </v:shape>
            <v:shape coordorigin="4219,2616" coordsize="0,122" filled="f" path="m4219,2738l4219,2616e" strokecolor="#F47026" stroked="t" strokeweight="1.53999pt" style="position:absolute;left:4219;top:2616;width:0;height:122">
              <v:path arrowok="t"/>
            </v:shape>
            <v:shape coordorigin="4346,2616" coordsize="77,122" fillcolor="#231F1F" filled="t" path="m4346,2738l4346,2616,4375,2616,4375,2714,4423,2714,4423,2738,4346,2738xe" stroked="f" style="position:absolute;left:4346;top:2616;width:77;height:122">
              <v:path arrowok="t"/>
              <v:fill/>
            </v:shape>
            <v:shape coordorigin="4435,2614" coordsize="82,125" fillcolor="#231F1F" filled="t" path="m4435,2731l4440,2710,4447,2714,4459,2717,4483,2717,4490,2712,4490,2698,4483,2693,4469,2688,4459,2683,4442,2670,4435,2652,4440,2633,4456,2619,4481,2614,4495,2614,4505,2618,4512,2621,4507,2642,4502,2640,4493,2638,4469,2638,4464,2642,4464,2657,4471,2659,4486,2666,4495,2670,4512,2684,4517,2702,4512,2720,4496,2733,4469,2738,4454,2738,4440,2736,4435,2731xe" stroked="f" style="position:absolute;left:4435;top:2614;width:82;height:125">
              <v:path arrowok="t"/>
              <v:fill/>
            </v:shape>
            <v:shape coordorigin="4538,2621" coordsize="55,118" fillcolor="#231F1F" filled="t" path="m4570,2621l4594,2621,4594,2738,4567,2738,4567,2645,4543,2657,4538,2635,4570,2621xe" stroked="f" style="position:absolute;left:4538;top:2621;width:55;height:118">
              <v:path arrowok="t"/>
              <v:fill/>
            </v:shape>
            <v:shape coordorigin="4634,2707" coordsize="31,34" fillcolor="#231F1F" filled="t" path="m4649,2741l4639,2741,4634,2734,4634,2714,4639,2707,4658,2707,4666,2712,4666,2734,4658,2741,4649,2741xe" stroked="f" style="position:absolute;left:4634;top:2707;width:31;height:34">
              <v:path arrowok="t"/>
              <v:fill/>
            </v:shape>
            <v:shape coordorigin="4675,2616" coordsize="110,122" fillcolor="#231F1F" filled="t" path="m4723,2662l4716,2686,4742,2686,4747,2616,4786,2738,4754,2738,4747,2707,4711,2707,4702,2738,4675,2738,4711,2616,4728,2638,4726,2645,4723,2654,4723,2662xe" stroked="f" style="position:absolute;left:4675;top:2616;width:110;height:122">
              <v:path arrowok="t"/>
              <v:fill/>
            </v:shape>
            <v:shape coordorigin="4675,2616" coordsize="110,122" fillcolor="#231F1F" filled="t" path="m4747,2616l4742,2686,4735,2662,4733,2654,4730,2645,4728,2638,4711,2616,4747,2616xe" stroked="f" style="position:absolute;left:4675;top:2616;width:110;height:122">
              <v:path arrowok="t"/>
              <v:fill/>
            </v:shape>
            <v:shape coordorigin="3967,2854" coordsize="96,125" fillcolor="#57B12B" filled="t" path="m3998,2971l3981,2958,3971,2940,3967,2918,3969,2904,3977,2882,3991,2867,4010,2857,4032,2854,4046,2854,4058,2858,4063,2861,4058,2882,4051,2880,4044,2878,4034,2878,4019,2880,4002,2893,3996,2916,3999,2936,4013,2951,4034,2957,4044,2957,4051,2954,4058,2952,4061,2974,4056,2976,4044,2978,4030,2978,4021,2978,3998,2971xe" stroked="f" style="position:absolute;left:3967;top:2854;width:96;height:125">
              <v:path arrowok="t"/>
              <v:fill/>
            </v:shape>
            <v:shape coordorigin="4068,2854" coordsize="96,125" fillcolor="#57B12B" filled="t" path="m4154,2880l4147,2878,4135,2878,4119,2880,4103,2893,4097,2916,4100,2936,4113,2951,4135,2957,4145,2957,4154,2954,4159,2952,4164,2974,4159,2976,4147,2978,4133,2978,4121,2978,4098,2971,4081,2958,4071,2940,4068,2918,4070,2902,4079,2881,4094,2866,4113,2857,4135,2854,4150,2854,4159,2858,4164,2861,4159,2882,4154,2880xe" stroked="f" style="position:absolute;left:4068;top:2854;width:96;height:125">
              <v:path arrowok="t"/>
              <v:fill/>
            </v:shape>
            <v:shape coordorigin="4171,2854" coordsize="96,125" fillcolor="#57B12B" filled="t" path="m4202,2971l4185,2958,4175,2940,4171,2918,4173,2904,4181,2882,4195,2867,4214,2857,4236,2854,4250,2854,4262,2858,4267,2861,4260,2882,4255,2880,4248,2878,4238,2878,4223,2880,4206,2893,4200,2916,4203,2936,4217,2951,4238,2957,4246,2957,4255,2954,4262,2952,4265,2974,4260,2976,4248,2978,4234,2978,4225,2978,4202,2971xe" stroked="f" style="position:absolute;left:4171;top:2854;width:96;height:125">
              <v:path arrowok="t"/>
              <v:fill/>
            </v:shape>
            <v:shape style="position:absolute;left:3962;top:2839;width:4323;height:423" type="#_x0000_t75">
              <v:imagedata o:title="" r:id="rId7"/>
            </v:shape>
            <v:shape style="position:absolute;left:3960;top:3319;width:2878;height:183" type="#_x0000_t75">
              <v:imagedata o:title="" r:id="rId8"/>
            </v:shape>
            <v:shape coordorigin="1042,4242" coordsize="7517,0" filled="f" path="m1042,4242l8558,4242e" strokecolor="#6BAFBD" stroked="t" strokeweight="3.1pt" style="position:absolute;left:1042;top:4242;width:7517;height:0">
              <v:path arrowok="t"/>
            </v:shape>
            <v:shape coordorigin="1042,5396" coordsize="7517,0" filled="f" path="m1042,5396l8558,5396e" strokecolor="#89D8E6" stroked="t" strokeweight="3.1pt" style="position:absolute;left:1042;top:5396;width:7517;height:0">
              <v:path arrowok="t"/>
            </v:shape>
            <v:shape coordorigin="1042,7429" coordsize="7517,0" filled="f" path="m1042,7429l8558,7429e" strokecolor="#AC79C3" stroked="t" strokeweight="3.1pt" style="position:absolute;left:1042;top:7429;width:7517;height:0">
              <v:path arrowok="t"/>
            </v:shape>
            <v:shape coordorigin="1042,8545" coordsize="7517,0" filled="f" path="m1042,8545l8558,8545e" strokecolor="#FBC877" stroked="t" strokeweight="3.1pt" style="position:absolute;left:1042;top:8545;width:7517;height:0">
              <v:path arrowok="t"/>
            </v:shape>
            <v:shape style="position:absolute;left:2541;top:3948;width:3005;height:173" type="#_x0000_t75">
              <v:imagedata o:title="" r:id="rId9"/>
            </v:shape>
            <v:shape coordorigin="6377,3857" coordsize="1862,355" fillcolor="#D45D1F" filled="t" path="m6377,4212l6377,3857,8239,3857,8239,4212,6377,4212xe" stroked="f" style="position:absolute;left:6377;top:3857;width:1862;height:355">
              <v:path arrowok="t"/>
              <v:fill/>
            </v:shape>
            <v:shape coordorigin="6482,3919" coordsize="228,226" fillcolor="#FFFFFF" filled="t" path="m6598,3919l6619,3921,6640,3928,6659,3938,6676,3952,6690,3969,6701,3988,6708,4009,6710,4032,6708,4054,6701,4076,6691,4095,6677,4112,6660,4125,6641,4136,6620,4142,6598,4145,6596,4145,6574,4142,6552,4136,6533,4125,6516,4111,6502,4095,6491,4076,6485,4055,6482,4032,6482,4031,6485,4008,6492,3987,6503,3968,6517,3952,6534,3938,6554,3928,6575,3921,6598,3919xe" stroked="f" style="position:absolute;left:6482;top:3919;width:228;height:226">
              <v:path arrowok="t"/>
              <v:fill/>
            </v:shape>
            <v:shape coordorigin="6550,3972" coordsize="91,122" fillcolor="#D45D1F" filled="t" path="m6566,4082l6564,4085,6563,4082,6566,4082xe" stroked="f" style="position:absolute;left:6550;top:3972;width:91;height:122">
              <v:path arrowok="t"/>
              <v:fill/>
            </v:shape>
            <v:shape coordorigin="6550,3972" coordsize="91,122" fillcolor="#D45D1F" filled="t" path="m6562,3982l6564,3982,6566,3984,6562,3982xe" stroked="f" style="position:absolute;left:6550;top:3972;width:91;height:122">
              <v:path arrowok="t"/>
              <v:fill/>
            </v:shape>
            <v:shape coordorigin="6550,3972" coordsize="91,122" fillcolor="#D45D1F" filled="t" path="m6562,4078l6563,4082,6564,4085,6566,4082,6569,4080,6641,4039,6569,4092,6564,4094,6562,4082,6562,4078xe" stroked="f" style="position:absolute;left:6550;top:3972;width:91;height:122">
              <v:path arrowok="t"/>
              <v:fill/>
            </v:shape>
            <v:shape coordorigin="6550,3972" coordsize="91,122" fillcolor="#D45D1F" filled="t" path="m6648,4022l6650,4025,6655,4030,6658,4034,6655,4039,6650,4049,6646,4049,6574,4092,6569,4092,6641,4039,6646,4034,6641,4032,6566,3984,6564,3982,6562,3982,6562,4082,6564,4094,6557,4094,6559,3982,6562,3982,6571,3972,6574,3974,6648,4022xe" stroked="f" style="position:absolute;left:6550;top:3972;width:91;height:122">
              <v:path arrowok="t"/>
              <v:fill/>
            </v:shape>
            <v:shape coordorigin="6550,3972" coordsize="91,122" fillcolor="#D45D1F" filled="t" path="m6571,3972l6562,3982,6559,3982,6557,4094,6552,4090,6550,4080,6550,3984,6552,3977,6554,3972,6571,3972xe" stroked="f" style="position:absolute;left:6550;top:3972;width:91;height:122">
              <v:path arrowok="t"/>
              <v:fill/>
            </v:shape>
            <v:shape coordorigin="6766,3965" coordsize="101,144" fillcolor="#FFFFFF" filled="t" path="m6806,3982l6799,4027,6850,4027,6847,4042,6794,4042,6785,4094,6845,4094,6842,4109,6766,4109,6792,3965,6866,3965,6862,3982,6806,3982xe" stroked="f" style="position:absolute;left:6766;top:3965;width:101;height:144">
              <v:path arrowok="t"/>
              <v:fill/>
            </v:shape>
            <v:shape coordorigin="6850,4006" coordsize="110,103" fillcolor="#FFFFFF" filled="t" path="m6900,4073l6898,4078,6893,4082,6871,4109,6850,4109,6895,4056,6871,4006,6890,4006,6902,4030,6905,4034,6907,4039,6907,4046,6910,4046,6912,4039,6914,4037,6919,4030,6938,4006,6960,4006,6917,4056,6941,4109,6922,4109,6910,4085,6907,4078,6905,4075,6902,4068,6900,4073xe" stroked="f" style="position:absolute;left:6850;top:4006;width:110;height:103">
              <v:path arrowok="t"/>
              <v:fill/>
            </v:shape>
            <v:shape coordorigin="6950,4003" coordsize="108,149" fillcolor="#FFFFFF" filled="t" path="m6970,4044l6972,4030,6974,4018,6977,4006,6991,4006,6989,4025,6984,4063,6979,4092,6984,4097,6989,4097,6998,4111,6986,4111,6979,4109,6974,4106,6967,4152,6950,4152,6970,4044xe" stroked="f" style="position:absolute;left:6950;top:4003;width:108;height:149">
              <v:path arrowok="t"/>
              <v:fill/>
            </v:shape>
            <v:shape coordorigin="6950,4003" coordsize="108,149" fillcolor="#FFFFFF" filled="t" path="m7006,4022l6993,4038,6984,4063,6989,4025,6992,4022,7008,4008,7027,4003,7038,4005,7054,4020,7058,4042,7057,4055,7050,4077,7037,4095,7019,4107,6998,4111,6989,4097,6998,4097,7006,4096,7023,4085,7035,4066,7039,4042,7039,4032,7034,4018,7020,4018,7006,4022xe" stroked="f" style="position:absolute;left:6950;top:4003;width:108;height:149">
              <v:path arrowok="t"/>
              <v:fill/>
            </v:shape>
            <v:shape coordorigin="7070,3958" coordsize="46,151" fillcolor="#FFFFFF" filled="t" path="m7087,4109l7070,4109,7099,3958,7116,3958,7087,4109xe" stroked="f" style="position:absolute;left:7070;top:3958;width:46;height:151">
              <v:path arrowok="t"/>
              <v:fill/>
            </v:shape>
            <v:shape coordorigin="7121,4003" coordsize="98,108" fillcolor="#FFFFFF" filled="t" path="m7174,4018l7156,4026,7144,4045,7140,4068,7140,4085,7147,4097,7166,4097,7183,4088,7195,4069,7200,4046,7200,4034,7195,4018,7200,4009,7214,4025,7219,4046,7219,4054,7213,4075,7201,4093,7183,4106,7162,4111,7141,4106,7126,4091,7121,4070,7121,4060,7128,4038,7140,4020,7157,4008,7174,4018xe" stroked="f" style="position:absolute;left:7121;top:4003;width:98;height:108">
              <v:path arrowok="t"/>
              <v:fill/>
            </v:shape>
            <v:shape coordorigin="7121,4003" coordsize="98,108" fillcolor="#FFFFFF" filled="t" path="m7178,4003l7200,4009,7195,4018,7174,4018,7157,4008,7178,4003xe" stroked="f" style="position:absolute;left:7121;top:4003;width:98;height:108">
              <v:path arrowok="t"/>
              <v:fill/>
            </v:shape>
            <v:shape coordorigin="7231,4003" coordsize="67,106" fillcolor="#FFFFFF" filled="t" path="m7294,4003l7298,4006,7294,4022,7289,4022,7279,4025,7265,4039,7258,4063,7248,4109,7231,4109,7243,4044,7246,4030,7248,4015,7248,4006,7265,4006,7262,4013,7262,4020,7260,4030,7263,4029,7275,4011,7294,4003xe" stroked="f" style="position:absolute;left:7231;top:4003;width:67;height:106">
              <v:path arrowok="t"/>
              <v:fill/>
            </v:shape>
            <v:shape coordorigin="7298,4003" coordsize="86,108" fillcolor="#FFFFFF" filled="t" path="m7354,4003l7355,4003,7377,4011,7385,4030,7380,4047,7365,4058,7342,4063,7315,4063,7315,4078,7318,4082,7322,4092,7330,4097,7354,4097,7363,4094,7368,4090,7370,4104,7363,4106,7351,4111,7337,4111,7318,4107,7303,4092,7298,4070,7299,4063,7304,4041,7316,4022,7318,4051,7338,4050,7360,4044,7368,4032,7368,4022,7361,4018,7351,4018,7344,4019,7332,4008,7354,4003xe" stroked="f" style="position:absolute;left:7298;top:4003;width:86;height:108">
              <v:path arrowok="t"/>
              <v:fill/>
            </v:shape>
            <v:shape coordorigin="7298,4003" coordsize="86,108" fillcolor="#FFFFFF" filled="t" path="m7332,4008l7344,4019,7327,4031,7318,4051,7316,4022,7332,4008xe" stroked="f" style="position:absolute;left:7298;top:4003;width:86;height:108">
              <v:path arrowok="t"/>
              <v:fill/>
            </v:shape>
            <v:shape coordorigin="7435,3965" coordsize="77,146" fillcolor="#FFFFFF" filled="t" path="m7491,3968l7512,3965,7498,3979,7486,3984,7476,3994,7475,3995,7464,3984,7473,3977,7491,3968xe" stroked="f" style="position:absolute;left:7435;top:3965;width:77;height:146">
              <v:path arrowok="t"/>
              <v:fill/>
            </v:shape>
            <v:shape coordorigin="7435,3965" coordsize="77,146" fillcolor="#FFFFFF" filled="t" path="m7435,4054l7436,4038,7442,4017,7451,3999,7464,3984,7475,3995,7464,4011,7457,4031,7454,4051,7458,4073,7470,4090,7493,4097,7505,4097,7517,4092,7526,4082,7538,4063,7545,4043,7548,4022,7545,4004,7534,3987,7510,3979,7498,3979,7512,3965,7535,3969,7552,3981,7562,4000,7565,4022,7564,4036,7560,4057,7552,4076,7541,4092,7529,4100,7511,4108,7490,4111,7467,4107,7449,4094,7439,4076,7435,4054xe" stroked="f" style="position:absolute;left:7435;top:3965;width:77;height:146">
              <v:path arrowok="t"/>
              <v:fill/>
            </v:shape>
            <v:shape coordorigin="7574,3965" coordsize="130,144" fillcolor="#FFFFFF" filled="t" path="m7601,3965l7622,3965,7654,4046,7655,4049,7662,4070,7666,4087,7668,4087,7668,4082,7670,4064,7673,4042,7687,3965,7704,3965,7678,4109,7658,4109,7627,4027,7626,4024,7619,4004,7613,3986,7612,3994,7609,4013,7606,4034,7591,4109,7574,4109,7601,3965xe" stroked="f" style="position:absolute;left:7574;top:3965;width:130;height:144">
              <v:path arrowok="t"/>
              <v:fill/>
            </v:shape>
            <v:shape coordorigin="7709,3965" coordsize="79,144" fillcolor="#FFFFFF" filled="t" path="m7709,4109l7738,3965,7754,3965,7730,4094,7788,4094,7786,4109,7709,4109xe" stroked="f" style="position:absolute;left:7709;top:3965;width:79;height:144">
              <v:path arrowok="t"/>
              <v:fill/>
            </v:shape>
            <v:shape coordorigin="7802,3965" coordsize="46,144" fillcolor="#FFFFFF" filled="t" path="m7831,3965l7848,3965,7822,4109,7802,4109,7831,3965xe" stroked="f" style="position:absolute;left:7802;top:3965;width:46;height:144">
              <v:path arrowok="t"/>
              <v:fill/>
            </v:shape>
            <v:shape coordorigin="7853,3965" coordsize="130,144" fillcolor="#FFFFFF" filled="t" path="m7879,3965l7898,3965,7932,4046,7933,4049,7940,4070,7944,4087,7946,4087,7947,4082,7948,4064,7951,4042,7966,3965,7982,3965,7956,4109,7937,4109,7906,4027,7904,4024,7897,4004,7891,3986,7890,3994,7887,4013,7884,4034,7870,4109,7853,4109,7879,3965xe" stroked="f" style="position:absolute;left:7853;top:3965;width:130;height:144">
              <v:path arrowok="t"/>
              <v:fill/>
            </v:shape>
            <v:shape coordorigin="7987,3965" coordsize="101,144" fillcolor="#FFFFFF" filled="t" path="m8071,4042l8018,4042,8009,4094,8066,4094,8064,4109,7987,4109,8014,3965,8088,3965,8086,3982,8030,3982,8021,4027,8074,4027,8071,4042xe" stroked="f" style="position:absolute;left:7987;top:3965;width:101;height:144">
              <v:path arrowok="t"/>
              <v:fill/>
            </v:shape>
            <v:shape coordorigin="8086,3965" coordsize="48,146" fillcolor="#FFFFFF" filled="t" path="m8086,4099l8086,4092,8090,4085,8107,4085,8112,4090,8112,4106,8105,4111,8090,4111,8086,4106,8086,4099xe" stroked="f" style="position:absolute;left:8086;top:3965;width:48;height:146">
              <v:path arrowok="t"/>
              <v:fill/>
            </v:shape>
            <v:shape coordorigin="8086,3965" coordsize="48,146" fillcolor="#FFFFFF" filled="t" path="m8112,4068l8098,4068,8114,3965,8134,3965,8112,4068xe" stroked="f" style="position:absolute;left:8086;top:3965;width:48;height:146">
              <v:path arrowok="t"/>
              <v:fill/>
            </v:shape>
            <v:shape coordorigin="1056,4406" coordsize="89,134" fillcolor="#0C90AF" filled="t" path="m1092,4435l1092,4457,1140,4457,1140,4488,1092,4488,1092,4512,1145,4512,1145,4541,1056,4541,1056,4406,1142,4406,1142,4435,1092,4435xe" stroked="f" style="position:absolute;left:1056;top:4406;width:89;height:134">
              <v:path arrowok="t"/>
              <v:fill/>
            </v:shape>
            <v:shape coordorigin="1169,4406" coordsize="118,134" fillcolor="#0C90AF" filled="t" path="m1202,4541l1169,4541,1169,4406,1212,4406,1234,4447,1239,4458,1247,4476,1255,4495,1254,4479,1253,4459,1253,4406,1286,4406,1286,4541,1248,4541,1224,4498,1218,4485,1209,4466,1202,4447,1200,4447,1202,4467,1202,4486,1202,4541xe" stroked="f" style="position:absolute;left:1169;top:4406;width:118;height:134">
              <v:path arrowok="t"/>
              <v:fill/>
            </v:shape>
            <v:shape coordorigin="1308,4406" coordsize="125,137" fillcolor="#0C90AF" filled="t" path="m1343,4416l1364,4409,1387,4406,1389,4406,1413,4408,1428,4411,1421,4440,1411,4438,1404,4435,1387,4435,1370,4438,1353,4451,1346,4474,1350,4493,1364,4509,1385,4514,1394,4514,1397,4512,1397,4490,1378,4490,1378,4462,1433,4462,1433,4536,1426,4537,1406,4541,1385,4543,1384,4543,1361,4541,1342,4534,1327,4524,1320,4515,1311,4497,1308,4476,1309,4469,1315,4446,1327,4428,1343,4416xe" stroked="f" style="position:absolute;left:1308;top:4406;width:125;height:137">
              <v:path arrowok="t"/>
              <v:fill/>
            </v:shape>
            <v:shape coordorigin="1450,4406" coordsize="127,134" fillcolor="#0C90AF" filled="t" path="m1517,4459l1536,4406,1577,4541,1538,4541,1529,4510,1493,4510,1486,4541,1450,4541,1488,4406,1510,4433,1507,4440,1507,4452,1505,4459,1498,4483,1524,4483,1517,4459xe" stroked="f" style="position:absolute;left:1450;top:4406;width:127;height:134">
              <v:path arrowok="t"/>
              <v:fill/>
            </v:shape>
            <v:shape coordorigin="1450,4406" coordsize="127,134" fillcolor="#0C90AF" filled="t" path="m1536,4406l1517,4459,1514,4452,1512,4440,1510,4433,1488,4406,1536,4406xe" stroked="f" style="position:absolute;left:1450;top:4406;width:127;height:134">
              <v:path arrowok="t"/>
              <v:fill/>
            </v:shape>
            <v:shape coordorigin="1586,4406" coordsize="122,137" fillcolor="#0C90AF" filled="t" path="m1690,4438l1680,4435,1666,4435,1647,4438,1631,4451,1625,4474,1628,4493,1641,4509,1663,4514,1673,4514,1673,4490,1656,4490,1656,4462,1709,4462,1709,4536,1703,4537,1684,4541,1661,4543,1639,4541,1620,4535,1606,4524,1598,4515,1589,4497,1586,4476,1587,4469,1592,4446,1604,4428,1621,4416,1642,4409,1666,4406,1682,4406,1697,4409,1704,4411,1697,4440,1690,4438xe" stroked="f" style="position:absolute;left:1586;top:4406;width:122;height:137">
              <v:path arrowok="t"/>
              <v:fill/>
            </v:shape>
            <v:shape coordorigin="1735,4406" coordsize="91,134" fillcolor="#0C90AF" filled="t" path="m1771,4435l1771,4457,1819,4457,1819,4488,1771,4488,1771,4512,1826,4512,1826,4541,1735,4541,1735,4406,1824,4406,1824,4435,1771,4435xe" stroked="f" style="position:absolute;left:1735;top:4406;width:91;height:134">
              <v:path arrowok="t"/>
              <v:fill/>
            </v:shape>
            <v:shape coordorigin="2554,4406" coordsize="77,120" fillcolor="#231F1F" filled="t" path="m2554,4526l2554,4406,2582,4406,2582,4502,2630,4502,2630,4526,2554,4526xe" stroked="f" style="position:absolute;left:2554;top:4406;width:77;height:120">
              <v:path arrowok="t"/>
              <v:fill/>
            </v:shape>
            <v:shape coordorigin="2640,4438" coordsize="84,91" fillcolor="#231F1F" filled="t" path="m2722,4490l2664,4490,2666,4502,2678,4507,2707,4507,2714,4505,2717,4522,2710,4526,2698,4529,2686,4529,2680,4529,2658,4522,2645,4506,2640,4483,2640,4480,2645,4460,2659,4444,2683,4438,2683,4454,2671,4454,2666,4466,2664,4474,2698,4474,2706,4444,2720,4460,2724,4481,2724,4486,2722,4490xe" stroked="f" style="position:absolute;left:2640;top:4438;width:84;height:91">
              <v:path arrowok="t"/>
              <v:fill/>
            </v:shape>
            <v:shape coordorigin="2640,4438" coordsize="84,91" fillcolor="#231F1F" filled="t" path="m2706,4444l2698,4474,2698,4466,2695,4454,2683,4454,2683,4438,2706,4444xe" stroked="f" style="position:absolute;left:2640;top:4438;width:84;height:91">
              <v:path arrowok="t"/>
              <v:fill/>
            </v:shape>
            <v:shape coordorigin="2734,4438" coordsize="67,91" fillcolor="#231F1F" filled="t" path="m2762,4493l2743,4486,2736,4476,2736,4466,2737,4460,2749,4444,2772,4438,2782,4438,2791,4440,2796,4442,2791,4462,2789,4459,2782,4457,2767,4457,2762,4459,2762,4466,2767,4469,2777,4474,2794,4478,2801,4488,2801,4500,2800,4508,2788,4523,2762,4529,2750,4529,2741,4526,2734,4522,2738,4502,2743,4505,2755,4510,2772,4510,2774,4507,2774,4498,2772,4495,2762,4493xe" stroked="f" style="position:absolute;left:2734;top:4438;width:67;height:91">
              <v:path arrowok="t"/>
              <v:fill/>
            </v:shape>
            <v:shape coordorigin="2813,4438" coordsize="67,91" fillcolor="#231F1F" filled="t" path="m2816,4460l2828,4444,2851,4438,2861,4438,2870,4440,2875,4442,2870,4462,2866,4459,2858,4457,2844,4457,2842,4462,2842,4466,2844,4469,2856,4474,2873,4478,2878,4488,2880,4500,2879,4508,2866,4523,2842,4529,2830,4529,2820,4526,2813,4522,2818,4502,2822,4505,2832,4510,2849,4510,2854,4507,2854,4498,2849,4495,2839,4493,2822,4486,2815,4476,2815,4466,2816,4460xe" stroked="f" style="position:absolute;left:2813;top:4438;width:67;height:91">
              <v:path arrowok="t"/>
              <v:fill/>
            </v:shape>
            <v:shape coordorigin="2890,4442" coordsize="94,91" fillcolor="#231F1F" filled="t" path="m2898,4455l2914,4442,2918,4498,2926,4510,2938,4510,2930,4529,2910,4522,2895,4506,2890,4483,2890,4475,2898,4455xe" stroked="f" style="position:absolute;left:2890;top:4442;width:94;height:91">
              <v:path arrowok="t"/>
              <v:fill/>
            </v:shape>
            <v:shape coordorigin="2890,4442" coordsize="94,91" fillcolor="#231F1F" filled="t" path="m2954,4483l2954,4469,2950,4457,2923,4457,2918,4469,2918,4498,2914,4442,2938,4438,2941,4438,2963,4444,2978,4459,2983,4481,2983,4490,2974,4512,2957,4525,2938,4529,2935,4529,2930,4529,2938,4510,2947,4510,2954,4498,2954,4483xe" stroked="f" style="position:absolute;left:2890;top:4442;width:94;height:91">
              <v:path arrowok="t"/>
              <v:fill/>
            </v:shape>
            <v:shape coordorigin="3000,4438" coordsize="84,89" fillcolor="#231F1F" filled="t" path="m3043,4459l3034,4459,3029,4464,3029,4469,3026,4471,3026,4526,3000,4526,3000,4438,3022,4438,3024,4450,3029,4445,3036,4438,3053,4438,3061,4439,3077,4450,3084,4474,3084,4526,3055,4526,3055,4466,3053,4459,3043,4459xe" stroked="f" style="position:absolute;left:3000;top:4438;width:84;height:89">
              <v:path arrowok="t"/>
              <v:fill/>
            </v:shape>
            <v:shape coordorigin="3142,4404" coordsize="67,122" fillcolor="#231F1F" filled="t" path="m3202,4454l3202,4433,3194,4426,3180,4426,3197,4404,3209,4406,3202,4454xe" stroked="f" style="position:absolute;left:3142;top:4404;width:67;height:122">
              <v:path arrowok="t"/>
              <v:fill/>
            </v:shape>
            <v:shape coordorigin="3142,4404" coordsize="67,122" fillcolor="#231F1F" filled="t" path="m3230,4442l3230,4454,3226,4464,3218,4471,3201,4480,3180,4483,3170,4483,3170,4526,3142,4526,3142,4406,3151,4406,3163,4404,3197,4404,3180,4426,3170,4426,3170,4462,3194,4462,3202,4454,3209,4406,3216,4414,3226,4421,3230,4430,3230,4442xe" stroked="f" style="position:absolute;left:3142;top:4404;width:67;height:122">
              <v:path arrowok="t"/>
              <v:fill/>
            </v:shape>
            <v:shape coordorigin="3247,4399" coordsize="84,127" fillcolor="#231F1F" filled="t" path="m3274,4469l3274,4526,3247,4526,3247,4399,3274,4399,3274,4450,3276,4445,3281,4442,3286,4440,3288,4438,3300,4438,3309,4439,3325,4451,3331,4476,3331,4526,3302,4526,3302,4466,3298,4459,3281,4459,3276,4464,3274,4469xe" stroked="f" style="position:absolute;left:3247;top:4399;width:84;height:127">
              <v:path arrowok="t"/>
              <v:fill/>
            </v:shape>
            <v:shape coordorigin="3348,4438" coordsize="84,91" fillcolor="#231F1F" filled="t" path="m3430,4490l3372,4490,3374,4502,3386,4507,3415,4507,3422,4505,3425,4522,3418,4526,3406,4529,3394,4529,3388,4529,3366,4522,3353,4506,3348,4483,3348,4480,3353,4460,3367,4444,3391,4438,3391,4454,3379,4454,3374,4466,3372,4474,3406,4474,3414,4444,3428,4460,3432,4481,3432,4486,3430,4490xe" stroked="f" style="position:absolute;left:3348;top:4438;width:84;height:91">
              <v:path arrowok="t"/>
              <v:fill/>
            </v:shape>
            <v:shape coordorigin="3348,4438" coordsize="84,91" fillcolor="#231F1F" filled="t" path="m3414,4444l3406,4474,3406,4466,3403,4454,3391,4454,3391,4438,3414,4444xe" stroked="f" style="position:absolute;left:3348;top:4438;width:84;height:91">
              <v:path arrowok="t"/>
              <v:fill/>
            </v:shape>
            <v:shape coordorigin="3446,4438" coordsize="84,89" fillcolor="#231F1F" filled="t" path="m3490,4459l3482,4459,3478,4464,3475,4469,3475,4526,3446,4526,3446,4438,3470,4438,3470,4450,3473,4450,3475,4445,3485,4438,3499,4438,3508,4439,3524,4450,3530,4474,3530,4526,3504,4526,3504,4466,3499,4459,3490,4459xe" stroked="f" style="position:absolute;left:3446;top:4438;width:84;height:89">
              <v:path arrowok="t"/>
              <v:fill/>
            </v:shape>
            <v:shape coordorigin="3547,4438" coordsize="94,91" fillcolor="#231F1F" filled="t" path="m3553,4506l3547,4483,3548,4475,3556,4455,3572,4442,3576,4498,3583,4510,3605,4510,3612,4498,3621,4444,3635,4459,3641,4481,3640,4492,3630,4513,3613,4525,3593,4529,3588,4529,3568,4522,3553,4506xe" stroked="f" style="position:absolute;left:3547;top:4438;width:94;height:91">
              <v:path arrowok="t"/>
              <v:fill/>
            </v:shape>
            <v:shape coordorigin="3547,4438" coordsize="94,91" fillcolor="#231F1F" filled="t" path="m3612,4483l3612,4469,3607,4457,3581,4457,3576,4469,3576,4498,3572,4442,3595,4438,3599,4438,3621,4444,3612,4498,3612,4483xe" stroked="f" style="position:absolute;left:3547;top:4438;width:94;height:91">
              <v:path arrowok="t"/>
              <v:fill/>
            </v:shape>
            <v:shape coordorigin="3655,4438" coordsize="134,89" fillcolor="#231F1F" filled="t" path="m3684,4526l3658,4526,3658,4447,3655,4438,3679,4438,3682,4450,3684,4445,3694,4438,3720,4438,3727,4442,3732,4452,3737,4447,3739,4442,3744,4440,3749,4438,3761,4438,3767,4438,3783,4449,3790,4474,3790,4526,3763,4526,3763,4466,3758,4459,3744,4459,3739,4464,3737,4469,3737,4526,3710,4526,3710,4466,3706,4459,3691,4459,3686,4464,3684,4469,3684,4526xe" stroked="f" style="position:absolute;left:3655;top:4438;width:134;height:89">
              <v:path arrowok="t"/>
              <v:fill/>
            </v:shape>
            <v:shape coordorigin="3806,4438" coordsize="67,91" fillcolor="#231F1F" filled="t" path="m3873,4443l3866,4474,3866,4466,3862,4454,3852,4438,3873,4443xe" stroked="f" style="position:absolute;left:3806;top:4438;width:67;height:91">
              <v:path arrowok="t"/>
              <v:fill/>
            </v:shape>
            <v:shape coordorigin="3806,4438" coordsize="67,91" fillcolor="#231F1F" filled="t" path="m3857,4507l3876,4507,3883,4505,3886,4522,3876,4526,3866,4529,3854,4529,3846,4528,3824,4521,3811,4506,3806,4483,3807,4479,3813,4459,3828,4444,3852,4438,3862,4454,3838,4454,3833,4466,3833,4474,3866,4474,3873,4443,3887,4459,3890,4481,3890,4490,3833,4490,3833,4502,3845,4507,3857,4507xe" stroked="f" style="position:absolute;left:3806;top:4438;width:67;height:91">
              <v:path arrowok="t"/>
              <v:fill/>
            </v:shape>
            <v:shape coordorigin="3907,4438" coordsize="84,89" fillcolor="#231F1F" filled="t" path="m3950,4459l3941,4459,3938,4464,3936,4469,3934,4471,3934,4526,3907,4526,3907,4438,3931,4438,3931,4450,3936,4445,3943,4438,3960,4438,3968,4439,3984,4450,3991,4474,3991,4526,3962,4526,3962,4466,3960,4459,3950,4459xe" stroked="f" style="position:absolute;left:3907;top:4438;width:84;height:89">
              <v:path arrowok="t"/>
              <v:fill/>
            </v:shape>
            <v:shape coordorigin="4008,4438" coordsize="91,91" fillcolor="#231F1F" filled="t" path="m4037,4498l4042,4510,4066,4510,4070,4498,4070,4469,4066,4457,4054,4457,4056,4438,4057,4438,4080,4443,4094,4458,4099,4481,4099,4490,4090,4512,4074,4525,4054,4529,4048,4529,4027,4522,4037,4498xe" stroked="f" style="position:absolute;left:4008;top:4438;width:91;height:91">
              <v:path arrowok="t"/>
              <v:fill/>
            </v:shape>
            <v:shape coordorigin="4008,4438" coordsize="91,91" fillcolor="#231F1F" filled="t" path="m4008,4483l4008,4475,4016,4455,4033,4442,4056,4438,4054,4457,4042,4457,4037,4469,4037,4498,4027,4522,4013,4506,4008,4483xe" stroked="f" style="position:absolute;left:4008;top:4438;width:91;height:91">
              <v:path arrowok="t"/>
              <v:fill/>
            </v:shape>
            <v:shape coordorigin="4116,4438" coordsize="84,89" fillcolor="#231F1F" filled="t" path="m4159,4459l4152,4459,4147,4464,4145,4469,4145,4526,4116,4526,4116,4438,4140,4438,4140,4450,4142,4450,4145,4445,4154,4438,4169,4438,4177,4439,4194,4450,4200,4474,4200,4526,4174,4526,4174,4466,4169,4459,4159,4459xe" stroked="f" style="position:absolute;left:4116;top:4438;width:84;height:89">
              <v:path arrowok="t"/>
              <v:fill/>
            </v:shape>
            <v:shape coordorigin="4313,4438" coordsize="84,125" fillcolor="#231F1F" filled="t" path="m4397,4483l4391,4508,4376,4524,4358,4529,4346,4529,4337,4524,4332,4514,4330,4514,4330,4562,4330,4476,4330,4493,4332,4498,4334,4510,4344,4517,4356,4517,4359,4517,4375,4506,4382,4483,4382,4480,4375,4458,4356,4450,4344,4450,4334,4457,4337,4442,4346,4438,4361,4438,4378,4442,4392,4457,4397,4481,4397,4483xe" stroked="f" style="position:absolute;left:4313;top:4438;width:84;height:125">
              <v:path arrowok="t"/>
              <v:fill/>
            </v:shape>
            <v:shape coordorigin="4313,4438" coordsize="84,125" fillcolor="#231F1F" filled="t" path="m4334,4457l4332,4469,4332,4471,4330,4476,4330,4562,4315,4562,4315,4447,4313,4440,4327,4440,4330,4454,4337,4442,4334,4457xe" stroked="f" style="position:absolute;left:4313;top:4438;width:84;height:125">
              <v:path arrowok="t"/>
              <v:fill/>
            </v:shape>
            <v:shape coordorigin="4416,4438" coordsize="34,125" fillcolor="#231F1F" filled="t" path="m4438,4457l4433,4469,4433,4454,4438,4442,4450,4438,4447,4450,4438,4457xe" stroked="f" style="position:absolute;left:4416;top:4438;width:34;height:125">
              <v:path arrowok="t"/>
              <v:fill/>
            </v:shape>
            <v:shape coordorigin="4416,4438" coordsize="34,125" fillcolor="#231F1F" filled="t" path="m4500,4485l4493,4509,4479,4524,4459,4529,4450,4529,4438,4524,4433,4514,4433,4562,4416,4562,4416,4440,4430,4440,4430,4454,4433,4454,4433,4498,4438,4510,4447,4517,4457,4517,4460,4517,4477,4506,4483,4483,4483,4481,4477,4459,4459,4450,4447,4450,4450,4438,4462,4438,4480,4442,4494,4457,4500,4481,4500,4485xe" stroked="f" style="position:absolute;left:4416;top:4438;width:34;height:125">
              <v:path arrowok="t"/>
              <v:fill/>
            </v:shape>
            <v:shape coordorigin="4512,4505" coordsize="22,24" fillcolor="#231F1F" filled="t" path="m4522,4529l4517,4529,4512,4524,4512,4510,4517,4505,4529,4505,4534,4510,4534,4524,4529,4529,4522,4529xe" stroked="f" style="position:absolute;left:4512;top:4505;width:22;height:24">
              <v:path arrowok="t"/>
              <v:fill/>
            </v:shape>
            <v:shape coordorigin="4582,4409" coordsize="84,118" fillcolor="#231F1F" filled="t" path="m4634,4526l4634,4495,4582,4495,4582,4483,4632,4409,4630,4438,4625,4442,4596,4481,4596,4483,4634,4483,4634,4438,4649,4409,4649,4483,4666,4483,4666,4495,4649,4495,4649,4526,4634,4526xe" stroked="f" style="position:absolute;left:4582;top:4409;width:84;height:118">
              <v:path arrowok="t"/>
              <v:fill/>
            </v:shape>
            <v:shape coordorigin="4582,4409" coordsize="84,118" fillcolor="#231F1F" filled="t" path="m4634,4438l4634,4426,4632,4433,4630,4438,4632,4409,4649,4409,4634,4438xe" stroked="f" style="position:absolute;left:4582;top:4409;width:84;height:118">
              <v:path arrowok="t"/>
              <v:fill/>
            </v:shape>
            <v:shape coordorigin="4675,4481" coordsize="79,0" filled="f" path="m4675,4481l4754,4481e" strokecolor="#231F1F" stroked="t" strokeweight="0.580011pt" style="position:absolute;left:4675;top:4481;width:79;height:0">
              <v:path arrowok="t"/>
            </v:shape>
            <v:shape coordorigin="4769,4409" coordsize="72,120" fillcolor="#231F1F" filled="t" path="m4793,4423l4790,4452,4807,4452,4817,4454,4824,4459,4834,4464,4841,4474,4841,4488,4835,4509,4820,4523,4798,4529,4783,4529,4774,4524,4769,4522,4771,4510,4776,4512,4786,4517,4812,4517,4824,4507,4824,4488,4815,4471,4790,4464,4778,4464,4774,4466,4783,4409,4838,4409,4838,4423,4793,4423xe" stroked="f" style="position:absolute;left:4769;top:4409;width:72;height:120">
              <v:path arrowok="t"/>
              <v:fill/>
            </v:shape>
            <v:shape style="position:absolute;left:2541;top:4624;width:2249;height:393" type="#_x0000_t75">
              <v:imagedata o:title="" r:id="rId10"/>
            </v:shape>
            <v:shape coordorigin="4150,4644" coordsize="89,122" fillcolor="#231F1F" filled="t" path="m4238,4766l4224,4766,4224,4709,4164,4709,4164,4766,4150,4766,4150,4644,4164,4644,4164,4697,4224,4697,4224,4644,4238,4644,4238,4766xe" stroked="f" style="position:absolute;left:4150;top:4644;width:89;height:122">
              <v:path arrowok="t"/>
              <v:fill/>
            </v:shape>
            <v:shape coordorigin="4260,4678" coordsize="84,91" fillcolor="#231F1F" filled="t" path="m4300,4690l4282,4701,4277,4723,4277,4727,4285,4748,4303,4757,4320,4765,4301,4769,4300,4769,4280,4763,4266,4747,4260,4723,4260,4719,4267,4697,4282,4683,4300,4690xe" stroked="f" style="position:absolute;left:4260;top:4678;width:84;height:91">
              <v:path arrowok="t"/>
              <v:fill/>
            </v:shape>
            <v:shape coordorigin="4260,4678" coordsize="84,91" fillcolor="#231F1F" filled="t" path="m4303,4757l4306,4757,4323,4746,4330,4723,4330,4720,4323,4700,4303,4690,4300,4690,4282,4683,4303,4678,4324,4683,4339,4698,4344,4721,4344,4728,4336,4751,4320,4765,4303,4757xe" stroked="f" style="position:absolute;left:4260;top:4678;width:84;height:91">
              <v:path arrowok="t"/>
              <v:fill/>
            </v:shape>
            <v:shape coordorigin="4354,4680" coordsize="127,86" fillcolor="#231F1F" filled="t" path="m4394,4733l4397,4723,4411,4680,4423,4680,4438,4723,4440,4733,4442,4742,4445,4752,4447,4742,4450,4733,4452,4723,4464,4680,4481,4680,4452,4766,4438,4766,4426,4726,4421,4716,4418,4706,4416,4697,4414,4706,4411,4716,4409,4726,4394,4766,4380,4766,4354,4680,4370,4680,4382,4723,4385,4733,4387,4742,4387,4752,4390,4752,4390,4742,4394,4733xe" stroked="f" style="position:absolute;left:4354;top:4680;width:127;height:86">
              <v:path arrowok="t"/>
              <v:fill/>
            </v:shape>
            <v:shape coordorigin="4529,4639" coordsize="82,130" fillcolor="#231F1F" filled="t" path="m4534,4747l4529,4723,4534,4699,4548,4683,4567,4678,4582,4678,4591,4682,4594,4690,4594,4639,4610,4639,4594,4730,4594,4709,4591,4697,4582,4690,4568,4690,4552,4700,4546,4723,4546,4740,4553,4754,4582,4754,4591,4747,4594,4738,4591,4762,4579,4769,4565,4769,4548,4764,4534,4747xe" stroked="f" style="position:absolute;left:4529;top:4639;width:82;height:130">
              <v:path arrowok="t"/>
              <v:fill/>
            </v:shape>
            <v:shape coordorigin="4529,4639" coordsize="82,130" fillcolor="#231F1F" filled="t" path="m4610,4766l4596,4766,4596,4752,4591,4762,4594,4738,4594,4730,4610,4639,4610,4766xe" stroked="f" style="position:absolute;left:4529;top:4639;width:82;height:130">
              <v:path arrowok="t"/>
              <v:fill/>
            </v:shape>
            <v:shape coordorigin="4630,4678" coordsize="86,91" fillcolor="#231F1F" filled="t" path="m4669,4690l4652,4701,4646,4723,4647,4727,4654,4748,4673,4757,4676,4757,4692,4746,4699,4723,4699,4720,4692,4700,4673,4690,4669,4690,4652,4683,4673,4678,4674,4678,4696,4683,4711,4698,4716,4721,4716,4728,4707,4751,4691,4765,4673,4769,4670,4769,4649,4762,4635,4747,4630,4723,4630,4719,4637,4697,4652,4683,4669,4690xe" stroked="f" style="position:absolute;left:4630;top:4678;width:86;height:91">
              <v:path arrowok="t"/>
              <v:fill/>
            </v:shape>
            <v:shape coordorigin="4764,4658" coordsize="50,110" fillcolor="#231F1F" filled="t" path="m4776,4750l4776,4692,4764,4692,4764,4680,4776,4680,4776,4663,4793,4658,4793,4680,4814,4680,4814,4692,4793,4692,4793,4750,4795,4754,4814,4754,4814,4766,4812,4766,4807,4769,4793,4769,4788,4766,4783,4762,4778,4757,4776,4750xe" stroked="f" style="position:absolute;left:4764;top:4658;width:50;height:110">
              <v:path arrowok="t"/>
              <v:fill/>
            </v:shape>
            <v:shape coordorigin="4834,4639" coordsize="74,127" fillcolor="#231F1F" filled="t" path="m4860,4690l4853,4697,4850,4706,4850,4709,4848,4714,4848,4766,4834,4766,4834,4639,4848,4639,4848,4692,4853,4690,4855,4685,4860,4682,4865,4680,4872,4678,4877,4678,4883,4678,4900,4688,4908,4714,4908,4766,4891,4766,4891,4702,4886,4690,4860,4690xe" stroked="f" style="position:absolute;left:4834;top:4639;width:74;height:127">
              <v:path arrowok="t"/>
              <v:fill/>
            </v:shape>
            <v:shape coordorigin="4927,4678" coordsize="41,91" fillcolor="#231F1F" filled="t" path="m4951,4690l4944,4704,4942,4714,4932,4699,4946,4683,4968,4678,4966,4690,4951,4690xe" stroked="f" style="position:absolute;left:4927;top:4678;width:41;height:91">
              <v:path arrowok="t"/>
              <v:fill/>
            </v:shape>
            <v:shape coordorigin="4927,4678" coordsize="41,91" fillcolor="#231F1F" filled="t" path="m5004,4726l4942,4726,4942,4731,4953,4751,4973,4757,4982,4757,4990,4754,4997,4752,4999,4762,4994,4764,4985,4769,4967,4769,4946,4762,4932,4746,4927,4723,4927,4722,4932,4699,4942,4714,4990,4714,4990,4704,4985,4690,4966,4690,4968,4678,4987,4682,5000,4699,5004,4718,5004,4726xe" stroked="f" style="position:absolute;left:4927;top:4678;width:41;height:91">
              <v:path arrowok="t"/>
              <v:fill/>
            </v:shape>
            <v:shape coordorigin="5018,4678" coordsize="55,91" fillcolor="#231F1F" filled="t" path="m5071,4682l5066,4694,5064,4692,5057,4690,5040,4690,5035,4694,5035,4709,5040,4711,5052,4716,5066,4721,5074,4728,5074,4743,5065,4761,5042,4769,5033,4769,5023,4766,5018,4762,5021,4750,5026,4752,5035,4757,5054,4757,5059,4750,5059,4735,5054,4733,5042,4728,5028,4721,5021,4714,5021,4690,5030,4678,5059,4678,5066,4680,5071,4682xe" stroked="f" style="position:absolute;left:5018;top:4678;width:55;height:91">
              <v:path arrowok="t"/>
              <v:fill/>
            </v:shape>
            <v:shape coordorigin="5088,4678" coordsize="77,91" fillcolor="#231F1F" filled="t" path="m5093,4746l5088,4723,5088,4722,5094,4699,5105,4704,5105,4729,5114,4750,5134,4757,5146,4757,5153,4754,5158,4752,5160,4762,5155,4764,5146,4769,5128,4769,5107,4762,5093,4746xe" stroked="f" style="position:absolute;left:5088;top:4678;width:77;height:91">
              <v:path arrowok="t"/>
              <v:fill/>
            </v:shape>
            <v:shape coordorigin="5088,4678" coordsize="77,91" fillcolor="#231F1F" filled="t" path="m5105,4704l5094,4699,5108,4683,5129,4678,5147,4682,5161,4699,5165,4718,5165,4726,5105,4726,5105,4714,5150,4714,5150,4704,5146,4690,5112,4690,5105,4704xe" stroked="f" style="position:absolute;left:5088;top:4678;width:77;height:91">
              <v:path arrowok="t"/>
              <v:fill/>
            </v:shape>
            <v:shape coordorigin="5213,4658" coordsize="53,110" fillcolor="#231F1F" filled="t" path="m5242,4692l5242,4750,5246,4754,5263,4754,5263,4766,5261,4766,5256,4769,5244,4769,5237,4766,5232,4762,5230,4757,5227,4750,5227,4692,5213,4692,5213,4680,5227,4680,5227,4663,5242,4658,5242,4680,5266,4680,5266,4692,5242,4692xe" stroked="f" style="position:absolute;left:5213;top:4658;width:53;height:110">
              <v:path arrowok="t"/>
              <v:fill/>
            </v:shape>
            <v:shape coordorigin="5280,4644" coordsize="22,122" fillcolor="#231F1F" filled="t" path="m5302,4654l5302,4661,5297,4666,5285,4666,5280,4661,5280,4649,5285,4644,5297,4644,5302,4649,5302,4654xe" stroked="f" style="position:absolute;left:5280;top:4644;width:22;height:122">
              <v:path arrowok="t"/>
              <v:fill/>
            </v:shape>
            <v:shape coordorigin="5280,4644" coordsize="22,122" fillcolor="#231F1F" filled="t" path="m5282,4766l5282,4680,5299,4680,5299,4766,5282,4766xe" stroked="f" style="position:absolute;left:5280;top:4644;width:22;height:122">
              <v:path arrowok="t"/>
              <v:fill/>
            </v:shape>
            <v:shape coordorigin="5326,4678" coordsize="74,89" fillcolor="#231F1F" filled="t" path="m5345,4697l5342,4706,5342,4709,5340,4714,5340,4766,5326,4766,5326,4680,5338,4680,5340,4694,5345,4685,5354,4678,5369,4678,5375,4678,5392,4688,5400,4714,5400,4766,5383,4766,5383,4702,5378,4690,5354,4690,5345,4697xe" stroked="f" style="position:absolute;left:5326;top:4678;width:74;height:89">
              <v:path arrowok="t"/>
              <v:fill/>
            </v:shape>
            <v:shape coordorigin="5412,4680" coordsize="82,125" fillcolor="#231F1F" filled="t" path="m5417,4793l5419,4790,5426,4788,5431,4786,5434,4781,5441,4776,5443,4766,5446,4764,5443,4759,5412,4680,5429,4680,5448,4730,5450,4738,5453,4742,5453,4750,5455,4742,5458,4738,5460,4730,5477,4680,5494,4680,5470,4742,5459,4767,5450,4784,5441,4795,5431,4802,5424,4805,5419,4805,5417,4793xe" stroked="f" style="position:absolute;left:5412;top:4680;width:82;height:125">
              <v:path arrowok="t"/>
              <v:fill/>
            </v:shape>
            <v:shape coordorigin="1056,5561" coordsize="89,134" fillcolor="#13B1D4" filled="t" path="m1092,5590l1092,5611,1140,5611,1140,5642,1092,5642,1092,5666,1145,5666,1145,5695,1056,5695,1056,5561,1142,5561,1142,5590,1092,5590xe" stroked="f" style="position:absolute;left:1056;top:5561;width:89;height:134">
              <v:path arrowok="t"/>
              <v:fill/>
            </v:shape>
            <v:shape coordorigin="1159,5561" coordsize="122,134" fillcolor="#13B1D4" filled="t" path="m1159,5695l1198,5628,1162,5561,1202,5561,1212,5582,1214,5590,1217,5597,1222,5604,1224,5597,1226,5590,1229,5582,1238,5561,1279,5561,1241,5628,1282,5695,1238,5695,1229,5674,1226,5666,1222,5659,1219,5650,1217,5659,1212,5666,1210,5674,1200,5695,1159,5695xe" stroked="f" style="position:absolute;left:1159;top:5561;width:122;height:134">
              <v:path arrowok="t"/>
              <v:fill/>
            </v:shape>
            <v:shape coordorigin="1301,5561" coordsize="70,134" fillcolor="#13B1D4" filled="t" path="m1342,5587l1344,5561,1349,5561,1371,5563,1366,5594,1361,5587,1342,5587xe" stroked="f" style="position:absolute;left:1301;top:5561;width:70;height:134">
              <v:path arrowok="t"/>
              <v:fill/>
            </v:shape>
            <v:shape coordorigin="1301,5561" coordsize="70,134" fillcolor="#13B1D4" filled="t" path="m1320,5561l1344,5561,1342,5587,1337,5587,1337,5623,1358,5623,1366,5616,1366,5594,1371,5563,1387,5570,1397,5578,1402,5590,1402,5616,1399,5628,1390,5638,1384,5641,1366,5648,1344,5650,1337,5650,1337,5695,1301,5695,1301,5563,1303,5563,1320,5561xe" stroked="f" style="position:absolute;left:1301;top:5561;width:70;height:134">
              <v:path arrowok="t"/>
              <v:fill/>
            </v:shape>
            <v:shape coordorigin="1426,5561" coordsize="86,134" fillcolor="#13B1D4" filled="t" path="m1426,5695l1426,5561,1462,5561,1462,5666,1512,5666,1512,5695,1426,5695xe" stroked="f" style="position:absolute;left:1426;top:5561;width:86;height:134">
              <v:path arrowok="t"/>
              <v:fill/>
            </v:shape>
            <v:shape coordorigin="1522,5558" coordsize="132,139" fillcolor="#13B1D4" filled="t" path="m1578,5589l1565,5603,1560,5628,1561,5640,1569,5661,1586,5669,1589,5669,1610,5694,1586,5698,1569,5696,1548,5687,1533,5672,1525,5653,1522,5630,1524,5609,1532,5588,1546,5572,1565,5562,1589,5558,1578,5589xe" stroked="f" style="position:absolute;left:1522;top:5558;width:132;height:139">
              <v:path arrowok="t"/>
              <v:fill/>
            </v:shape>
            <v:shape coordorigin="1522,5558" coordsize="132,139" fillcolor="#13B1D4" filled="t" path="m1654,5628l1651,5649,1643,5669,1629,5685,1610,5694,1589,5669,1597,5667,1610,5653,1615,5628,1614,5615,1605,5595,1586,5587,1578,5589,1589,5558,1608,5561,1628,5571,1642,5586,1651,5606,1654,5628xe" stroked="f" style="position:absolute;left:1522;top:5558;width:132;height:139">
              <v:path arrowok="t"/>
              <v:fill/>
            </v:shape>
            <v:shape coordorigin="1678,5561" coordsize="108,134" fillcolor="#13B1D4" filled="t" path="m1730,5645l1714,5645,1714,5695,1678,5695,1678,5563,1680,5563,1697,5561,1721,5561,1729,5561,1750,5564,1742,5602,1742,5592,1738,5587,1714,5587,1714,5618,1735,5618,1735,5650,1730,5645xe" stroked="f" style="position:absolute;left:1678;top:5561;width:108;height:134">
              <v:path arrowok="t"/>
              <v:fill/>
            </v:shape>
            <v:shape coordorigin="1678,5561" coordsize="108,134" fillcolor="#13B1D4" filled="t" path="m1778,5616l1766,5628,1757,5633,1764,5638,1771,5645,1774,5657,1774,5657,1780,5680,1786,5695,1747,5695,1745,5693,1742,5681,1738,5664,1735,5650,1735,5618,1742,5614,1742,5602,1750,5564,1766,5570,1774,5578,1778,5587,1778,5616xe" stroked="f" style="position:absolute;left:1678;top:5561;width:108;height:134">
              <v:path arrowok="t"/>
              <v:fill/>
            </v:shape>
            <v:shape coordorigin="1805,5561" coordsize="91,134" fillcolor="#13B1D4" filled="t" path="m1841,5590l1841,5611,1889,5611,1889,5642,1841,5642,1841,5666,1896,5666,1896,5695,1805,5695,1805,5561,1891,5561,1891,5590,1841,5590xe" stroked="f" style="position:absolute;left:1805;top:5561;width:91;height:134">
              <v:path arrowok="t"/>
              <v:fill/>
            </v:shape>
            <v:shape coordorigin="1910,5558" coordsize="60,146" fillcolor="#13B1D4" filled="t" path="m1932,5705l1910,5705,1946,5558,1970,5558,1932,5705xe" stroked="f" style="position:absolute;left:1910;top:5558;width:60;height:146">
              <v:path arrowok="t"/>
              <v:fill/>
            </v:shape>
            <v:shape coordorigin="1056,5801" coordsize="89,134" fillcolor="#13B1D4" filled="t" path="m1092,5830l1092,5851,1140,5851,1140,5882,1092,5882,1092,5906,1145,5906,1145,5935,1056,5935,1056,5801,1142,5801,1142,5830,1092,5830xe" stroked="f" style="position:absolute;left:1056;top:5801;width:89;height:134">
              <v:path arrowok="t"/>
              <v:fill/>
            </v:shape>
            <v:shape coordorigin="1159,5801" coordsize="122,134" fillcolor="#13B1D4" filled="t" path="m1159,5935l1198,5868,1162,5801,1202,5801,1212,5822,1214,5830,1217,5837,1222,5844,1224,5837,1226,5830,1229,5822,1238,5801,1279,5801,1241,5866,1282,5935,1238,5935,1229,5914,1226,5904,1222,5899,1219,5890,1217,5899,1212,5904,1210,5914,1200,5935,1159,5935xe" stroked="f" style="position:absolute;left:1159;top:5801;width:122;height:134">
              <v:path arrowok="t"/>
              <v:fill/>
            </v:shape>
            <v:shape coordorigin="1301,5801" coordsize="70,134" fillcolor="#13B1D4" filled="t" path="m1342,5827l1344,5801,1349,5801,1371,5803,1366,5834,1361,5827,1342,5827xe" stroked="f" style="position:absolute;left:1301;top:5801;width:70;height:134">
              <v:path arrowok="t"/>
              <v:fill/>
            </v:shape>
            <v:shape coordorigin="1301,5801" coordsize="70,134" fillcolor="#13B1D4" filled="t" path="m1320,5801l1344,5801,1342,5827,1337,5827,1337,5863,1358,5863,1366,5856,1366,5834,1371,5803,1387,5810,1397,5818,1402,5830,1402,5856,1399,5868,1390,5875,1384,5880,1366,5887,1344,5890,1337,5890,1337,5935,1301,5935,1301,5803,1303,5803,1320,5801xe" stroked="f" style="position:absolute;left:1301;top:5801;width:70;height:134">
              <v:path arrowok="t"/>
              <v:fill/>
            </v:shape>
            <v:shape coordorigin="1426,5801" coordsize="86,134" fillcolor="#13B1D4" filled="t" path="m1426,5935l1426,5801,1462,5801,1462,5906,1512,5906,1512,5935,1426,5935xe" stroked="f" style="position:absolute;left:1426;top:5801;width:86;height:134">
              <v:path arrowok="t"/>
              <v:fill/>
            </v:shape>
            <v:shape coordorigin="1526,5801" coordsize="86,134" fillcolor="#13B1D4" filled="t" path="m1613,5801l1594,5854,1594,5846,1591,5834,1589,5827,1586,5834,1565,5801,1613,5801xe" stroked="f" style="position:absolute;left:1526;top:5801;width:86;height:134">
              <v:path arrowok="t"/>
              <v:fill/>
            </v:shape>
            <v:shape coordorigin="1526,5801" coordsize="86,134" fillcolor="#13B1D4" filled="t" path="m1594,5854l1613,5801,1654,5935,1615,5935,1606,5904,1572,5904,1562,5935,1526,5935,1565,5801,1586,5834,1584,5846,1582,5854,1577,5878,1601,5878,1594,5854xe" stroked="f" style="position:absolute;left:1526;top:5801;width:86;height:134">
              <v:path arrowok="t"/>
              <v:fill/>
            </v:shape>
            <v:shape coordorigin="1693,5801" coordsize="0,134" filled="f" path="m1693,5935l1693,5801e" strokecolor="#13B1D4" stroked="t" strokeweight="1.9pt" style="position:absolute;left:1693;top:5801;width:0;height:134">
              <v:path arrowok="t"/>
            </v:shape>
            <v:shape coordorigin="1740,5801" coordsize="115,134" fillcolor="#13B1D4" filled="t" path="m1789,5879l1780,5860,1771,5842,1773,5861,1774,5881,1774,5935,1740,5935,1740,5801,1783,5801,1805,5842,1810,5852,1818,5871,1826,5890,1825,5873,1824,5854,1824,5801,1855,5801,1855,5935,1817,5935,1795,5892,1789,5879xe" stroked="f" style="position:absolute;left:1740;top:5801;width:115;height:134">
              <v:path arrowok="t"/>
              <v:fill/>
            </v:shape>
            <v:shape coordorigin="2568,5561" coordsize="0,120" filled="f" path="m2568,5681l2568,5561e" strokecolor="#231F1F" stroked="t" strokeweight="1.54pt" style="position:absolute;left:2568;top:5561;width:0;height:120">
              <v:path arrowok="t"/>
            </v:shape>
            <v:shape coordorigin="2599,5554" coordsize="91,130" fillcolor="#231F1F" filled="t" path="m2620,5597l2640,5592,2628,5623,2628,5652,2638,5683,2618,5677,2604,5661,2599,5638,2599,5636,2605,5612,2620,5597xe" stroked="f" style="position:absolute;left:2599;top:5554;width:91;height:130">
              <v:path arrowok="t"/>
              <v:fill/>
            </v:shape>
            <v:shape coordorigin="2599,5554" coordsize="91,130" fillcolor="#231F1F" filled="t" path="m2690,5681l2666,5681,2666,5669,2664,5669,2659,5678,2650,5683,2638,5683,2628,5652,2635,5662,2654,5662,2662,5657,2662,5647,2664,5647,2664,5630,2662,5626,2662,5618,2654,5611,2633,5611,2628,5623,2640,5592,2650,5592,2659,5594,2662,5602,2664,5602,2664,5554,2690,5554,2690,5681xe" stroked="f" style="position:absolute;left:2599;top:5554;width:91;height:130">
              <v:path arrowok="t"/>
              <v:fill/>
            </v:shape>
            <v:shape coordorigin="2707,5592" coordsize="66,91" fillcolor="#231F1F" filled="t" path="m2773,5598l2765,5628,2765,5621,2762,5609,2753,5592,2773,5598xe" stroked="f" style="position:absolute;left:2707;top:5592;width:66;height:91">
              <v:path arrowok="t"/>
              <v:fill/>
            </v:shape>
            <v:shape coordorigin="2707,5592" coordsize="66,91" fillcolor="#231F1F" filled="t" path="m2758,5662l2774,5662,2782,5659,2786,5676,2777,5681,2767,5683,2755,5683,2747,5683,2725,5676,2712,5660,2707,5638,2707,5633,2714,5613,2729,5598,2753,5592,2762,5609,2738,5609,2734,5621,2734,5628,2765,5628,2773,5598,2787,5614,2791,5635,2791,5645,2734,5645,2734,5657,2746,5662,2758,5662xe" stroked="f" style="position:absolute;left:2707;top:5592;width:66;height:91">
              <v:path arrowok="t"/>
              <v:fill/>
            </v:shape>
            <v:shape coordorigin="2808,5592" coordsize="84,89" fillcolor="#231F1F" filled="t" path="m2849,5614l2842,5614,2837,5618,2837,5623,2834,5626,2834,5681,2808,5681,2808,5592,2830,5592,2832,5604,2837,5599,2844,5592,2861,5592,2869,5593,2885,5604,2892,5628,2892,5681,2863,5681,2863,5621,2861,5614,2849,5614xe" stroked="f" style="position:absolute;left:2808;top:5592;width:84;height:89">
              <v:path arrowok="t"/>
              <v:fill/>
            </v:shape>
            <v:shape coordorigin="2904,5568" coordsize="58,115" fillcolor="#231F1F" filled="t" path="m2942,5654l2945,5659,2962,5659,2962,5681,2959,5681,2952,5683,2935,5683,2928,5681,2923,5676,2918,5669,2916,5662,2916,5614,2904,5614,2904,5592,2916,5592,2916,5575,2942,5568,2942,5592,2962,5592,2962,5614,2942,5614,2942,5654xe" stroked="f" style="position:absolute;left:2904;top:5568;width:58;height:115">
              <v:path arrowok="t"/>
              <v:fill/>
            </v:shape>
            <v:shape coordorigin="2978,5554" coordsize="29,127" fillcolor="#231F1F" filled="t" path="m3007,5568l3007,5575,3000,5582,2983,5582,2978,5575,2978,5561,2983,5554,3000,5554,3007,5561,3007,5568xe" stroked="f" style="position:absolute;left:2978;top:5554;width:29;height:127">
              <v:path arrowok="t"/>
              <v:fill/>
            </v:shape>
            <v:shape coordorigin="2978,5554" coordsize="29,127" fillcolor="#231F1F" filled="t" path="m2978,5681l2978,5592,3005,5592,3005,5681,2978,5681xe" stroked="f" style="position:absolute;left:2978;top:5554;width:29;height:127">
              <v:path arrowok="t"/>
              <v:fill/>
            </v:shape>
            <v:shape coordorigin="3019,5551" coordsize="62,130" fillcolor="#231F1F" filled="t" path="m3058,5614l3058,5681,3031,5681,3031,5614,3019,5614,3019,5592,3031,5592,3031,5580,3034,5568,3041,5561,3048,5554,3058,5551,3077,5551,3082,5554,3079,5575,3077,5573,3062,5573,3058,5580,3058,5592,3077,5592,3077,5614,3058,5614xe" stroked="f" style="position:absolute;left:3019;top:5551;width:62;height:130">
              <v:path arrowok="t"/>
              <v:fill/>
            </v:shape>
            <v:shape coordorigin="3079,5592" coordsize="94,130" fillcolor="#231F1F" filled="t" path="m3130,5647l3130,5642,3132,5635,3142,5592,3173,5592,3151,5652,3148,5660,3138,5683,3129,5699,3120,5710,3110,5717,3101,5719,3094,5722,3089,5698,3091,5698,3096,5695,3101,5693,3103,5690,3108,5686,3110,5681,3113,5678,3113,5674,3079,5592,3110,5592,3122,5635,3125,5642,3127,5647,3127,5652,3130,5647xe" stroked="f" style="position:absolute;left:3079;top:5592;width:94;height:130">
              <v:path arrowok="t"/>
              <v:fill/>
            </v:shape>
            <v:shape coordorigin="3182,5554" coordsize="29,127" fillcolor="#231F1F" filled="t" path="m3190,5554l3206,5554,3211,5561,3211,5575,3206,5582,3187,5582,3182,5575,3182,5561,3190,5554xe" stroked="f" style="position:absolute;left:3182;top:5554;width:29;height:127">
              <v:path arrowok="t"/>
              <v:fill/>
            </v:shape>
            <v:shape coordorigin="3182,5554" coordsize="29,127" fillcolor="#231F1F" filled="t" path="m3182,5681l3182,5592,3211,5592,3211,5681,3182,5681xe" stroked="f" style="position:absolute;left:3182;top:5554;width:29;height:127">
              <v:path arrowok="t"/>
              <v:fill/>
            </v:shape>
            <v:shape coordorigin="3233,5592" coordsize="84,89" fillcolor="#231F1F" filled="t" path="m3276,5614l3266,5614,3264,5618,3262,5623,3259,5626,3259,5681,3233,5681,3233,5592,3257,5592,3257,5604,3262,5599,3271,5592,3286,5592,3293,5593,3310,5604,3317,5628,3317,5681,3288,5681,3288,5621,3286,5614,3276,5614xe" stroked="f" style="position:absolute;left:3233;top:5592;width:84;height:89">
              <v:path arrowok="t"/>
              <v:fill/>
            </v:shape>
            <v:shape coordorigin="3334,5592" coordsize="89,127" fillcolor="#231F1F" filled="t" path="m3422,5669l3419,5692,3408,5707,3398,5717,3386,5719,3360,5719,3348,5717,3341,5712,3346,5690,3353,5695,3362,5698,3384,5698,3396,5690,3396,5669,3394,5669,3389,5676,3382,5681,3370,5681,3353,5676,3339,5661,3334,5638,3334,5636,3339,5612,3354,5597,3374,5592,3360,5621,3360,5650,3367,5659,3386,5659,3391,5654,3394,5650,3394,5623,3391,5616,3386,5611,3394,5597,3398,5604,3398,5592,3422,5592,3422,5669xe" stroked="f" style="position:absolute;left:3334;top:5592;width:89;height:127">
              <v:path arrowok="t"/>
              <v:fill/>
            </v:shape>
            <v:shape coordorigin="3334,5592" coordsize="89,127" fillcolor="#231F1F" filled="t" path="m3394,5597l3386,5611,3370,5611,3360,5621,3374,5592,3386,5592,3394,5597xe" stroked="f" style="position:absolute;left:3334;top:5592;width:89;height:127">
              <v:path arrowok="t"/>
              <v:fill/>
            </v:shape>
            <v:shape coordorigin="3475,5558" coordsize="96,125" fillcolor="#231F1F" filled="t" path="m3562,5582l3552,5580,3542,5580,3525,5583,3510,5597,3504,5621,3507,5638,3520,5654,3542,5659,3562,5659,3566,5657,3571,5678,3566,5681,3554,5683,3540,5683,3526,5682,3504,5675,3488,5662,3478,5643,3475,5621,3477,5606,3485,5585,3499,5571,3519,5561,3542,5558,3557,5558,3566,5561,3571,5563,3566,5585,3562,5582xe" stroked="f" style="position:absolute;left:3475;top:5558;width:96;height:125">
              <v:path arrowok="t"/>
              <v:fill/>
            </v:shape>
            <v:shape coordorigin="3578,5592" coordsize="84,91" fillcolor="#231F1F" filled="t" path="m3631,5662l3648,5662,3655,5659,3658,5676,3648,5681,3638,5683,3626,5683,3618,5683,3596,5676,3583,5660,3578,5638,3579,5633,3585,5613,3600,5598,3624,5592,3610,5609,3605,5621,3605,5628,3638,5628,3645,5598,3659,5614,3662,5635,3662,5645,3605,5645,3607,5657,3617,5662,3631,5662xe" stroked="f" style="position:absolute;left:3578;top:5592;width:84;height:91">
              <v:path arrowok="t"/>
              <v:fill/>
            </v:shape>
            <v:shape coordorigin="3578,5592" coordsize="84,91" fillcolor="#231F1F" filled="t" path="m3638,5628l3638,5621,3634,5609,3610,5609,3624,5592,3645,5598,3638,5628xe" stroked="f" style="position:absolute;left:3578;top:5592;width:84;height:91">
              <v:path arrowok="t"/>
              <v:fill/>
            </v:shape>
            <v:shape coordorigin="3692,5554" coordsize="0,127" filled="f" path="m3692,5681l3692,5554e" strokecolor="#231F1F" stroked="t" strokeweight="1.42pt" style="position:absolute;left:3692;top:5554;width:0;height:127">
              <v:path arrowok="t"/>
            </v:shape>
            <v:shape coordorigin="3743,5554" coordsize="0,127" filled="f" path="m3743,5681l3743,5554e" strokecolor="#231F1F" stroked="t" strokeweight="1.42pt" style="position:absolute;left:3743;top:5554;width:0;height:127">
              <v:path arrowok="t"/>
            </v:shape>
            <v:shape coordorigin="3773,5592" coordsize="67,91" fillcolor="#231F1F" filled="t" path="m3802,5647l3782,5640,3775,5630,3775,5621,3776,5614,3788,5598,3811,5592,3821,5592,3830,5594,3835,5597,3830,5616,3828,5614,3821,5611,3806,5611,3802,5614,3802,5621,3806,5623,3816,5628,3833,5633,3840,5642,3840,5654,3839,5662,3827,5677,3802,5683,3790,5683,3780,5681,3773,5676,3778,5657,3782,5659,3794,5664,3811,5664,3814,5662,3814,5652,3811,5650,3802,5647xe" stroked="f" style="position:absolute;left:3773;top:5592;width:67;height:91">
              <v:path arrowok="t"/>
              <v:fill/>
            </v:shape>
            <v:shape coordorigin="3948,5592" coordsize="34,125" fillcolor="#231F1F" filled="t" path="m3970,5611l3965,5623,3965,5609,3970,5597,3982,5592,3979,5604,3970,5611xe" stroked="f" style="position:absolute;left:3948;top:5592;width:34;height:125">
              <v:path arrowok="t"/>
              <v:fill/>
            </v:shape>
            <v:shape coordorigin="3948,5592" coordsize="34,125" fillcolor="#231F1F" filled="t" path="m4032,5640l4025,5663,4011,5678,3991,5683,3979,5683,3970,5678,3965,5669,3965,5717,3948,5717,3948,5594,3962,5594,3962,5609,3965,5609,3965,5652,3967,5664,3977,5671,3989,5671,3992,5671,4009,5660,4015,5638,4015,5634,4007,5612,3989,5604,3979,5604,3982,5592,3994,5592,4012,5597,4026,5612,4032,5635,4032,5640xe" stroked="f" style="position:absolute;left:3948;top:5592;width:34;height:125">
              <v:path arrowok="t"/>
              <v:fill/>
            </v:shape>
            <v:shape coordorigin="4051,5592" coordsize="46,125" fillcolor="#231F1F" filled="t" path="m4082,5604l4070,5611,4068,5623,4066,5609,4073,5597,4082,5592,4097,5592,4092,5604,4082,5604xe" stroked="f" style="position:absolute;left:4051;top:5592;width:46;height:125">
              <v:path arrowok="t"/>
              <v:fill/>
            </v:shape>
            <v:shape coordorigin="4051,5592" coordsize="46,125" fillcolor="#231F1F" filled="t" path="m4135,5640l4128,5663,4114,5678,4094,5683,4082,5683,4073,5678,4068,5669,4068,5717,4051,5717,4051,5594,4066,5594,4066,5609,4068,5623,4068,5652,4070,5664,4080,5671,4092,5671,4095,5671,4112,5660,4118,5638,4118,5634,4111,5612,4092,5604,4097,5592,4115,5597,4130,5612,4135,5635,4135,5640xe" stroked="f" style="position:absolute;left:4051;top:5592;width:46;height:125">
              <v:path arrowok="t"/>
              <v:fill/>
            </v:shape>
            <v:shape coordorigin="4145,5659" coordsize="22,24" fillcolor="#231F1F" filled="t" path="m4157,5683l4150,5683,4145,5678,4145,5664,4150,5659,4164,5659,4166,5664,4166,5678,4164,5683,4157,5683xe" stroked="f" style="position:absolute;left:4145;top:5659;width:22;height:24">
              <v:path arrowok="t"/>
              <v:fill/>
            </v:shape>
            <v:shape coordorigin="4219,5604" coordsize="73,62" fillcolor="#231F1F" filled="t" path="m4293,5619l4282,5626,4272,5616,4248,5616,4241,5621,4250,5604,4262,5604,4277,5606,4293,5619xe" stroked="f" style="position:absolute;left:4219;top:5604;width:73;height:62">
              <v:path arrowok="t"/>
              <v:fill/>
            </v:shape>
            <v:shape coordorigin="4219,5604" coordsize="73,62" fillcolor="#231F1F" filled="t" path="m4241,5621l4236,5630,4234,5633,4234,5641,4241,5663,4260,5671,4274,5671,4282,5659,4282,5626,4293,5619,4298,5642,4295,5660,4282,5677,4260,5683,4254,5683,4235,5675,4223,5658,4219,5633,4221,5615,4228,5595,4238,5580,4248,5570,4260,5566,4274,5563,4286,5563,4286,5575,4274,5575,4254,5584,4240,5598,4234,5618,4241,5609,4250,5604,4241,5621xe" stroked="f" style="position:absolute;left:4219;top:5604;width:73;height:62">
              <v:path arrowok="t"/>
              <v:fill/>
            </v:shape>
            <v:shape coordorigin="4310,5635" coordsize="79,0" filled="f" path="m4310,5635l4390,5635e" strokecolor="#231F1F" stroked="t" strokeweight="0.580011pt" style="position:absolute;left:4310;top:5635;width:79;height:0">
              <v:path arrowok="t"/>
            </v:shape>
            <v:shape coordorigin="4402,5561" coordsize="63,122" fillcolor="#231F1F" filled="t" path="m4458,5584l4442,5561,4446,5561,4465,5569,4464,5607,4458,5584xe" stroked="f" style="position:absolute;left:4402;top:5561;width:63;height:122">
              <v:path arrowok="t"/>
              <v:fill/>
            </v:shape>
            <v:shape coordorigin="4402,5561" coordsize="63,122" fillcolor="#231F1F" filled="t" path="m4416,5669l4433,5669,4442,5664,4450,5657,4457,5650,4462,5640,4464,5626,4457,5635,4447,5640,4438,5640,4425,5638,4408,5625,4402,5604,4407,5584,4421,5567,4442,5561,4458,5584,4440,5575,4428,5575,4418,5585,4418,5616,4426,5628,4452,5628,4459,5623,4464,5616,4464,5607,4465,5569,4477,5587,4481,5611,4478,5633,4471,5652,4462,5666,4452,5674,4440,5681,4426,5681,4421,5683,4411,5683,4411,5669,4416,5669xe" stroked="f" style="position:absolute;left:4402;top:5561;width:63;height:122">
              <v:path arrowok="t"/>
              <v:fill/>
            </v:shape>
            <v:shape style="position:absolute;left:2553;top:5958;width:3198;height:189" type="#_x0000_t75">
              <v:imagedata o:title="" r:id="rId11"/>
            </v:shape>
            <v:shape style="position:absolute;left:2232;top:6312;width:1450;height:555" type="#_x0000_t75">
              <v:imagedata o:title="" r:id="rId12"/>
            </v:shape>
            <v:shape coordorigin="3523,6398" coordsize="26,122" fillcolor="#231F1F" filled="t" path="m3550,6410l3542,6410,3538,6413,3538,6509,3533,6398,3545,6398,3550,6410xe" stroked="f" style="position:absolute;left:3523;top:6398;width:26;height:122">
              <v:path arrowok="t"/>
              <v:fill/>
            </v:shape>
            <v:shape coordorigin="3523,6398" coordsize="26,122" fillcolor="#231F1F" filled="t" path="m3552,6521l3523,6521,3523,6401,3533,6398,3538,6509,3554,6509,3571,6507,3591,6498,3603,6481,3607,6458,3606,6447,3598,6428,3582,6415,3557,6410,3550,6410,3545,6398,3557,6398,3569,6399,3590,6404,3605,6413,3609,6417,3619,6434,3622,6456,3621,6469,3616,6488,3605,6504,3594,6512,3575,6519,3552,6521xe" stroked="f" style="position:absolute;left:3523;top:6398;width:26;height:122">
              <v:path arrowok="t"/>
              <v:fill/>
            </v:shape>
            <v:shape coordorigin="3636,6432" coordsize="77,91" fillcolor="#231F1F" filled="t" path="m3641,6500l3636,6478,3636,6476,3642,6453,3653,6458,3653,6481,3661,6503,3682,6509,3701,6509,3706,6506,3708,6516,3703,6518,3694,6523,3676,6523,3655,6516,3641,6500xe" stroked="f" style="position:absolute;left:3636;top:6432;width:77;height:91">
              <v:path arrowok="t"/>
              <v:fill/>
            </v:shape>
            <v:shape coordorigin="3636,6432" coordsize="77,91" fillcolor="#231F1F" filled="t" path="m3653,6458l3642,6453,3656,6438,3677,6432,3695,6436,3709,6453,3713,6473,3713,6480,3653,6480,3653,6468,3698,6468,3698,6458,3694,6442,3660,6442,3653,6458xe" stroked="f" style="position:absolute;left:3636;top:6432;width:77;height:91">
              <v:path arrowok="t"/>
              <v:fill/>
            </v:shape>
            <v:shape coordorigin="3722,6391" coordsize="58,130" fillcolor="#231F1F" filled="t" path="m3751,6446l3751,6521,3734,6521,3734,6446,3722,6446,3722,6434,3734,6434,3734,6418,3737,6406,3744,6398,3751,6394,3758,6391,3778,6391,3780,6394,3778,6406,3773,6403,3754,6403,3751,6415,3751,6434,3770,6434,3770,6446,3751,6446xe" stroked="f" style="position:absolute;left:3722;top:6391;width:58;height:130">
              <v:path arrowok="t"/>
              <v:fill/>
            </v:shape>
            <v:shape coordorigin="3785,6398" coordsize="19,122" fillcolor="#231F1F" filled="t" path="m3804,6408l3804,6413,3799,6418,3787,6418,3785,6413,3785,6403,3787,6398,3799,6398,3804,6403,3804,6408xe" stroked="f" style="position:absolute;left:3785;top:6398;width:19;height:122">
              <v:path arrowok="t"/>
              <v:fill/>
            </v:shape>
            <v:shape coordorigin="3785,6398" coordsize="19,122" fillcolor="#231F1F" filled="t" path="m3785,6521l3785,6434,3802,6434,3802,6521,3785,6521xe" stroked="f" style="position:absolute;left:3785;top:6398;width:19;height:122">
              <v:path arrowok="t"/>
              <v:fill/>
            </v:shape>
            <v:shape coordorigin="3828,6432" coordsize="74,89" fillcolor="#231F1F" filled="t" path="m3847,6451l3845,6461,3845,6521,3828,6521,3828,6434,3842,6434,3842,6446,3847,6439,3857,6432,3871,6432,3877,6433,3894,6442,3902,6468,3902,6521,3886,6521,3886,6456,3881,6444,3857,6444,3847,6451xe" stroked="f" style="position:absolute;left:3828;top:6432;width:74;height:89">
              <v:path arrowok="t"/>
              <v:fill/>
            </v:shape>
            <v:shape coordorigin="3922,6432" coordsize="77,91" fillcolor="#231F1F" filled="t" path="m3984,6458l3979,6442,3946,6442,3938,6458,3938,6468,3936,6480,3937,6484,3947,6503,3967,6509,3986,6509,3991,6506,3994,6516,3989,6518,3979,6523,3961,6523,3940,6516,3926,6500,3922,6478,3922,6476,3927,6453,3942,6438,3962,6432,3981,6436,3995,6453,3984,6468,3984,6458xe" stroked="f" style="position:absolute;left:3922;top:6432;width:77;height:91">
              <v:path arrowok="t"/>
              <v:fill/>
            </v:shape>
            <v:shape coordorigin="3922,6432" coordsize="77,91" fillcolor="#231F1F" filled="t" path="m3998,6480l3936,6480,3938,6468,3984,6468,3995,6453,3998,6473,3998,6480xe" stroked="f" style="position:absolute;left:3922;top:6432;width:77;height:91">
              <v:path arrowok="t"/>
              <v:fill/>
            </v:shape>
            <v:shape coordorigin="4046,6413" coordsize="53,110" fillcolor="#231F1F" filled="t" path="m4061,6504l4061,6446,4046,6446,4046,6434,4061,6434,4061,6418,4075,6413,4075,6434,4099,6434,4099,6446,4075,6446,4075,6504,4080,6509,4097,6509,4097,6521,4094,6521,4090,6523,4075,6523,4070,6518,4066,6516,4063,6511,4061,6504xe" stroked="f" style="position:absolute;left:4046;top:6413;width:53;height:110">
              <v:path arrowok="t"/>
              <v:fill/>
            </v:shape>
            <v:shape coordorigin="4116,6394" coordsize="74,127" fillcolor="#231F1F" filled="t" path="m4145,6444l4135,6451,4133,6461,4133,6521,4116,6521,4116,6394,4133,6394,4133,6446,4135,6442,4140,6439,4145,6437,4150,6432,4159,6432,4165,6433,4182,6442,4190,6468,4190,6521,4174,6521,4174,6456,4169,6444,4145,6444xe" stroked="f" style="position:absolute;left:4116;top:6394;width:74;height:127">
              <v:path arrowok="t"/>
              <v:fill/>
            </v:shape>
            <v:shape coordorigin="4210,6432" coordsize="77,91" fillcolor="#231F1F" filled="t" path="m4214,6500l4210,6478,4210,6476,4215,6453,4226,6458,4226,6481,4235,6503,4255,6509,4274,6509,4279,6506,4282,6516,4277,6518,4267,6523,4249,6523,4228,6516,4214,6500xe" stroked="f" style="position:absolute;left:4210;top:6432;width:77;height:91">
              <v:path arrowok="t"/>
              <v:fill/>
            </v:shape>
            <v:shape coordorigin="4210,6432" coordsize="77,91" fillcolor="#231F1F" filled="t" path="m4226,6458l4215,6453,4230,6438,4250,6432,4269,6436,4283,6453,4286,6473,4286,6480,4226,6480,4226,6468,4272,6468,4272,6458,4267,6442,4234,6442,4226,6458xe" stroked="f" style="position:absolute;left:4210;top:6432;width:77;height:91">
              <v:path arrowok="t"/>
              <v:fill/>
            </v:shape>
            <v:shape coordorigin="4346,6401" coordsize="74,61" fillcolor="#231F1F" filled="t" path="m4421,6434l4421,6444,4416,6454,4411,6458,4410,6459,4404,6451,4404,6418,4402,6401,4409,6408,4416,6413,4421,6422,4421,6434xe" stroked="f" style="position:absolute;left:4346;top:6401;width:74;height:61">
              <v:path arrowok="t"/>
              <v:fill/>
            </v:shape>
            <v:shape coordorigin="4346,6401" coordsize="74,61" fillcolor="#231F1F" filled="t" path="m4368,6410l4363,6410,4361,6413,4361,6458,4366,6461,4392,6461,4404,6451,4410,6459,4394,6469,4373,6473,4366,6473,4361,6470,4361,6521,4346,6521,4346,6401,4354,6398,4392,6398,4402,6401,4404,6418,4394,6410,4368,6410xe" stroked="f" style="position:absolute;left:4346;top:6401;width:74;height:61">
              <v:path arrowok="t"/>
              <v:fill/>
            </v:shape>
            <v:shape coordorigin="4438,6432" coordsize="43,89" fillcolor="#231F1F" filled="t" path="m4454,6521l4438,6521,4438,6434,4452,6434,4452,6451,4457,6439,4466,6432,4481,6432,4481,6446,4464,6446,4457,6454,4454,6466,4454,6521xe" stroked="f" style="position:absolute;left:4438;top:6432;width:43;height:89">
              <v:path arrowok="t"/>
              <v:fill/>
            </v:shape>
            <v:shape coordorigin="4488,6432" coordsize="86,91" fillcolor="#231F1F" filled="t" path="m4528,6444l4510,6456,4505,6478,4505,6481,4514,6503,4531,6511,4534,6511,4551,6500,4558,6478,4558,6474,4551,6453,4531,6444,4528,6444,4510,6437,4531,6432,4533,6432,4555,6438,4569,6453,4574,6475,4574,6482,4566,6505,4550,6519,4531,6523,4528,6523,4508,6516,4493,6500,4488,6478,4488,6474,4495,6451,4510,6437,4528,6444xe" stroked="f" style="position:absolute;left:4488;top:6432;width:86;height:91">
              <v:path arrowok="t"/>
              <v:fill/>
            </v:shape>
            <v:shape coordorigin="4594,6394" coordsize="67,130" fillcolor="#231F1F" filled="t" path="m4610,6492l4613,6502,4622,6509,4638,6509,4655,6499,4661,6475,4655,6518,4637,6523,4625,6523,4615,6518,4610,6492xe" stroked="f" style="position:absolute;left:4594;top:6394;width:67;height:130">
              <v:path arrowok="t"/>
              <v:fill/>
            </v:shape>
            <v:shape coordorigin="4594,6394" coordsize="67,130" fillcolor="#231F1F" filled="t" path="m4634,6444l4625,6444,4613,6451,4610,6463,4610,6492,4615,6518,4608,6506,4608,6521,4594,6521,4594,6394,4610,6394,4610,6446,4615,6437,4625,6432,4639,6432,4657,6437,4672,6452,4678,6475,4677,6480,4670,6503,4655,6518,4661,6475,4661,6474,4654,6453,4634,6444xe" stroked="f" style="position:absolute;left:4594;top:6394;width:67;height:130">
              <v:path arrowok="t"/>
              <v:fill/>
            </v:shape>
            <v:shape coordorigin="4705,6394" coordsize="0,127" filled="f" path="m4705,6521l4705,6394e" strokecolor="#231F1F" stroked="t" strokeweight="0.939996pt" style="position:absolute;left:4705;top:6394;width:0;height:127">
              <v:path arrowok="t"/>
            </v:shape>
            <v:shape coordorigin="4733,6432" coordsize="59,91" fillcolor="#231F1F" filled="t" path="m4750,6458l4753,6438,4774,6432,4792,6436,4790,6442,4757,6442,4750,6458xe" stroked="f" style="position:absolute;left:4733;top:6432;width:59;height:91">
              <v:path arrowok="t"/>
              <v:fill/>
            </v:shape>
            <v:shape coordorigin="4733,6432" coordsize="59,91" fillcolor="#231F1F" filled="t" path="m4810,6480l4747,6480,4748,6484,4758,6503,4778,6509,4795,6509,4802,6506,4805,6516,4800,6518,4790,6523,4773,6523,4751,6516,4738,6500,4733,6478,4733,6476,4738,6453,4753,6438,4750,6458,4747,6468,4795,6468,4795,6458,4790,6442,4792,6436,4806,6453,4810,6473,4810,6480xe" stroked="f" style="position:absolute;left:4733;top:6432;width:59;height:91">
              <v:path arrowok="t"/>
              <v:fill/>
            </v:shape>
            <v:shape coordorigin="4829,6432" coordsize="125,89" fillcolor="#231F1F" filled="t" path="m4946,6442l4954,6468,4954,6521,4939,6521,4939,6454,4932,6444,4910,6444,4903,6451,4901,6458,4901,6461,4898,6466,4898,6521,4884,6521,4884,6454,4877,6444,4855,6444,4848,6451,4846,6461,4846,6521,4829,6521,4829,6434,4843,6434,4843,6446,4848,6439,4858,6432,4884,6432,4891,6439,4896,6449,4898,6444,4903,6439,4906,6437,4910,6434,4918,6432,4925,6432,4930,6432,4946,6442xe" stroked="f" style="position:absolute;left:4829;top:6432;width:125;height:89">
              <v:path arrowok="t"/>
              <v:fill/>
            </v:shape>
            <v:shape coordorigin="3778,6677" coordsize="110,125" fillcolor="#231F1F" filled="t" path="m3781,6766l3778,6742,3778,6733,3784,6710,3796,6692,3814,6681,3798,6717,3794,6739,3795,6743,3800,6766,3813,6783,3833,6790,3837,6789,3856,6781,3868,6763,3871,6739,3871,6735,3866,6713,3854,6696,3835,6677,3837,6677,3858,6682,3874,6695,3884,6715,3888,6739,3888,6744,3883,6769,3871,6787,3854,6798,3833,6802,3831,6802,3809,6797,3792,6785,3781,6766xe" stroked="f" style="position:absolute;left:3778;top:6677;width:110;height:125">
              <v:path arrowok="t"/>
              <v:fill/>
            </v:shape>
            <v:shape coordorigin="3778,6677" coordsize="110,125" fillcolor="#231F1F" filled="t" path="m3854,6696l3833,6689,3829,6689,3809,6698,3798,6717,3814,6681,3835,6677,3854,6696xe" stroked="f" style="position:absolute;left:3778;top:6677;width:110;height:125">
              <v:path arrowok="t"/>
              <v:fill/>
            </v:shape>
            <v:shape coordorigin="3907,6672" coordsize="84,130" fillcolor="#231F1F" filled="t" path="m3986,6781l3971,6797,3953,6802,3948,6790,3951,6789,3968,6779,3974,6756,3974,6739,3967,6725,3938,6725,3929,6732,3926,6744,3924,6744,3924,6785,3922,6785,3922,6799,3907,6799,3910,6794,3910,6672,3924,6672,3924,6727,3931,6718,3941,6710,3955,6710,3973,6716,3986,6732,3991,6756,3986,6781xe" stroked="f" style="position:absolute;left:3907;top:6672;width:84;height:130">
              <v:path arrowok="t"/>
              <v:fill/>
            </v:shape>
            <v:shape coordorigin="3907,6672" coordsize="84,130" fillcolor="#231F1F" filled="t" path="m3924,6766l3924,6770,3929,6782,3938,6790,3948,6790,3953,6802,3938,6802,3929,6797,3924,6785,3924,6766xe" stroked="f" style="position:absolute;left:3907;top:6672;width:84;height:130">
              <v:path arrowok="t"/>
              <v:fill/>
            </v:shape>
            <v:shape coordorigin="4006,6710" coordsize="58,91" fillcolor="#231F1F" filled="t" path="m4022,6742l4027,6744,4039,6749,4054,6756,4063,6763,4063,6778,4053,6796,4030,6802,4020,6802,4010,6799,4006,6797,4008,6785,4013,6787,4022,6790,4042,6790,4046,6785,4046,6770,4042,6766,4032,6761,4015,6756,4008,6746,4008,6722,4020,6710,4046,6710,4054,6713,4058,6718,4056,6727,4051,6725,4046,6722,4027,6722,4022,6727,4022,6742xe" stroked="f" style="position:absolute;left:4006;top:6710;width:58;height:91">
              <v:path arrowok="t"/>
              <v:fill/>
            </v:shape>
            <v:shape coordorigin="4075,6710" coordsize="79,91" fillcolor="#231F1F" filled="t" path="m4080,6781l4075,6758,4075,6753,4082,6731,4092,6737,4092,6762,4102,6783,4121,6790,4133,6790,4140,6787,4145,6785,4150,6797,4142,6799,4133,6802,4117,6802,4095,6796,4080,6781xe" stroked="f" style="position:absolute;left:4075;top:6710;width:79;height:91">
              <v:path arrowok="t"/>
              <v:fill/>
            </v:shape>
            <v:shape coordorigin="4075,6710" coordsize="79,91" fillcolor="#231F1F" filled="t" path="m4099,6722l4092,6737,4082,6731,4097,6716,4118,6710,4136,6715,4150,6732,4154,6751,4154,6756,4152,6758,4092,6758,4092,6749,4138,6749,4138,6739,4133,6722,4099,6722xe" stroked="f" style="position:absolute;left:4075;top:6710;width:79;height:91">
              <v:path arrowok="t"/>
              <v:fill/>
            </v:shape>
            <v:shape coordorigin="4171,6710" coordsize="46,89" fillcolor="#231F1F" filled="t" path="m4214,6727l4200,6727,4190,6734,4190,6746,4188,6749,4188,6799,4174,6799,4174,6722,4171,6713,4186,6713,4188,6730,4190,6718,4200,6710,4217,6710,4217,6727,4214,6727xe" stroked="f" style="position:absolute;left:4171;top:6710;width:46;height:89">
              <v:path arrowok="t"/>
              <v:fill/>
            </v:shape>
            <v:shape coordorigin="4226,6713" coordsize="82,86" fillcolor="#231F1F" filled="t" path="m4243,6713l4260,6761,4262,6770,4265,6778,4267,6785,4270,6778,4272,6770,4274,6761,4291,6713,4308,6713,4274,6799,4258,6799,4226,6713,4243,6713xe" stroked="f" style="position:absolute;left:4226;top:6713;width:82;height:86">
              <v:path arrowok="t"/>
              <v:fill/>
            </v:shape>
            <v:shape coordorigin="4315,6710" coordsize="59,91" fillcolor="#231F1F" filled="t" path="m4332,6737l4330,6749,4321,6732,4335,6716,4356,6710,4375,6715,4373,6722,4339,6722,4332,6737xe" stroked="f" style="position:absolute;left:4315;top:6710;width:59;height:91">
              <v:path arrowok="t"/>
              <v:fill/>
            </v:shape>
            <v:shape coordorigin="4315,6710" coordsize="59,91" fillcolor="#231F1F" filled="t" path="m4392,6758l4330,6758,4330,6764,4341,6783,4361,6790,4370,6790,4378,6787,4385,6785,4387,6797,4382,6799,4373,6802,4357,6802,4335,6796,4320,6781,4315,6758,4315,6755,4321,6732,4330,6749,4378,6749,4378,6739,4373,6722,4375,6715,4388,6732,4392,6751,4392,6758xe" stroked="f" style="position:absolute;left:4315;top:6710;width:59;height:91">
              <v:path arrowok="t"/>
              <v:fill/>
            </v:shape>
            <v:shape coordorigin="4442,6677" coordsize="94,125" fillcolor="#231F1F" filled="t" path="m4507,6790l4517,6790,4526,6787,4531,6785,4536,6797,4529,6799,4517,6802,4502,6802,4497,6801,4475,6796,4458,6784,4447,6766,4442,6742,4444,6728,4451,6707,4465,6691,4484,6680,4507,6677,4522,6677,4531,6682,4536,6682,4531,6696,4526,6694,4517,6691,4507,6691,4498,6692,4477,6700,4464,6715,4459,6739,4460,6751,4468,6772,4484,6785,4507,6790xe" stroked="f" style="position:absolute;left:4442;top:6677;width:94;height:125">
              <v:path arrowok="t"/>
              <v:fill/>
            </v:shape>
            <v:shape coordorigin="4546,6710" coordsize="77,91" fillcolor="#231F1F" filled="t" path="m4551,6781l4546,6758,4546,6755,4552,6732,4562,6737,4563,6762,4571,6783,4591,6790,4603,6790,4610,6787,4615,6785,4618,6797,4613,6799,4603,6802,4587,6802,4565,6796,4551,6781xe" stroked="f" style="position:absolute;left:4546;top:6710;width:77;height:91">
              <v:path arrowok="t"/>
              <v:fill/>
            </v:shape>
            <v:shape coordorigin="4546,6710" coordsize="77,91" fillcolor="#231F1F" filled="t" path="m4562,6737l4552,6732,4566,6716,4586,6710,4605,6715,4619,6732,4622,6751,4622,6758,4562,6758,4562,6749,4608,6749,4608,6739,4603,6722,4570,6722,4562,6737xe" stroked="f" style="position:absolute;left:4546;top:6710;width:77;height:91">
              <v:path arrowok="t"/>
              <v:fill/>
            </v:shape>
            <v:shape coordorigin="4650,6672" coordsize="0,127" filled="f" path="m4650,6799l4650,6672e" strokecolor="#231F1F" stroked="t" strokeweight="0.939997pt" style="position:absolute;left:4650;top:6672;width:0;height:127">
              <v:path arrowok="t"/>
            </v:shape>
            <v:shape coordorigin="4693,6672" coordsize="0,127" filled="f" path="m4693,6799l4693,6672e" strokecolor="#231F1F" stroked="t" strokeweight="0.939996pt" style="position:absolute;left:4693;top:6672;width:0;height:127">
              <v:path arrowok="t"/>
            </v:shape>
            <v:shape coordorigin="4721,6710" coordsize="58,91" fillcolor="#231F1F" filled="t" path="m4730,6787l4738,6790,4759,6790,4764,6785,4764,6770,4759,6766,4747,6761,4730,6756,4723,6746,4723,6736,4732,6718,4754,6710,4764,6710,4771,6713,4776,6718,4771,6727,4769,6725,4762,6722,4745,6722,4740,6727,4740,6742,4745,6744,4757,6749,4771,6756,4778,6763,4778,6776,4770,6795,4747,6802,4738,6802,4728,6799,4721,6797,4726,6785,4730,6787xe" stroked="f" style="position:absolute;left:4721;top:6710;width:58;height:91">
              <v:path arrowok="t"/>
              <v:fill/>
            </v:shape>
            <v:shape coordorigin="4826,6713" coordsize="127,86" fillcolor="#231F1F" filled="t" path="m4862,6785l4865,6775,4867,6768,4870,6758,4884,6713,4898,6713,4910,6756,4915,6768,4918,6775,4918,6785,4920,6785,4920,6775,4922,6768,4925,6756,4939,6713,4954,6713,4925,6799,4910,6799,4898,6758,4896,6749,4894,6739,4891,6730,4889,6739,4886,6749,4882,6758,4867,6799,4853,6799,4826,6713,4843,6713,4855,6758,4858,6768,4860,6775,4862,6785xe" stroked="f" style="position:absolute;left:4826;top:6713;width:127;height:86">
              <v:path arrowok="t"/>
              <v:fill/>
            </v:shape>
            <v:shape coordorigin="4968,6679" coordsize="19,120" fillcolor="#231F1F" filled="t" path="m4987,6689l4987,6694,4985,6698,4973,6698,4968,6694,4968,6684,4973,6679,4985,6679,4987,6684,4987,6689xe" stroked="f" style="position:absolute;left:4968;top:6679;width:19;height:120">
              <v:path arrowok="t"/>
              <v:fill/>
            </v:shape>
            <v:shape coordorigin="4968,6679" coordsize="19,120" fillcolor="#231F1F" filled="t" path="m4970,6799l4970,6713,4985,6713,4985,6799,4970,6799xe" stroked="f" style="position:absolute;left:4968;top:6679;width:19;height:120">
              <v:path arrowok="t"/>
              <v:fill/>
            </v:shape>
            <v:shape coordorigin="5002,6691" coordsize="53,110" fillcolor="#231F1F" filled="t" path="m5030,6725l5030,6782,5035,6790,5047,6790,5052,6787,5052,6799,5050,6802,5033,6802,5026,6799,5021,6794,5018,6790,5016,6782,5016,6725,5002,6725,5002,6713,5016,6713,5016,6696,5030,6691,5030,6713,5054,6713,5054,6725,5030,6725xe" stroked="f" style="position:absolute;left:5002;top:6691;width:53;height:110">
              <v:path arrowok="t"/>
              <v:fill/>
            </v:shape>
            <v:shape coordorigin="5071,6672" coordsize="74,127" fillcolor="#231F1F" filled="t" path="m5100,6725l5093,6732,5088,6739,5088,6799,5071,6799,5071,6672,5088,6672,5088,6727,5090,6722,5095,6718,5100,6715,5105,6713,5110,6710,5117,6710,5122,6711,5138,6721,5146,6749,5146,6799,5131,6799,5131,6737,5124,6725,5100,6725xe" stroked="f" style="position:absolute;left:5071;top:6672;width:74;height:127">
              <v:path arrowok="t"/>
              <v:fill/>
            </v:shape>
            <v:shape coordorigin="5203,6710" coordsize="70,91" fillcolor="#231F1F" filled="t" path="m5270,6787l5273,6794,5273,6799,5258,6799,5256,6790,5251,6797,5242,6802,5230,6802,5220,6785,5225,6790,5246,6790,5254,6782,5256,6775,5256,6756,5267,6726,5270,6746,5270,6787xe" stroked="f" style="position:absolute;left:5203;top:6710;width:70;height:91">
              <v:path arrowok="t"/>
              <v:fill/>
            </v:shape>
            <v:shape coordorigin="5203,6710" coordsize="70,91" fillcolor="#231F1F" filled="t" path="m5218,6715l5227,6710,5239,6710,5250,6712,5267,6726,5256,6756,5255,6756,5231,6759,5220,6775,5220,6785,5230,6802,5213,6802,5203,6790,5203,6775,5210,6758,5228,6748,5256,6744,5256,6737,5254,6722,5227,6722,5220,6725,5213,6730,5210,6718,5218,6715xe" stroked="f" style="position:absolute;left:5203;top:6710;width:70;height:91">
              <v:path arrowok="t"/>
              <v:fill/>
            </v:shape>
            <v:shape coordorigin="2554,6919" coordsize="122,120" fillcolor="#231F1F" filled="t" path="m2561,6919l2582,6919,2602,6977,2602,6979,2609,6999,2614,7018,2616,7015,2621,6998,2628,6977,2650,6919,2669,6919,2676,7039,2662,7039,2659,6986,2658,6974,2657,6953,2657,6934,2654,6943,2648,6962,2640,6982,2618,7039,2609,7039,2587,6982,2584,6971,2579,6952,2573,6934,2573,6948,2572,6968,2570,6989,2568,7039,2554,7039,2561,6919xe" stroked="f" style="position:absolute;left:2554;top:6919;width:122;height:120">
              <v:path arrowok="t"/>
              <v:fill/>
            </v:shape>
            <v:shape coordorigin="2700,6919" coordsize="22,120" fillcolor="#231F1F" filled="t" path="m2722,6929l2722,6934,2717,6938,2705,6938,2700,6934,2700,6924,2705,6919,2717,6919,2722,6924,2722,6929xe" stroked="f" style="position:absolute;left:2700;top:6919;width:22;height:120">
              <v:path arrowok="t"/>
              <v:fill/>
            </v:shape>
            <v:shape coordorigin="2700,6919" coordsize="22,120" fillcolor="#231F1F" filled="t" path="m2702,7039l2702,6953,2719,6953,2719,7039,2702,7039xe" stroked="f" style="position:absolute;left:2700;top:6919;width:22;height:120">
              <v:path arrowok="t"/>
              <v:fill/>
            </v:shape>
            <v:shape coordorigin="2738,6950" coordsize="70,91" fillcolor="#231F1F" filled="t" path="m2744,7021l2738,6998,2739,6989,2747,6968,2764,6955,2786,6950,2796,6950,2803,6953,2808,6955,2803,6967,2801,6965,2794,6962,2786,6962,2779,6963,2761,6975,2755,6996,2756,7002,2765,7022,2784,7030,2794,7030,2801,7027,2806,7025,2808,7037,2803,7039,2794,7042,2780,7042,2758,7036,2744,7021xe" stroked="f" style="position:absolute;left:2738;top:6950;width:70;height:91">
              <v:path arrowok="t"/>
              <v:fill/>
            </v:shape>
            <v:shape coordorigin="2825,6950" coordsize="43,89" fillcolor="#231F1F" filled="t" path="m2868,6950l2868,6967,2863,6965,2851,6965,2844,6974,2842,6986,2842,7039,2825,7039,2825,6953,2839,6953,2839,6970,2844,6958,2854,6950,2868,6950xe" stroked="f" style="position:absolute;left:2825;top:6950;width:43;height:89">
              <v:path arrowok="t"/>
              <v:fill/>
            </v:shape>
            <v:shape coordorigin="2878,6950" coordsize="84,91" fillcolor="#231F1F" filled="t" path="m2915,6963l2898,6974,2892,6996,2892,7000,2901,7021,2918,7042,2898,7036,2883,7022,2878,6998,2878,6992,2885,6969,2900,6955,2915,6963xe" stroked="f" style="position:absolute;left:2878;top:6950;width:84;height:91">
              <v:path arrowok="t"/>
              <v:fill/>
            </v:shape>
            <v:shape coordorigin="2878,6950" coordsize="84,91" fillcolor="#231F1F" filled="t" path="m2901,7021l2918,7030,2922,7029,2939,7019,2945,6996,2945,6993,2938,6973,2918,6962,2915,6963,2900,6955,2921,6950,2922,6950,2943,6957,2957,6973,2962,6996,2961,7000,2954,7023,2938,7037,2918,7042,2901,7021xe" stroked="f" style="position:absolute;left:2878;top:6950;width:84;height:91">
              <v:path arrowok="t"/>
              <v:fill/>
            </v:shape>
            <v:shape coordorigin="2976,6950" coordsize="58,91" fillcolor="#231F1F" filled="t" path="m2993,6982l2998,6984,3010,6989,3024,6996,3034,7003,3033,7018,3024,7036,3000,7042,2990,7042,2983,7039,2976,7037,2981,7025,2986,7027,2993,7030,3012,7030,3017,7025,3017,7010,3012,7006,3002,7001,2986,6996,2978,6986,2978,6962,2990,6950,3017,6950,3024,6953,3029,6955,3026,6967,3022,6965,3017,6962,2998,6962,2993,6967,2993,6982xe" stroked="f" style="position:absolute;left:2976;top:6950;width:58;height:91">
              <v:path arrowok="t"/>
              <v:fill/>
            </v:shape>
            <v:shape coordorigin="3048,6950" coordsize="67,91" fillcolor="#231F1F" filled="t" path="m3087,6963l3069,6975,3062,6996,3063,7004,3074,7023,3094,7030,3103,7030,3108,7027,3113,7025,3115,7037,3110,7039,3103,7042,3090,7042,3068,7036,3053,7021,3048,6998,3048,6991,3056,6969,3071,6955,3094,6950,3103,6950,3110,6953,3115,6955,3113,6967,3108,6965,3103,6962,3094,6962,3087,6963xe" stroked="f" style="position:absolute;left:3048;top:6950;width:67;height:91">
              <v:path arrowok="t"/>
              <v:fill/>
            </v:shape>
            <v:shape coordorigin="3127,6950" coordsize="84,91" fillcolor="#231F1F" filled="t" path="m3151,7021l3168,7030,3173,7029,3190,7018,3197,6996,3197,6993,3189,6973,3170,6962,3167,6963,3149,6974,3144,6996,3150,6955,3170,6950,3172,6950,3192,6957,3206,6973,3211,6996,3211,7000,3204,7023,3188,7037,3168,7042,3151,7021xe" stroked="f" style="position:absolute;left:3127;top:6950;width:84;height:91">
              <v:path arrowok="t"/>
              <v:fill/>
            </v:shape>
            <v:shape coordorigin="3127,6950" coordsize="84,91" fillcolor="#231F1F" filled="t" path="m3150,6955l3144,6996,3144,6998,3151,7021,3168,7042,3147,7036,3133,7022,3127,6998,3127,6992,3135,6969,3150,6955xe" stroked="f" style="position:absolute;left:3127;top:6950;width:84;height:91">
              <v:path arrowok="t"/>
              <v:fill/>
            </v:shape>
            <v:shape coordorigin="3230,6950" coordsize="84,125" fillcolor="#231F1F" filled="t" path="m3262,6962l3252,6972,3252,6958,3264,6950,3278,6950,3295,6956,3309,6972,3314,6996,3309,7021,3295,7037,3276,7042,3271,7030,3274,7029,3292,7019,3298,6996,3298,6994,3292,6972,3274,6962,3262,6962xe" stroked="f" style="position:absolute;left:3230;top:6950;width:84;height:125">
              <v:path arrowok="t"/>
              <v:fill/>
            </v:shape>
            <v:shape coordorigin="3230,6950" coordsize="84,125" fillcolor="#231F1F" filled="t" path="m3245,6953l3247,6967,3252,6958,3252,6972,3250,6984,3247,6984,3247,7006,3250,7010,3252,7022,3262,7030,3271,7030,3276,7042,3264,7042,3254,7037,3247,7027,3247,7075,3233,7075,3233,6962,3230,6953,3245,6953xe" stroked="f" style="position:absolute;left:3230;top:6950;width:84;height:125">
              <v:path arrowok="t"/>
              <v:fill/>
            </v:shape>
            <v:shape coordorigin="3329,6950" coordsize="77,91" fillcolor="#231F1F" filled="t" path="m3406,6998l3343,6998,3343,7002,3353,7023,3372,7030,3384,7030,3391,7027,3398,7025,3401,7037,3394,7039,3384,7042,3370,7042,3347,7036,3333,7021,3329,6998,3329,6995,3334,6972,3348,6956,3346,6977,3343,6989,3389,6989,3389,6977,3386,6962,3367,6962,3370,6950,3388,6955,3402,6972,3406,6991,3406,6998xe" stroked="f" style="position:absolute;left:3329;top:6950;width:77;height:91">
              <v:path arrowok="t"/>
              <v:fill/>
            </v:shape>
            <v:shape coordorigin="3329,6950" coordsize="77,91" fillcolor="#231F1F" filled="t" path="m3353,6962l3346,6977,3348,6956,3370,6950,3367,6962,3353,6962xe" stroked="f" style="position:absolute;left:3329;top:6950;width:77;height:91">
              <v:path arrowok="t"/>
              <v:fill/>
            </v:shape>
            <v:shape style="position:absolute;left:6374;top:5546;width:2036;height:1244" type="#_x0000_t75">
              <v:imagedata o:title="" r:id="rId13"/>
            </v:shape>
            <v:shape coordorigin="1056,7596" coordsize="89,134" fillcolor="#6E1F8E" filled="t" path="m1092,7625l1092,7646,1140,7646,1140,7675,1092,7675,1092,7699,1145,7699,1145,7730,1056,7730,1056,7596,1142,7596,1142,7625,1092,7625xe" stroked="f" style="position:absolute;left:1056;top:7596;width:89;height:134">
              <v:path arrowok="t"/>
              <v:fill/>
            </v:shape>
            <v:shape coordorigin="1169,7596" coordsize="89,134" fillcolor="#6E1F8E" filled="t" path="m1169,7730l1169,7596,1205,7596,1205,7699,1258,7699,1258,7730,1169,7730xe" stroked="f" style="position:absolute;left:1169;top:7596;width:89;height:134">
              <v:path arrowok="t"/>
              <v:fill/>
            </v:shape>
            <v:shape coordorigin="1272,7596" coordsize="127,134" fillcolor="#6E1F8E" filled="t" path="m1339,7649l1358,7596,1399,7730,1358,7730,1351,7699,1315,7699,1308,7730,1272,7730,1310,7596,1332,7622,1330,7630,1330,7639,1327,7649,1320,7673,1346,7673,1339,7649xe" stroked="f" style="position:absolute;left:1272;top:7596;width:127;height:134">
              <v:path arrowok="t"/>
              <v:fill/>
            </v:shape>
            <v:shape coordorigin="1272,7596" coordsize="127,134" fillcolor="#6E1F8E" filled="t" path="m1358,7596l1339,7649,1337,7639,1334,7630,1332,7622,1310,7596,1358,7596xe" stroked="f" style="position:absolute;left:1272;top:7596;width:127;height:134">
              <v:path arrowok="t"/>
              <v:fill/>
            </v:shape>
            <v:shape coordorigin="1421,7594" coordsize="106,136" fillcolor="#6E1F8E" filled="t" path="m1488,7596l1486,7642,1486,7625,1481,7620,1466,7594,1488,7596xe" stroked="f" style="position:absolute;left:1421;top:7594;width:106;height:136">
              <v:path arrowok="t"/>
              <v:fill/>
            </v:shape>
            <v:shape coordorigin="1421,7594" coordsize="106,136" fillcolor="#6E1F8E" filled="t" path="m1421,7596l1438,7595,1462,7594,1466,7594,1481,7620,1457,7620,1457,7646,1478,7646,1486,7642,1488,7596,1505,7601,1514,7606,1522,7615,1522,7639,1517,7651,1500,7656,1488,7699,1488,7678,1478,7673,1457,7673,1457,7704,1466,7704,1480,7729,1454,7730,1428,7730,1421,7728,1421,7596,1421,7596xe" stroked="f" style="position:absolute;left:1421;top:7594;width:106;height:136">
              <v:path arrowok="t"/>
              <v:fill/>
            </v:shape>
            <v:shape coordorigin="1421,7594" coordsize="106,136" fillcolor="#6E1F8E" filled="t" path="m1520,7669l1526,7690,1526,7702,1519,7714,1512,7718,1499,7726,1480,7729,1466,7704,1478,7704,1488,7699,1500,7656,1503,7657,1520,7669xe" stroked="f" style="position:absolute;left:1421;top:7594;width:106;height:136">
              <v:path arrowok="t"/>
              <v:fill/>
            </v:shape>
            <v:shape coordorigin="1546,7594" coordsize="132,139" fillcolor="#6E1F8E" filled="t" path="m1610,7622l1602,7624,1589,7638,1584,7663,1584,7678,1594,7697,1610,7733,1591,7731,1571,7721,1557,7706,1548,7686,1546,7663,1548,7644,1556,7624,1569,7608,1589,7597,1613,7594,1610,7622xe" stroked="f" style="position:absolute;left:1546;top:7594;width:132;height:139">
              <v:path arrowok="t"/>
              <v:fill/>
            </v:shape>
            <v:shape coordorigin="1546,7594" coordsize="132,139" fillcolor="#6E1F8E" filled="t" path="m1678,7661l1675,7684,1666,7704,1652,7720,1633,7729,1610,7733,1594,7697,1610,7704,1621,7702,1635,7688,1639,7663,1638,7650,1629,7630,1610,7622,1613,7594,1630,7595,1651,7604,1666,7619,1675,7639,1678,7661xe" stroked="f" style="position:absolute;left:1546;top:7594;width:132;height:139">
              <v:path arrowok="t"/>
              <v:fill/>
            </v:shape>
            <v:shape coordorigin="1702,7594" coordsize="106,137" fillcolor="#6E1F8E" filled="t" path="m1754,7680l1735,7680,1735,7730,1702,7730,1702,7596,1704,7596,1721,7595,1745,7594,1738,7622,1735,7622,1735,7654,1759,7654,1759,7682,1754,7680xe" stroked="f" style="position:absolute;left:1702;top:7594;width:106;height:137">
              <v:path arrowok="t"/>
              <v:fill/>
            </v:shape>
            <v:shape coordorigin="1702,7594" coordsize="106,137" fillcolor="#6E1F8E" filled="t" path="m1766,7646l1766,7627,1762,7620,1742,7620,1738,7622,1745,7594,1753,7594,1774,7597,1790,7606,1798,7610,1802,7620,1802,7651,1790,7663,1781,7666,1781,7668,1788,7670,1793,7680,1798,7692,1800,7704,1805,7726,1807,7730,1771,7730,1769,7726,1766,7716,1762,7699,1759,7682,1759,7654,1766,7646xe" stroked="f" style="position:absolute;left:1702;top:7594;width:106;height:137">
              <v:path arrowok="t"/>
              <v:fill/>
            </v:shape>
            <v:shape coordorigin="1819,7596" coordsize="130,134" fillcolor="#6E1F8E" filled="t" path="m1889,7649l1908,7596,1949,7730,1908,7730,1901,7699,1865,7699,1858,7730,1819,7730,1860,7596,1882,7622,1879,7630,1879,7639,1877,7649,1870,7673,1896,7673,1889,7649xe" stroked="f" style="position:absolute;left:1819;top:7596;width:130;height:134">
              <v:path arrowok="t"/>
              <v:fill/>
            </v:shape>
            <v:shape coordorigin="1819,7596" coordsize="130,134" fillcolor="#6E1F8E" filled="t" path="m1908,7596l1889,7649,1886,7639,1884,7630,1882,7622,1860,7596,1908,7596xe" stroked="f" style="position:absolute;left:1819;top:7596;width:130;height:134">
              <v:path arrowok="t"/>
              <v:fill/>
            </v:shape>
            <v:shape coordorigin="1944,7596" coordsize="106,134" fillcolor="#6E1F8E" filled="t" path="m2014,7625l2014,7730,1978,7730,1978,7625,1944,7625,1944,7596,2050,7596,2050,7625,2014,7625xe" stroked="f" style="position:absolute;left:1944;top:7596;width:106;height:134">
              <v:path arrowok="t"/>
              <v:fill/>
            </v:shape>
            <v:shape coordorigin="2071,7596" coordsize="89,134" fillcolor="#6E1F8E" filled="t" path="m2107,7625l2107,7646,2155,7646,2155,7675,2107,7675,2107,7699,2160,7699,2160,7730,2071,7730,2071,7596,2158,7596,2158,7625,2107,7625xe" stroked="f" style="position:absolute;left:2071;top:7596;width:89;height:134">
              <v:path arrowok="t"/>
              <v:fill/>
            </v:shape>
            <v:shape coordorigin="2546,7594" coordsize="91,120" fillcolor="#231F1F" filled="t" path="m2606,7618l2606,7714,2578,7714,2578,7618,2546,7618,2546,7594,2638,7594,2638,7618,2606,7618xe" stroked="f" style="position:absolute;left:2546;top:7594;width:91;height:120">
              <v:path arrowok="t"/>
              <v:fill/>
            </v:shape>
            <v:shape coordorigin="2635,7625" coordsize="79,91" fillcolor="#231F1F" filled="t" path="m2635,7689l2642,7671,2659,7660,2686,7656,2686,7651,2683,7644,2662,7644,2652,7646,2647,7651,2640,7632,2647,7630,2659,7625,2676,7625,2695,7628,2688,7673,2674,7673,2662,7678,2662,7694,2666,7697,2674,7716,2645,7716,2635,7704,2635,7689xe" stroked="f" style="position:absolute;left:2635;top:7625;width:79;height:91">
              <v:path arrowok="t"/>
              <v:fill/>
            </v:shape>
            <v:shape coordorigin="2635,7625" coordsize="79,91" fillcolor="#231F1F" filled="t" path="m2714,7714l2690,7714,2688,7706,2683,7714,2674,7716,2666,7697,2678,7697,2686,7692,2686,7687,2688,7687,2688,7673,2695,7628,2710,7642,2714,7663,2714,7714xe" stroked="f" style="position:absolute;left:2635;top:7625;width:79;height:91">
              <v:path arrowok="t"/>
              <v:fill/>
            </v:shape>
            <v:shape coordorigin="2736,7586" coordsize="89,127" fillcolor="#231F1F" filled="t" path="m2791,7714l2770,7678,2762,7687,2762,7714,2736,7714,2736,7586,2762,7586,2762,7663,2765,7661,2767,7656,2770,7654,2786,7627,2820,7627,2789,7663,2825,7714,2791,7714xe" stroked="f" style="position:absolute;left:2736;top:7586;width:89;height:127">
              <v:path arrowok="t"/>
              <v:fill/>
            </v:shape>
            <v:shape coordorigin="2825,7625" coordsize="84,91" fillcolor="#231F1F" filled="t" path="m2909,7680l2851,7680,2854,7692,2863,7697,2887,7697,2894,7694,2902,7692,2904,7711,2897,7714,2885,7716,2873,7716,2867,7716,2845,7709,2830,7694,2825,7673,2825,7666,2832,7646,2847,7631,2870,7625,2856,7644,2854,7654,2851,7661,2885,7661,2892,7630,2905,7646,2909,7668,2909,7680xe" stroked="f" style="position:absolute;left:2825;top:7625;width:84;height:91">
              <v:path arrowok="t"/>
              <v:fill/>
            </v:shape>
            <v:shape coordorigin="2825,7625" coordsize="84,91" fillcolor="#231F1F" filled="t" path="m2885,7661l2885,7654,2882,7644,2856,7644,2870,7625,2892,7630,2885,7661xe" stroked="f" style="position:absolute;left:2825;top:7625;width:84;height:91">
              <v:path arrowok="t"/>
              <v:fill/>
            </v:shape>
            <v:shape coordorigin="2977,7594" coordsize="0,120" filled="f" path="m2977,7714l2977,7594e" strokecolor="#231F1F" stroked="t" strokeweight="1.42pt" style="position:absolute;left:2977;top:7594;width:0;height:120">
              <v:path arrowok="t"/>
            </v:shape>
            <v:shape coordorigin="3007,7603" coordsize="58,113" fillcolor="#231F1F" filled="t" path="m3046,7690l3048,7694,3065,7694,3065,7714,3062,7716,3038,7716,3031,7714,3026,7709,3022,7704,3019,7694,3019,7646,3007,7646,3007,7627,3019,7627,3019,7610,3046,7603,3046,7627,3065,7627,3065,7646,3046,7646,3046,7690xe" stroked="f" style="position:absolute;left:3007;top:7603;width:58;height:113">
              <v:path arrowok="t"/>
              <v:fill/>
            </v:shape>
            <v:shape coordorigin="3118,7594" coordsize="74,120" fillcolor="#231F1F" filled="t" path="m3146,7615l3146,7644,3190,7644,3190,7666,3146,7666,3146,7714,3118,7714,3118,7594,3192,7594,3192,7615,3146,7615xe" stroked="f" style="position:absolute;left:3118;top:7594;width:74;height:120">
              <v:path arrowok="t"/>
              <v:fill/>
            </v:shape>
            <v:shape coordorigin="3206,7627" coordsize="84,89" fillcolor="#231F1F" filled="t" path="m3290,7627l3290,7714,3266,7714,3266,7702,3262,7709,3254,7716,3238,7716,3228,7715,3213,7704,3206,7678,3206,7627,3235,7627,3235,7687,3238,7694,3257,7694,3262,7690,3262,7685,3264,7680,3264,7627,3290,7627xe" stroked="f" style="position:absolute;left:3206;top:7627;width:84;height:89">
              <v:path arrowok="t"/>
              <v:fill/>
            </v:shape>
            <v:shape coordorigin="3312,7625" coordsize="55,89" fillcolor="#231F1F" filled="t" path="m3353,7625l3367,7625,3367,7651,3348,7651,3343,7656,3341,7663,3341,7714,3312,7714,3312,7627,3336,7627,3336,7644,3341,7630,3353,7625xe" stroked="f" style="position:absolute;left:3312;top:7625;width:55;height:89">
              <v:path arrowok="t"/>
              <v:fill/>
            </v:shape>
            <v:shape coordorigin="3377,7603" coordsize="58,113" fillcolor="#231F1F" filled="t" path="m3415,7690l3418,7694,3434,7694,3434,7714,3432,7716,3408,7716,3401,7714,3396,7709,3391,7704,3389,7694,3389,7646,3377,7646,3377,7627,3389,7627,3389,7610,3415,7603,3415,7627,3434,7627,3434,7646,3415,7646,3415,7690xe" stroked="f" style="position:absolute;left:3377;top:7603;width:58;height:113">
              <v:path arrowok="t"/>
              <v:fill/>
            </v:shape>
            <v:shape coordorigin="3451,7586" coordsize="84,127" fillcolor="#231F1F" filled="t" path="m3480,7656l3478,7658,3478,7714,3451,7714,3451,7586,3478,7586,3478,7637,3482,7634,3485,7630,3490,7627,3494,7627,3499,7625,3504,7625,3513,7626,3529,7638,3535,7663,3535,7714,3506,7714,3506,7656,3504,7646,3485,7646,3482,7651,3480,7656xe" stroked="f" style="position:absolute;left:3451;top:7586;width:84;height:127">
              <v:path arrowok="t"/>
              <v:fill/>
            </v:shape>
            <v:shape coordorigin="3552,7625" coordsize="84,91" fillcolor="#231F1F" filled="t" path="m3618,7631l3632,7647,3636,7668,3636,7678,3634,7680,3610,7661,3610,7654,3607,7644,3595,7644,3595,7625,3618,7631xe" stroked="f" style="position:absolute;left:3552;top:7625;width:84;height:91">
              <v:path arrowok="t"/>
              <v:fill/>
            </v:shape>
            <v:shape coordorigin="3552,7625" coordsize="84,91" fillcolor="#231F1F" filled="t" path="m3578,7692l3590,7697,3612,7697,3619,7694,3626,7692,3631,7711,3622,7714,3610,7716,3594,7716,3571,7710,3557,7695,3552,7673,3552,7668,3558,7647,3573,7631,3595,7625,3595,7644,3583,7644,3578,7654,3578,7661,3610,7661,3634,7680,3578,7680,3578,7692xe" stroked="f" style="position:absolute;left:3552;top:7625;width:84;height:91">
              <v:path arrowok="t"/>
              <v:fill/>
            </v:shape>
            <v:shape coordorigin="3650,7625" coordsize="55,89" fillcolor="#231F1F" filled="t" path="m3679,7714l3653,7714,3653,7634,3650,7627,3674,7627,3677,7644,3682,7630,3691,7625,3706,7625,3706,7651,3689,7651,3682,7656,3679,7663,3679,7714xe" stroked="f" style="position:absolute;left:3650;top:7625;width:55;height:89">
              <v:path arrowok="t"/>
              <v:fill/>
            </v:shape>
            <v:shape style="position:absolute;left:2546;top:7588;width:1993;height:409" type="#_x0000_t75">
              <v:imagedata o:title="" r:id="rId14"/>
            </v:shape>
            <v:shape style="position:absolute;left:6372;top:7579;width:2036;height:620" type="#_x0000_t75">
              <v:imagedata o:title="" r:id="rId15"/>
            </v:shape>
            <v:shape coordorigin="1056,8710" coordsize="89,134" fillcolor="#F69C0E" filled="t" path="m1092,8738l1092,8760,1140,8760,1140,8789,1092,8789,1092,8815,1145,8815,1145,8844,1056,8844,1056,8710,1142,8710,1142,8738,1092,8738xe" stroked="f" style="position:absolute;left:1056;top:8710;width:89;height:134">
              <v:path arrowok="t"/>
              <v:fill/>
            </v:shape>
            <v:shape coordorigin="1162,8710" coordsize="130,134" fillcolor="#F69C0E" filled="t" path="m1200,8710l1214,8762,1217,8771,1221,8790,1226,8810,1228,8801,1233,8781,1238,8762,1253,8710,1291,8710,1246,8844,1202,8844,1162,8710,1200,8710xe" stroked="f" style="position:absolute;left:1162;top:8710;width:130;height:134">
              <v:path arrowok="t"/>
              <v:fill/>
            </v:shape>
            <v:shape coordorigin="1289,8710" coordsize="127,134" fillcolor="#F69C0E" filled="t" path="m1358,8762l1356,8755,1354,8743,1351,8736,1327,8710,1375,8710,1416,8844,1378,8844,1368,8813,1334,8813,1327,8844,1339,8786,1363,8786,1358,8762xe" stroked="f" style="position:absolute;left:1289;top:8710;width:127;height:134">
              <v:path arrowok="t"/>
              <v:fill/>
            </v:shape>
            <v:shape coordorigin="1289,8710" coordsize="127,134" fillcolor="#F69C0E" filled="t" path="m1344,8762l1339,8786,1327,8844,1289,8844,1327,8710,1351,8736,1349,8743,1346,8755,1344,8762xe" stroked="f" style="position:absolute;left:1289;top:8710;width:127;height:134">
              <v:path arrowok="t"/>
              <v:fill/>
            </v:shape>
            <v:shape coordorigin="1438,8710" coordsize="89,134" fillcolor="#F69C0E" filled="t" path="m1438,8844l1438,8710,1474,8710,1474,8813,1526,8813,1526,8844,1438,8844xe" stroked="f" style="position:absolute;left:1438;top:8710;width:89;height:134">
              <v:path arrowok="t"/>
              <v:fill/>
            </v:shape>
            <v:shape coordorigin="1541,8710" coordsize="115,137" fillcolor="#F69C0E" filled="t" path="m1579,8710l1579,8806,1584,8818,1613,8818,1620,8808,1620,8710,1656,8710,1656,8784,1656,8791,1651,8815,1640,8832,1622,8843,1598,8846,1592,8846,1571,8841,1554,8830,1544,8811,1541,8784,1541,8710,1579,8710xe" stroked="f" style="position:absolute;left:1541;top:8710;width:115;height:137">
              <v:path arrowok="t"/>
              <v:fill/>
            </v:shape>
            <v:shape coordorigin="1670,8710" coordsize="127,134" fillcolor="#F69C0E" filled="t" path="m1740,8762l1738,8755,1735,8743,1733,8736,1709,8710,1757,8710,1798,8844,1759,8844,1750,8813,1716,8813,1709,8844,1721,8786,1745,8786,1740,8762xe" stroked="f" style="position:absolute;left:1670;top:8710;width:127;height:134">
              <v:path arrowok="t"/>
              <v:fill/>
            </v:shape>
            <v:shape coordorigin="1670,8710" coordsize="127,134" fillcolor="#F69C0E" filled="t" path="m1726,8762l1721,8786,1709,8844,1670,8844,1709,8710,1733,8736,1730,8743,1728,8755,1726,8762xe" stroked="f" style="position:absolute;left:1670;top:8710;width:127;height:134">
              <v:path arrowok="t"/>
              <v:fill/>
            </v:shape>
            <v:shape coordorigin="1793,8710" coordsize="106,134" fillcolor="#F69C0E" filled="t" path="m1865,8741l1865,8844,1829,8844,1829,8741,1793,8741,1793,8710,1898,8710,1898,8741,1865,8741xe" stroked="f" style="position:absolute;left:1793;top:8710;width:106;height:134">
              <v:path arrowok="t"/>
              <v:fill/>
            </v:shape>
            <v:shape coordorigin="1920,8710" coordsize="91,134" fillcolor="#F69C0E" filled="t" path="m1956,8738l1956,8760,2004,8760,2004,8789,1956,8789,1956,8815,2011,8815,2011,8844,1920,8844,1920,8710,2009,8710,2009,8738,1956,8738xe" stroked="f" style="position:absolute;left:1920;top:8710;width:91;height:134">
              <v:path arrowok="t"/>
              <v:fill/>
            </v:shape>
            <v:shape style="position:absolute;left:2546;top:8688;width:2261;height:185" type="#_x0000_t75">
              <v:imagedata o:title="" r:id="rId16"/>
            </v:shape>
            <v:shape style="position:absolute;left:6376;top:8695;width:1250;height:622" type="#_x0000_t75">
              <v:imagedata o:title="" r:id="rId17"/>
            </v:shape>
            <v:shape coordorigin="9038,1685" coordsize="5640,10253" fillcolor="#E6F2EB" filled="t" path="m9038,11938l9038,1685,14678,1685,14678,11938,9038,11938xe" stroked="f" style="position:absolute;left:9038;top:1685;width:5640;height:10253">
              <v:path arrowok="t"/>
              <v:fill/>
            </v:shape>
            <v:shape coordorigin="9938,2026" coordsize="156,187" fillcolor="#08809E" filled="t" path="m10094,2213l10051,2213,10051,2134,9982,2134,9982,2213,9938,2213,9938,2026,9982,2026,9982,2098,10051,2098,10051,2026,10094,2026,10094,2213xe" stroked="f" style="position:absolute;left:9938;top:2026;width:156;height:187">
              <v:path arrowok="t"/>
              <v:fill/>
            </v:shape>
            <v:shape coordorigin="10121,2074" coordsize="127,142" fillcolor="#08809E" filled="t" path="m10198,2102l10164,2102,10147,2107,10140,2112,10130,2086,10141,2081,10160,2076,10186,2074,10193,2074,10218,2080,10202,2170,10202,2148,10197,2148,10173,2153,10164,2170,10164,2182,10171,2186,10188,2212,10166,2215,10165,2215,10141,2209,10126,2194,10121,2174,10124,2157,10134,2141,10152,2130,10175,2124,10202,2122,10202,2112,10198,2102xe" stroked="f" style="position:absolute;left:10121;top:2074;width:127;height:142">
              <v:path arrowok="t"/>
              <v:fill/>
            </v:shape>
            <v:shape coordorigin="10121,2074" coordsize="127,142" fillcolor="#08809E" filled="t" path="m10246,2206l10248,2213,10210,2213,10207,2201,10204,2202,10188,2212,10171,2186,10190,2186,10200,2179,10202,2170,10218,2080,10234,2093,10243,2111,10246,2134,10246,2206xe" stroked="f" style="position:absolute;left:10121;top:2074;width:127;height:142">
              <v:path arrowok="t"/>
              <v:fill/>
            </v:shape>
            <v:shape coordorigin="10277,2074" coordsize="132,139" fillcolor="#08809E" filled="t" path="m10344,2107l10332,2107,10325,2117,10322,2124,10322,2213,10279,2213,10279,2115,10279,2094,10277,2076,10315,2076,10318,2095,10321,2090,10336,2079,10361,2074,10377,2076,10394,2087,10405,2106,10409,2134,10409,2213,10366,2213,10366,2119,10361,2107,10344,2107xe" stroked="f" style="position:absolute;left:10277;top:2074;width:132;height:139">
              <v:path arrowok="t"/>
              <v:fill/>
            </v:shape>
            <v:shape coordorigin="10435,2014" coordsize="142,202" fillcolor="#08809E" filled="t" path="m10435,2146l10437,2125,10446,2103,10460,2087,10477,2077,10498,2074,10514,2074,10526,2078,10534,2088,10534,2014,10577,2014,10534,2162,10534,2126,10531,2114,10522,2107,10507,2107,10498,2109,10483,2122,10478,2146,10482,2214,10464,2207,10449,2192,10439,2172,10435,2146xe" stroked="f" style="position:absolute;left:10435;top:2014;width:142;height:202">
              <v:path arrowok="t"/>
              <v:fill/>
            </v:shape>
            <v:shape coordorigin="10435,2014" coordsize="142,202" fillcolor="#08809E" filled="t" path="m10538,2213l10538,2194,10536,2194,10531,2200,10515,2211,10493,2215,10482,2214,10478,2146,10479,2154,10489,2174,10507,2182,10519,2182,10529,2174,10534,2162,10577,2014,10577,2213,10538,2213xe" stroked="f" style="position:absolute;left:10435;top:2014;width:142;height:202">
              <v:path arrowok="t"/>
              <v:fill/>
            </v:shape>
            <v:shape coordorigin="10603,2074" coordsize="103,142" fillcolor="#08809E" filled="t" path="m10606,2119l10607,2107,10617,2089,10636,2078,10661,2074,10678,2074,10692,2078,10699,2081,10692,2110,10687,2107,10675,2102,10654,2102,10646,2107,10646,2122,10651,2124,10668,2129,10688,2139,10702,2154,10706,2172,10704,2186,10693,2202,10674,2212,10646,2215,10642,2215,10620,2213,10603,2206,10610,2177,10618,2182,10634,2186,10658,2186,10666,2182,10666,2167,10661,2165,10644,2160,10624,2150,10610,2135,10606,2119xe" stroked="f" style="position:absolute;left:10603;top:2074;width:103;height:142">
              <v:path arrowok="t"/>
              <v:fill/>
            </v:shape>
            <v:shape coordorigin="10723,2140" coordsize="74,0" filled="f" path="m10723,2140l10798,2140e" strokecolor="#08809E" stroked="t" strokeweight="1.42001pt" style="position:absolute;left:10723;top:2140;width:74;height:0">
              <v:path arrowok="t"/>
            </v:shape>
            <v:shape coordorigin="10819,2021" coordsize="111,194" fillcolor="#08809E" filled="t" path="m10910,2054l10910,2054,10889,2060,10875,2074,10887,2024,10910,2021,10924,2022,10930,2060,10910,2054xe" stroked="f" style="position:absolute;left:10819;top:2021;width:111;height:194">
              <v:path arrowok="t"/>
              <v:fill/>
            </v:shape>
            <v:shape coordorigin="10819,2021" coordsize="111,194" fillcolor="#08809E" filled="t" path="m10875,2074l10865,2094,10862,2119,10865,2142,10874,2163,10888,2177,10908,2182,10910,2182,10927,2178,10942,2166,10951,2145,10954,2119,10951,2097,10943,2075,10930,2060,10924,2022,10947,2028,10965,2038,10980,2053,10991,2072,10997,2093,10999,2117,10998,2136,10992,2159,10983,2179,10969,2194,10952,2206,10931,2213,10908,2215,10896,2215,10873,2209,10854,2199,10839,2185,10828,2166,10821,2145,10819,2122,10821,2102,10826,2079,10836,2060,10850,2044,10867,2031,10887,2024,10875,2074xe" stroked="f" style="position:absolute;left:10819;top:2021;width:111;height:194">
              <v:path arrowok="t"/>
              <v:fill/>
            </v:shape>
            <v:shape coordorigin="11026,2074" coordsize="132,139" fillcolor="#08809E" filled="t" path="m11093,2107l11081,2107,11074,2117,11071,2124,11071,2213,11028,2213,11028,2115,11028,2094,11026,2076,11064,2076,11066,2095,11070,2090,11085,2079,11110,2074,11126,2076,11142,2087,11154,2106,11158,2134,11158,2213,11114,2213,11114,2119,11110,2107,11093,2107xe" stroked="f" style="position:absolute;left:11026;top:2074;width:132;height:139">
              <v:path arrowok="t"/>
              <v:fill/>
            </v:shape>
            <v:shape coordorigin="11251,2026" coordsize="118,187" fillcolor="#08809E" filled="t" path="m11251,2213l11251,2026,11292,2026,11292,2177,11369,2177,11369,2213,11251,2213xe" stroked="f" style="position:absolute;left:11251;top:2026;width:118;height:187">
              <v:path arrowok="t"/>
              <v:fill/>
            </v:shape>
            <v:shape coordorigin="11383,2074" coordsize="127,142" fillcolor="#08809E" filled="t" path="m11460,2102l11426,2102,11410,2107,11402,2112,11393,2086,11404,2081,11423,2076,11448,2074,11456,2074,11480,2080,11465,2170,11465,2148,11459,2148,11436,2153,11426,2170,11426,2182,11434,2186,11450,2212,11429,2215,11427,2215,11403,2209,11388,2194,11383,2174,11386,2157,11397,2141,11414,2130,11437,2124,11465,2122,11465,2112,11460,2102xe" stroked="f" style="position:absolute;left:11383;top:2074;width:127;height:142">
              <v:path arrowok="t"/>
              <v:fill/>
            </v:shape>
            <v:shape coordorigin="11383,2074" coordsize="127,142" fillcolor="#08809E" filled="t" path="m11508,2206l11510,2213,11472,2213,11467,2201,11466,2202,11450,2212,11434,2186,11453,2186,11462,2179,11465,2170,11480,2080,11497,2093,11505,2111,11508,2134,11508,2206xe" stroked="f" style="position:absolute;left:11383;top:2074;width:127;height:142">
              <v:path arrowok="t"/>
              <v:fill/>
            </v:shape>
            <v:shape coordorigin="11539,2014" coordsize="142,202" fillcolor="#08809E" filled="t" path="m11613,2215l11593,2209,11578,2194,11575,2213,11539,2213,11539,2212,11540,2195,11542,2172,11542,2014,11582,2014,11582,2158,11585,2162,11587,2174,11597,2184,11609,2184,11619,2182,11633,2169,11638,2143,11638,2075,11656,2083,11670,2097,11679,2117,11681,2143,11679,2164,11670,2187,11656,2203,11639,2212,11618,2215,11613,2215xe" stroked="f" style="position:absolute;left:11539;top:2014;width:142;height:202">
              <v:path arrowok="t"/>
              <v:fill/>
            </v:shape>
            <v:shape coordorigin="11539,2014" coordsize="142,202" fillcolor="#08809E" filled="t" path="m11638,2143l11637,2136,11629,2116,11609,2107,11597,2107,11587,2114,11585,2126,11582,2131,11582,2093,11585,2093,11588,2089,11603,2078,11626,2074,11638,2075,11638,2143xe" stroked="f" style="position:absolute;left:11539;top:2014;width:142;height:202">
              <v:path arrowok="t"/>
              <v:fill/>
            </v:shape>
            <v:shape coordorigin="11767,2023" coordsize="101,190" fillcolor="#08809E" filled="t" path="m11868,2030l11851,2063,11827,2057,11813,2057,11825,2023,11848,2025,11868,2030xe" stroked="f" style="position:absolute;left:11767;top:2023;width:101;height:190">
              <v:path arrowok="t"/>
              <v:fill/>
            </v:shape>
            <v:shape coordorigin="11767,2023" coordsize="101,190" fillcolor="#08809E" filled="t" path="m11800,2024l11825,2023,11813,2057,11808,2057,11808,2112,11813,2114,11822,2114,11835,2113,11854,2103,11861,2083,11861,2080,11851,2063,11868,2030,11882,2038,11889,2044,11898,2061,11902,2083,11901,2090,11897,2111,11885,2126,11881,2130,11865,2139,11845,2144,11822,2146,11808,2146,11808,2213,11767,2213,11767,2028,11780,2026,11800,2024xe" stroked="f" style="position:absolute;left:11767;top:2023;width:101;height:190">
              <v:path arrowok="t"/>
              <v:fill/>
            </v:shape>
            <v:shape coordorigin="11950,2014" coordsize="0,199" filled="f" path="m11950,2213l11950,2014e" strokecolor="#08809E" stroked="t" strokeweight="2.26pt" style="position:absolute;left:11950;top:2014;width:0;height:199">
              <v:path arrowok="t"/>
            </v:shape>
            <v:shape coordorigin="11995,2074" coordsize="127,142" fillcolor="#08809E" filled="t" path="m12072,2102l12038,2102,12024,2107,12014,2112,12007,2086,12016,2082,12035,2076,12060,2074,12068,2074,12092,2080,12109,2093,12117,2111,12120,2134,12120,2206,12122,2213,12084,2213,12082,2201,12079,2202,12074,2179,12077,2170,12079,2167,12079,2148,12070,2148,12047,2154,12038,2170,12038,2182,12046,2186,12063,2212,12041,2215,12039,2215,12015,2209,12000,2194,11995,2174,11998,2157,12009,2141,12026,2130,12049,2124,12077,2122,12077,2112,12072,2102xe" stroked="f" style="position:absolute;left:11995;top:2074;width:127;height:142">
              <v:path arrowok="t"/>
              <v:fill/>
            </v:shape>
            <v:shape coordorigin="11995,2074" coordsize="127,142" fillcolor="#08809E" filled="t" path="m12046,2186l12065,2186,12074,2179,12079,2202,12063,2212,12046,2186xe" stroked="f" style="position:absolute;left:11995;top:2074;width:127;height:142">
              <v:path arrowok="t"/>
              <v:fill/>
            </v:shape>
            <v:shape coordorigin="12151,2074" coordsize="132,139" fillcolor="#08809E" filled="t" path="m12218,2107l12206,2107,12202,2117,12197,2124,12197,2213,12154,2213,12154,2115,12153,2094,12151,2076,12190,2076,12192,2095,12195,2090,12210,2079,12235,2074,12252,2076,12268,2087,12279,2106,12283,2134,12283,2213,12240,2213,12240,2119,12235,2107,12218,2107xe" stroked="f" style="position:absolute;left:12151;top:2074;width:132;height:139">
              <v:path arrowok="t"/>
              <v:fill/>
            </v:shape>
            <v:shape coordorigin="12317,2074" coordsize="132,139" fillcolor="#08809E" filled="t" path="m12384,2107l12372,2107,12365,2117,12362,2124,12360,2126,12360,2213,12317,2213,12317,2076,12353,2076,12355,2095,12360,2090,12375,2079,12398,2074,12417,2077,12434,2088,12445,2107,12449,2134,12449,2213,12406,2213,12406,2119,12398,2107,12384,2107xe" stroked="f" style="position:absolute;left:12317;top:2074;width:132;height:139">
              <v:path arrowok="t"/>
              <v:fill/>
            </v:shape>
            <v:shape coordorigin="12480,2016" coordsize="46,197" fillcolor="#08809E" filled="t" path="m12526,2038l12526,2050,12518,2059,12490,2059,12480,2050,12480,2026,12490,2016,12518,2016,12526,2026,12526,2038xe" stroked="f" style="position:absolute;left:12480;top:2016;width:46;height:197">
              <v:path arrowok="t"/>
              <v:fill/>
            </v:shape>
            <v:shape coordorigin="12480,2016" coordsize="46,197" fillcolor="#08809E" filled="t" path="m12482,2213l12482,2076,12526,2076,12526,2213,12482,2213xe" stroked="f" style="position:absolute;left:12480;top:2016;width:46;height:197">
              <v:path arrowok="t"/>
              <v:fill/>
            </v:shape>
            <v:shape coordorigin="12557,2074" coordsize="132,139" fillcolor="#08809E" filled="t" path="m12624,2107l12612,2107,12605,2117,12602,2124,12602,2213,12559,2213,12559,2115,12559,2094,12557,2076,12595,2076,12598,2095,12601,2090,12616,2079,12641,2074,12657,2076,12674,2087,12685,2106,12689,2134,12689,2213,12646,2213,12646,2119,12641,2107,12624,2107xe" stroked="f" style="position:absolute;left:12557;top:2074;width:132;height:139">
              <v:path arrowok="t"/>
              <v:fill/>
            </v:shape>
            <v:shape coordorigin="12715,2074" coordsize="139,199" fillcolor="#08809E" filled="t" path="m12811,2155l12816,2093,12816,2076,12854,2076,12854,2077,12853,2093,12852,2117,12852,2200,12850,2222,12843,2241,12833,2256,12815,2266,12796,2271,12775,2273,12765,2272,12745,2268,12727,2261,12734,2230,12736,2230,12753,2236,12775,2239,12787,2238,12804,2227,12811,2203,12811,2194,12809,2196,12793,2208,12773,2213,12763,2212,12744,2204,12729,2190,12719,2170,12715,2146,12717,2126,12726,2104,12740,2088,12757,2077,12778,2074,12781,2074,12803,2079,12806,2112,12799,2105,12787,2105,12778,2106,12764,2120,12758,2146,12759,2153,12768,2173,12787,2182,12797,2182,12806,2174,12809,2165,12809,2160,12811,2155xe" stroked="f" style="position:absolute;left:12715;top:2074;width:139;height:199">
              <v:path arrowok="t"/>
              <v:fill/>
            </v:shape>
            <v:shape coordorigin="12715,2074" coordsize="139,199" fillcolor="#08809E" filled="t" path="m12816,2093l12811,2155,12811,2129,12809,2124,12806,2112,12803,2079,12816,2093xe" stroked="f" style="position:absolute;left:12715;top:2074;width:139;height:199">
              <v:path arrowok="t"/>
              <v:fill/>
            </v:shape>
            <v:shape coordorigin="9278,3318" coordsize="5208,0" filled="f" path="m9278,3318l14486,3318e" strokecolor="#0C90AF" stroked="t" strokeweight="3.1pt" style="position:absolute;left:9278;top:3318;width:5208;height:0">
              <v:path arrowok="t"/>
            </v:shape>
            <v:shape coordorigin="9278,9761" coordsize="120,1903" fillcolor="#BCBABC" filled="t" path="m9278,9761l9398,9761,9398,11664,9278,11664,9278,9761xe" stroked="f" style="position:absolute;left:9278;top:9761;width:120;height:1903">
              <v:path arrowok="t"/>
              <v:fill/>
            </v:shape>
            <v:shape coordorigin="9398,9761" coordsize="5088,1903" fillcolor="#FFFFFF" filled="t" path="m9398,9761l14486,9761,14486,11664,9398,11664,9398,9761xe" stroked="f" style="position:absolute;left:9398;top:9761;width:5088;height:1903">
              <v:path arrowok="t"/>
              <v:fill/>
            </v:shape>
            <v:shape coordorigin="11567,3348" coordsize="0,2844" filled="f" path="m11567,6192l11567,3348e" strokecolor="#D3D1D1" stroked="t" strokeweight="1.18pt" style="position:absolute;left:11567;top:3348;width:0;height:2844">
              <v:path arrowok="t"/>
            </v:shape>
            <v:shape coordorigin="9278,6202" coordsize="2290,0" filled="f" path="m9278,6202l11568,6202e" strokecolor="#D3D1D1" stroked="t" strokeweight="1.06pt" style="position:absolute;left:9278;top:6202;width:2290;height:0">
              <v:path arrowok="t"/>
            </v:shape>
            <v:shape coordorigin="11568,6202" coordsize="2918,0" filled="f" path="m11568,6202l14486,6202e" strokecolor="#D3D1D1" stroked="t" strokeweight="1.06pt" style="position:absolute;left:11568;top:6202;width:2918;height:0">
              <v:path arrowok="t"/>
            </v:shape>
            <v:shape coordorigin="9278,7536" coordsize="2290,0" filled="f" path="m9278,7536l11568,7536e" strokecolor="#D3D1D1" stroked="t" strokeweight="1.06pt" style="position:absolute;left:9278;top:7536;width:2290;height:0">
              <v:path arrowok="t"/>
            </v:shape>
            <v:shape coordorigin="11568,7536" coordsize="2918,0" filled="f" path="m11568,7536l14486,7536e" strokecolor="#D3D1D1" stroked="t" strokeweight="1.06pt" style="position:absolute;left:11568;top:7536;width:2918;height:0">
              <v:path arrowok="t"/>
            </v:shape>
            <v:shape coordorigin="9300,2510" coordsize="180,242" fillcolor="#231F1F" filled="t" path="m9367,2547l9370,2518,9394,2512,9420,2510,9433,2511,9458,2515,9480,2522,9479,2553,9463,2541,9443,2534,9420,2532,9407,2533,9385,2538,9367,2547xe" stroked="f" style="position:absolute;left:9300;top:2510;width:180;height:242">
              <v:path arrowok="t"/>
              <v:fill/>
            </v:shape>
            <v:shape coordorigin="9300,2510" coordsize="180,242" fillcolor="#231F1F" filled="t" path="m9353,2561l9342,2580,9336,2603,9334,2630,9334,2644,9339,2668,9347,2689,9360,2705,9376,2718,9396,2726,9420,2729,9433,2728,9454,2722,9472,2712,9487,2697,9497,2678,9504,2656,9506,2630,9506,2615,9501,2590,9492,2569,9479,2553,9480,2522,9498,2532,9513,2546,9525,2563,9533,2583,9538,2605,9540,2630,9539,2645,9536,2669,9529,2691,9519,2709,9506,2724,9489,2737,9469,2746,9446,2751,9420,2753,9405,2752,9380,2748,9359,2741,9341,2730,9326,2716,9315,2699,9307,2679,9302,2656,9300,2630,9300,2618,9304,2594,9310,2573,9320,2554,9334,2539,9351,2527,9370,2518,9367,2547,9353,2561xe" stroked="f" style="position:absolute;left:9300;top:2510;width:180;height:242">
              <v:path arrowok="t"/>
              <v:fill/>
            </v:shape>
            <v:shape coordorigin="9569,2513" coordsize="197,240" fillcolor="#231F1F" filled="t" path="m9569,2537l9569,2513,9626,2513,9626,2614,9630,2607,9645,2592,9664,2583,9684,2580,9706,2582,9705,2609,9684,2604,9677,2604,9654,2611,9638,2625,9629,2644,9626,2666,9627,2673,9631,2695,9643,2713,9660,2725,9684,2729,9684,2729,9709,2750,9684,2753,9674,2752,9655,2745,9638,2733,9626,2714,9626,2748,9569,2748,9569,2726,9598,2726,9598,2537,9569,2537xe" stroked="f" style="position:absolute;left:9569;top:2513;width:197;height:240">
              <v:path arrowok="t"/>
              <v:fill/>
            </v:shape>
            <v:shape coordorigin="9569,2513" coordsize="197,240" fillcolor="#231F1F" filled="t" path="m9766,2666l9763,2689,9757,2710,9745,2728,9729,2741,9709,2750,9684,2729,9705,2724,9721,2711,9731,2691,9734,2666,9734,2666,9731,2642,9721,2623,9705,2609,9706,2582,9727,2590,9743,2603,9755,2620,9763,2641,9766,2666xe" stroked="f" style="position:absolute;left:9569;top:2513;width:197;height:240">
              <v:path arrowok="t"/>
              <v:fill/>
            </v:shape>
            <v:shape coordorigin="9799,2580" coordsize="142,173" fillcolor="#231F1F" filled="t" path="m9830,2630l9836,2641,9856,2649,9881,2652,9900,2656,9920,2663,9935,2676,9941,2700,9940,2707,9933,2728,9917,2742,9897,2750,9874,2753,9856,2751,9836,2742,9823,2726,9823,2748,9799,2748,9799,2690,9823,2690,9823,2707,9830,2717,9840,2722,9850,2726,9864,2729,9879,2729,9899,2722,9910,2702,9908,2694,9892,2682,9869,2678,9867,2678,9844,2674,9823,2668,9808,2655,9802,2633,9802,2631,9808,2608,9823,2592,9843,2583,9864,2580,9882,2582,9901,2590,9914,2604,9917,2604,9917,2585,9938,2585,9938,2638,9917,2638,9917,2623,9910,2616,9902,2611,9895,2606,9883,2604,9871,2604,9862,2605,9840,2611,9830,2630xe" stroked="f" style="position:absolute;left:9799;top:2580;width:142;height:173">
              <v:path arrowok="t"/>
              <v:fill/>
            </v:shape>
            <v:shape coordorigin="9977,2580" coordsize="168,173" fillcolor="#231F1F" filled="t" path="m10145,2674l10010,2674,10010,2676,10014,2700,10026,2716,10044,2726,10070,2729,10086,2727,10106,2716,10116,2698,10142,2698,10140,2715,10128,2732,10109,2744,10088,2751,10066,2753,10061,2753,10037,2749,10017,2741,10000,2728,9987,2711,9980,2690,9977,2666,9977,2661,9981,2638,9990,2618,10003,2602,10020,2590,10041,2583,10066,2580,10087,2608,10063,2604,10050,2605,10030,2614,10016,2629,10010,2652,10116,2652,10128,2609,10137,2628,10143,2650,10145,2674xe" stroked="f" style="position:absolute;left:9977;top:2580;width:168;height:173">
              <v:path arrowok="t"/>
              <v:fill/>
            </v:shape>
            <v:shape coordorigin="9977,2580" coordsize="168,173" fillcolor="#231F1F" filled="t" path="m10066,2580l10069,2580,10094,2584,10113,2594,10128,2609,10116,2652,10114,2638,10104,2619,10087,2608,10066,2580xe" stroked="f" style="position:absolute;left:9977;top:2580;width:168;height:173">
              <v:path arrowok="t"/>
              <v:fill/>
            </v:shape>
            <v:shape coordorigin="10174,2580" coordsize="122,168" fillcolor="#231F1F" filled="t" path="m10232,2658l10231,2681,10231,2726,10265,2726,10265,2748,10174,2748,10174,2726,10202,2726,10202,2606,10174,2606,10174,2585,10231,2585,10231,2618,10232,2614,10244,2595,10261,2584,10282,2580,10291,2580,10296,2582,10296,2606,10291,2604,10279,2604,10266,2606,10247,2617,10237,2635,10232,2658xe" stroked="f" style="position:absolute;left:10174;top:2580;width:122;height:168">
              <v:path arrowok="t"/>
              <v:fill/>
            </v:shape>
            <v:shape coordorigin="10306,2585" coordsize="192,163" fillcolor="#231F1F" filled="t" path="m10418,2606l10418,2585,10498,2585,10498,2606,10476,2606,10418,2748,10382,2748,10325,2606,10306,2606,10306,2585,10387,2585,10387,2606,10356,2606,10402,2722,10447,2606,10418,2606xe" stroked="f" style="position:absolute;left:10306;top:2585;width:192;height:163">
              <v:path arrowok="t"/>
              <v:fill/>
            </v:shape>
            <v:shape coordorigin="10519,2580" coordsize="166,173" fillcolor="#231F1F" filled="t" path="m10610,2729l10627,2727,10647,2716,10656,2698,10685,2698,10680,2716,10668,2733,10650,2745,10628,2751,10606,2753,10603,2753,10579,2750,10558,2741,10542,2729,10529,2712,10522,2691,10519,2666,10519,2664,10522,2640,10531,2619,10543,2603,10560,2590,10581,2583,10606,2580,10628,2608,10603,2604,10591,2605,10571,2614,10556,2629,10550,2652,10656,2652,10685,2674,10550,2674,10550,2676,10555,2700,10567,2716,10585,2726,10610,2729xe" stroked="f" style="position:absolute;left:10519;top:2580;width:166;height:173">
              <v:path arrowok="t"/>
              <v:fill/>
            </v:shape>
            <v:shape coordorigin="10519,2580" coordsize="166,173" fillcolor="#231F1F" filled="t" path="m10654,2638l10644,2619,10628,2608,10606,2580,10609,2580,10635,2584,10654,2594,10668,2609,10678,2628,10683,2650,10685,2674,10656,2652,10654,2638xe" stroked="f" style="position:absolute;left:10519;top:2580;width:166;height:173">
              <v:path arrowok="t"/>
              <v:fill/>
            </v:shape>
            <v:shape coordorigin="10822,2510" coordsize="221,242" fillcolor="#231F1F" filled="t" path="m10822,2630l10822,2618,10826,2594,10832,2573,10843,2554,10856,2539,10873,2527,10893,2518,10916,2512,10942,2510,10959,2512,10980,2518,10999,2527,11014,2542,11014,2513,11040,2513,11040,2597,11014,2597,11009,2576,11000,2557,10985,2543,10966,2535,10942,2532,10930,2533,10909,2537,10891,2547,10877,2561,10866,2579,10860,2603,10858,2630,10858,2643,10862,2667,10870,2688,10882,2705,10898,2718,10918,2726,10942,2729,10953,2728,10975,2722,10993,2710,11004,2692,11009,2669,11042,2669,11041,2683,11035,2706,11023,2723,11007,2737,10987,2746,10965,2751,10942,2753,10927,2752,10903,2748,10882,2741,10864,2730,10849,2716,10837,2699,10829,2679,10823,2656,10822,2630xe" stroked="f" style="position:absolute;left:10822;top:2510;width:221;height:242">
              <v:path arrowok="t"/>
              <v:fill/>
            </v:shape>
            <v:shape coordorigin="11081,2580" coordsize="148,173" fillcolor="#231F1F" filled="t" path="m11167,2580l11171,2580,11195,2584,11215,2594,11229,2609,11218,2652,11215,2638,11206,2619,11189,2608,11167,2580xe" stroked="f" style="position:absolute;left:11081;top:2580;width:148;height:173">
              <v:path arrowok="t"/>
              <v:fill/>
            </v:shape>
            <v:shape coordorigin="11081,2580" coordsize="148,173" fillcolor="#231F1F" filled="t" path="m11172,2729l11188,2727,11208,2716,11218,2698,11244,2698,11241,2715,11229,2732,11211,2744,11189,2751,11167,2753,11164,2753,11140,2750,11120,2741,11103,2729,11091,2712,11083,2691,11081,2666,11081,2664,11084,2640,11092,2619,11105,2603,11122,2590,11143,2583,11167,2580,11189,2608,11165,2604,11151,2605,11131,2614,11117,2629,11112,2652,11218,2652,11229,2609,11239,2628,11245,2650,11246,2674,11112,2674,11112,2676,11116,2700,11128,2716,11147,2726,11172,2729xe" stroked="f" style="position:absolute;left:11081;top:2580;width:148;height:173">
              <v:path arrowok="t"/>
              <v:fill/>
            </v:shape>
            <v:shape coordorigin="11273,2513" coordsize="86,235" fillcolor="#231F1F" filled="t" path="m11359,2726l11359,2748,11273,2748,11273,2726,11302,2726,11302,2537,11273,2537,11273,2513,11330,2513,11330,2726,11359,2726xe" stroked="f" style="position:absolute;left:11273;top:2513;width:86;height:235">
              <v:path arrowok="t"/>
              <v:fill/>
            </v:shape>
            <v:shape coordorigin="11374,2513" coordsize="86,235" fillcolor="#231F1F" filled="t" path="m11460,2726l11460,2748,11374,2748,11374,2726,11402,2726,11402,2537,11374,2537,11374,2513,11431,2513,11431,2726,11460,2726xe" stroked="f" style="position:absolute;left:11374;top:2513;width:86;height:235">
              <v:path arrowok="t"/>
              <v:fill/>
            </v:shape>
            <v:shape coordorigin="11482,2580" coordsize="144,173" fillcolor="#231F1F" filled="t" path="m11544,2605l11523,2611,11513,2630,11518,2641,11538,2649,11563,2652,11584,2656,11605,2663,11620,2677,11626,2700,11625,2709,11616,2729,11600,2743,11579,2750,11556,2753,11539,2751,11520,2742,11506,2726,11506,2748,11482,2748,11482,2690,11506,2690,11506,2707,11513,2717,11522,2722,11532,2726,11546,2729,11558,2729,11563,2729,11584,2721,11594,2702,11592,2692,11575,2682,11551,2678,11550,2678,11526,2674,11505,2668,11490,2655,11484,2633,11484,2628,11491,2607,11506,2592,11526,2583,11549,2580,11566,2582,11586,2590,11599,2604,11599,2585,11621,2585,11621,2638,11599,2638,11599,2623,11594,2616,11585,2611,11578,2606,11566,2604,11554,2604,11544,2605xe" stroked="f" style="position:absolute;left:11482;top:2580;width:144;height:173">
              <v:path arrowok="t"/>
              <v:fill/>
            </v:shape>
            <v:shape coordorigin="11748,2585" coordsize="310,163" fillcolor="#231F1F" filled="t" path="m11976,2606l11976,2585,12058,2585,12058,2606,12036,2606,11988,2748,11950,2748,11904,2611,11856,2748,11818,2748,11770,2606,11748,2606,11748,2585,11834,2585,11834,2606,11803,2606,11839,2722,11885,2585,11926,2585,11971,2722,12010,2606,11976,2606xe" stroked="f" style="position:absolute;left:11748;top:2585;width:310;height:163">
              <v:path arrowok="t"/>
              <v:fill/>
            </v:shape>
            <v:shape coordorigin="12074,2513" coordsize="86,235" fillcolor="#231F1F" filled="t" path="m12161,2726l12161,2748,12074,2748,12074,2726,12103,2726,12103,2606,12074,2606,12074,2585,12132,2585,12132,2726,12161,2726xe" stroked="f" style="position:absolute;left:12074;top:2513;width:86;height:235">
              <v:path arrowok="t"/>
              <v:fill/>
            </v:shape>
            <v:shape coordorigin="12074,2513" coordsize="86,235" fillcolor="#231F1F" filled="t" path="m12098,2546l12098,2513,12132,2513,12132,2546,12098,2546xe" stroked="f" style="position:absolute;left:12074;top:2513;width:86;height:235">
              <v:path arrowok="t"/>
              <v:fill/>
            </v:shape>
            <v:shape coordorigin="12170,2539" coordsize="125,214" fillcolor="#231F1F" filled="t" path="m12269,2712l12269,2698,12295,2698,12294,2715,12286,2735,12271,2748,12247,2753,12225,2749,12210,2736,12205,2716,12204,2690,12204,2606,12170,2606,12170,2585,12204,2585,12204,2549,12233,2539,12233,2585,12286,2585,12286,2606,12233,2606,12233,2717,12235,2729,12269,2729,12269,2712xe" stroked="f" style="position:absolute;left:12170;top:2539;width:125;height:214">
              <v:path arrowok="t"/>
              <v:fill/>
            </v:shape>
            <v:shape coordorigin="12319,2513" coordsize="199,235" fillcolor="#231F1F" filled="t" path="m12377,2726l12406,2726,12406,2748,12319,2748,12319,2726,12348,2726,12348,2537,12319,2537,12319,2513,12377,2513,12377,2614,12379,2610,12392,2594,12411,2584,12432,2580,12439,2580,12462,2585,12479,2597,12489,2616,12492,2640,12492,2726,12518,2726,12518,2748,12432,2748,12432,2726,12461,2726,12461,2647,12459,2627,12448,2610,12425,2604,12412,2605,12392,2615,12380,2632,12377,2654,12377,2726xe" stroked="f" style="position:absolute;left:12319;top:2513;width:199;height:235">
              <v:path arrowok="t"/>
              <v:fill/>
            </v:shape>
            <v:shape coordorigin="9295,2940" coordsize="178,173" fillcolor="#231F1F" filled="t" path="m9331,2993l9300,2993,9302,2982,9311,2962,9328,2950,9348,2942,9372,2940,9382,2940,9406,2944,9426,2952,9439,2967,9444,2990,9444,3086,9473,3086,9473,3108,9415,3108,9415,3074,9413,3074,9410,3082,9398,3100,9380,3110,9384,3085,9402,3072,9412,3054,9415,3031,9380,3031,9357,3033,9336,3041,9326,3060,9337,3012,9360,3008,9384,3007,9415,3007,9415,2998,9413,2982,9399,2968,9374,2964,9360,2965,9341,2973,9331,2993xe" stroked="f" style="position:absolute;left:9295;top:2940;width:178;height:173">
              <v:path arrowok="t"/>
              <v:fill/>
            </v:shape>
            <v:shape coordorigin="9295,2940" coordsize="178,173" fillcolor="#231F1F" filled="t" path="m9380,3110l9358,3113,9356,3113,9333,3110,9314,3100,9300,3084,9295,3060,9295,3056,9302,3034,9316,3020,9337,3012,9326,3060,9327,3068,9341,3084,9362,3089,9384,3085,9380,3110xe" stroked="f" style="position:absolute;left:9295;top:2940;width:178;height:173">
              <v:path arrowok="t"/>
              <v:fill/>
            </v:shape>
            <v:shape coordorigin="9590,2873" coordsize="319,235" fillcolor="#231F1F" filled="t" path="m9691,3086l9691,3108,9590,3108,9590,3086,9626,3086,9626,2897,9590,2897,9590,2873,9682,2873,9749,3070,9751,3070,9821,2873,9910,2873,9910,2897,9874,2897,9874,3086,9910,3086,9910,3108,9811,3108,9811,3086,9842,3086,9842,2897,9766,3108,9737,3108,9658,2897,9658,3086,9691,3086xe" stroked="f" style="position:absolute;left:9590;top:2873;width:319;height:235">
              <v:path arrowok="t"/>
              <v:fill/>
            </v:shape>
            <v:shape coordorigin="9931,2873" coordsize="86,235" fillcolor="#231F1F" filled="t" path="m10018,3086l10018,3108,9931,3108,9931,3086,9960,3086,9960,2966,9931,2966,9931,2945,9989,2945,9989,3086,10018,3086xe" stroked="f" style="position:absolute;left:9931;top:2873;width:86;height:235">
              <v:path arrowok="t"/>
              <v:fill/>
            </v:shape>
            <v:shape coordorigin="9931,2873" coordsize="86,235" fillcolor="#231F1F" filled="t" path="m9955,2906l9955,2873,9989,2873,9989,2906,9955,2906xe" stroked="f" style="position:absolute;left:9931;top:2873;width:86;height:235">
              <v:path arrowok="t"/>
              <v:fill/>
            </v:shape>
            <v:shape coordorigin="10034,2940" coordsize="156,173" fillcolor="#231F1F" filled="t" path="m10034,3026l10037,3001,10045,2980,10058,2963,10074,2951,10095,2943,10118,2940,10133,2941,10152,2949,10166,2964,10166,2945,10190,2945,10190,3007,10166,3007,10166,3002,10157,2982,10141,2969,10118,2964,10116,2964,10095,2970,10079,2983,10069,3003,10066,3026,10066,3029,10070,3052,10080,3071,10096,3084,10118,3089,10139,3085,10156,3073,10164,3053,10190,3053,10188,3069,10179,3089,10163,3102,10142,3110,10118,3113,10118,3113,10094,3110,10074,3102,10057,3089,10045,3072,10037,3051,10034,3026xe" stroked="f" style="position:absolute;left:10034;top:2940;width:156;height:173">
              <v:path arrowok="t"/>
              <v:fill/>
            </v:shape>
            <v:shape coordorigin="10214,2940" coordsize="122,168" fillcolor="#231F1F" filled="t" path="m10272,3086l10306,3086,10306,3108,10214,3108,10214,3086,10241,3086,10241,2966,10214,2966,10214,2945,10272,2945,10272,2978,10273,2974,10283,2955,10301,2944,10322,2940,10332,2940,10337,2942,10337,2966,10332,2964,10318,2964,10306,2965,10288,2976,10278,2995,10273,3017,10272,3041,10272,3086xe" stroked="f" style="position:absolute;left:10214;top:2940;width:122;height:168">
              <v:path arrowok="t"/>
              <v:fill/>
            </v:shape>
            <v:shape coordorigin="10354,2943" coordsize="84,90" fillcolor="#231F1F" filled="t" path="m10438,2964l10415,2970,10399,2984,10390,3003,10387,3026,10387,3030,10380,2962,10397,2950,10418,2943,10438,2964xe" stroked="f" style="position:absolute;left:10354;top:2943;width:84;height:90">
              <v:path arrowok="t"/>
              <v:fill/>
            </v:shape>
            <v:shape coordorigin="10354,2943" coordsize="84,90" fillcolor="#231F1F" filled="t" path="m10387,3030l10391,3053,10401,3072,10418,3084,10442,3089,10447,3089,10469,3083,10485,3069,10494,3049,10498,3026,10498,3022,10493,3000,10482,2981,10465,2969,10442,2964,10438,2964,10418,2943,10442,2940,10445,2940,10469,2943,10490,2951,10506,2964,10519,2981,10526,3002,10529,3026,10529,3029,10526,3053,10517,3074,10505,3090,10488,3103,10467,3110,10442,3113,10437,3113,10414,3109,10393,3101,10377,3088,10364,3071,10356,3050,10354,3026,10354,3021,10357,2998,10366,2978,10380,2962,10387,3030xe" stroked="f" style="position:absolute;left:10354;top:2943;width:84;height:90">
              <v:path arrowok="t"/>
              <v:fill/>
            </v:shape>
            <v:shape coordorigin="10560,2940" coordsize="144,173" fillcolor="#231F1F" filled="t" path="m10602,2971l10591,2988,10597,3000,10617,3008,10642,3012,10662,3016,10683,3023,10698,3037,10704,3060,10703,3069,10695,3088,10678,3102,10657,3110,10634,3113,10617,3110,10597,3101,10584,3086,10584,3108,10560,3108,10560,3050,10584,3050,10584,3067,10591,3077,10601,3082,10610,3086,10625,3089,10637,3089,10641,3089,10662,3081,10673,3062,10670,3052,10652,3042,10630,3038,10628,3038,10605,3034,10584,3028,10568,3015,10562,2993,10563,2988,10570,2967,10585,2952,10605,2943,10627,2940,10642,2941,10662,2949,10675,2964,10678,2964,10678,2945,10699,2945,10699,2998,10678,2998,10678,2983,10673,2976,10663,2971,10656,2964,10632,2964,10624,2964,10602,2971xe" stroked="f" style="position:absolute;left:10560;top:2940;width:144;height:173">
              <v:path arrowok="t"/>
              <v:fill/>
            </v:shape>
            <v:shape coordorigin="10735,2940" coordsize="158,173" fillcolor="#231F1F" filled="t" path="m10867,3007l10867,3004,10859,2983,10844,2969,10822,2964,10817,2964,10795,2970,10779,2984,10770,3003,10766,3026,10766,3030,10771,3053,10782,3072,10799,3084,10822,3089,10839,3086,10857,3074,10865,3053,10894,3053,10891,3069,10880,3089,10864,3102,10844,3110,10822,3113,10819,3113,10795,3110,10774,3101,10758,3089,10745,3072,10738,3051,10735,3026,10735,3024,10738,3000,10747,2979,10759,2963,10776,2950,10797,2943,10822,2940,10833,2941,10852,2949,10867,2964,10867,2945,10891,2945,10891,3007,10867,3007xe" stroked="f" style="position:absolute;left:10735;top:2940;width:158;height:173">
              <v:path arrowok="t"/>
              <v:fill/>
            </v:shape>
            <v:shape coordorigin="10915,2940" coordsize="173,173" fillcolor="#231F1F" filled="t" path="m10947,3032l10951,3054,10963,3072,10980,3084,11004,3089,11006,3089,11029,3083,11044,3069,11054,3050,11057,3026,11057,3024,11053,3001,11043,2982,11027,2969,11004,2964,10998,2964,10975,2971,10959,2985,10979,2943,11004,2940,11005,2940,11029,2943,11050,2951,11066,2964,11078,2981,11085,3002,11088,3026,11088,3027,11085,3052,11078,3073,11066,3090,11049,3102,11028,3110,11004,3113,10999,3113,10975,3109,10954,3101,10937,3088,10947,3032xe" stroked="f" style="position:absolute;left:10915;top:2940;width:173;height:173">
              <v:path arrowok="t"/>
              <v:fill/>
            </v:shape>
            <v:shape coordorigin="10915,2940" coordsize="173,173" fillcolor="#231F1F" filled="t" path="m10915,3026l10915,3021,10919,2998,10927,2978,10940,2962,10958,2950,10979,2943,10959,2985,10950,3004,10946,3026,10947,3032,10937,3088,10925,3071,10918,3050,10915,3026xe" stroked="f" style="position:absolute;left:10915;top:2940;width:173;height:173">
              <v:path arrowok="t"/>
              <v:fill/>
            </v:shape>
            <v:shape coordorigin="11110,2940" coordsize="199,228" fillcolor="#231F1F" filled="t" path="m11170,3144l11198,3144,11198,3168,11110,3168,11110,3144,11138,3144,11138,2966,11110,2966,11110,2945,11170,2945,11170,2976,11173,2969,11170,3026,11170,3033,11174,3055,11185,3073,11202,3085,11227,3089,11247,3085,11263,3072,11252,3110,11227,3113,11218,3112,11198,3107,11182,3095,11170,3077,11170,3144xe" stroked="f" style="position:absolute;left:11110;top:2940;width:199;height:228">
              <v:path arrowok="t"/>
              <v:fill/>
            </v:shape>
            <v:shape coordorigin="11110,2940" coordsize="199,228" fillcolor="#231F1F" filled="t" path="m11250,2942l11270,2950,11286,2963,11299,2980,11306,3001,11309,3026,11307,3049,11300,3070,11288,3088,11272,3101,11252,3110,11263,3072,11272,3052,11275,3026,11272,3004,11263,2983,11248,2969,11227,2964,11220,2964,11197,2971,11182,2985,11172,3004,11170,3026,11173,2969,11187,2955,11205,2944,11227,2940,11250,2942xe" stroked="f" style="position:absolute;left:11110;top:2940;width:199;height:228">
              <v:path arrowok="t"/>
              <v:fill/>
            </v:shape>
            <v:shape coordorigin="11340,2940" coordsize="168,173" fillcolor="#231F1F" filled="t" path="m11364,2963l11381,2950,11377,2990,11371,3012,11477,3012,11508,3034,11371,3034,11371,3036,11376,3060,11387,3076,11406,3086,11431,3089,11450,3086,11469,3076,11479,3058,11506,3058,11501,3076,11489,3093,11471,3105,11449,3111,11426,3113,11424,3113,11400,3110,11379,3101,11363,3089,11350,3072,11343,3051,11340,3026,11340,3024,11343,3000,11351,2979,11364,2963xe" stroked="f" style="position:absolute;left:11340;top:2940;width:168;height:173">
              <v:path arrowok="t"/>
              <v:fill/>
            </v:shape>
            <v:shape coordorigin="11340,2940" coordsize="168,173" fillcolor="#231F1F" filled="t" path="m11475,3000l11466,2980,11450,2968,11426,2964,11411,2966,11391,2974,11377,2990,11381,2950,11402,2943,11426,2940,11432,2940,11457,2944,11476,2954,11490,2969,11500,2987,11505,3009,11508,3034,11477,3012,11475,3000xe" stroked="f" style="position:absolute;left:11340;top:2940;width:168;height:173">
              <v:path arrowok="t"/>
              <v:fill/>
            </v:shape>
            <v:shape style="position:absolute;left:9271;top:3520;width:1009;height:430" type="#_x0000_t75">
              <v:imagedata o:title="" r:id="rId18"/>
            </v:shape>
            <v:shape coordorigin="9286,4080" coordsize="118,125" fillcolor="#08809E" filled="t" path="m9314,4142l9316,4156,9326,4176,9343,4183,9355,4181,9369,4167,9374,4142,9373,4129,9362,4109,9346,4080,9352,4080,9373,4087,9390,4101,9400,4120,9403,4142,9403,4151,9397,4173,9384,4190,9366,4201,9343,4205,9339,4205,9317,4199,9300,4186,9289,4168,9286,4145,9286,4134,9293,4112,9305,4095,9314,4142xe" stroked="f" style="position:absolute;left:9286;top:4080;width:118;height:125">
              <v:path arrowok="t"/>
              <v:fill/>
            </v:shape>
            <v:shape coordorigin="9286,4080" coordsize="118,125" fillcolor="#08809E" filled="t" path="m9362,4109l9343,4102,9334,4104,9320,4119,9314,4142,9305,4095,9323,4084,9346,4080,9362,4109xe" stroked="f" style="position:absolute;left:9286;top:4080;width:118;height:125">
              <v:path arrowok="t"/>
              <v:fill/>
            </v:shape>
            <v:shape coordorigin="9420,4118" coordsize="34,72" fillcolor="#08809E" filled="t" path="m9446,4147l9446,4126,9454,4118,9449,4140,9446,4147xe" stroked="f" style="position:absolute;left:9420;top:4118;width:34;height:72">
              <v:path arrowok="t"/>
              <v:fill/>
            </v:shape>
            <v:shape coordorigin="9420,4118" coordsize="34,72" fillcolor="#08809E" filled="t" path="m9446,4075l9446,4171,9449,4178,9456,4183,9475,4183,9482,4176,9482,4145,9475,4135,9456,4135,9449,4140,9454,4118,9461,4114,9475,4114,9492,4118,9506,4134,9511,4159,9511,4161,9504,4186,9489,4200,9470,4205,9461,4205,9449,4202,9444,4190,9442,4205,9420,4205,9420,4075,9446,4075xe" stroked="f" style="position:absolute;left:9420;top:4118;width:34;height:72">
              <v:path arrowok="t"/>
              <v:fill/>
            </v:shape>
            <v:shape coordorigin="9509,4078" coordsize="50,166" fillcolor="#08809E" filled="t" path="m9555,4217l9545,4231,9538,4238,9526,4243,9511,4243,9509,4222,9516,4219,9523,4219,9526,4214,9530,4212,9530,4116,9559,4116,9559,4194,9555,4217xe" stroked="f" style="position:absolute;left:9509;top:4078;width:50;height:166">
              <v:path arrowok="t"/>
              <v:fill/>
            </v:shape>
            <v:shape coordorigin="9509,4078" coordsize="50,166" fillcolor="#08809E" filled="t" path="m9559,4092l9559,4099,9554,4104,9535,4104,9530,4099,9530,4082,9535,4078,9554,4078,9559,4082,9559,4092xe" stroked="f" style="position:absolute;left:9509;top:4078;width:50;height:166">
              <v:path arrowok="t"/>
              <v:fill/>
            </v:shape>
            <v:shape coordorigin="9574,4114" coordsize="84,91" fillcolor="#08809E" filled="t" path="m9658,4169l9600,4169,9602,4181,9612,4186,9636,4186,9643,4183,9650,4181,9653,4200,9646,4205,9622,4205,9616,4205,9593,4198,9579,4183,9574,4162,9574,4155,9581,4135,9595,4120,9619,4114,9607,4133,9602,4142,9600,4150,9634,4150,9641,4119,9654,4135,9658,4157,9658,4169xe" stroked="f" style="position:absolute;left:9574;top:4114;width:84;height:91">
              <v:path arrowok="t"/>
              <v:fill/>
            </v:shape>
            <v:shape coordorigin="9574,4114" coordsize="84,91" fillcolor="#08809E" filled="t" path="m9634,4150l9634,4142,9631,4133,9607,4133,9619,4114,9641,4119,9634,4150xe" stroked="f" style="position:absolute;left:9574;top:4114;width:84;height:91">
              <v:path arrowok="t"/>
              <v:fill/>
            </v:shape>
            <v:shape coordorigin="9670,4114" coordsize="72,91" fillcolor="#08809E" filled="t" path="m9708,4135l9698,4145,9698,4176,9708,4183,9734,4183,9737,4181,9742,4202,9737,4205,9718,4205,9712,4205,9689,4198,9675,4183,9670,4162,9671,4151,9679,4132,9696,4119,9720,4114,9727,4114,9734,4116,9742,4118,9737,4138,9734,4135,9708,4135xe" stroked="f" style="position:absolute;left:9670;top:4114;width:72;height:91">
              <v:path arrowok="t"/>
              <v:fill/>
            </v:shape>
            <v:shape coordorigin="9751,4092" coordsize="58,113" fillcolor="#08809E" filled="t" path="m9790,4178l9792,4183,9809,4183,9809,4202,9806,4205,9782,4205,9775,4202,9770,4198,9766,4193,9763,4183,9763,4135,9751,4135,9751,4116,9763,4116,9763,4099,9790,4092,9790,4116,9809,4116,9809,4135,9790,4135,9790,4178xe" stroked="f" style="position:absolute;left:9751;top:4092;width:58;height:113">
              <v:path arrowok="t"/>
              <v:fill/>
            </v:shape>
            <v:shape coordorigin="9826,4078" coordsize="29,127" fillcolor="#08809E" filled="t" path="m9854,4092l9854,4099,9847,4104,9830,4104,9826,4099,9826,4082,9830,4078,9847,4078,9854,4082,9854,4092xe" stroked="f" style="position:absolute;left:9826;top:4078;width:29;height:127">
              <v:path arrowok="t"/>
              <v:fill/>
            </v:shape>
            <v:shape coordorigin="9826,4078" coordsize="29,127" fillcolor="#08809E" filled="t" path="m9826,4205l9826,4116,9852,4116,9852,4205,9826,4205xe" stroked="f" style="position:absolute;left:9826;top:4078;width:29;height:127">
              <v:path arrowok="t"/>
              <v:fill/>
            </v:shape>
            <v:shape coordorigin="9866,4116" coordsize="91,89" fillcolor="#08809E" filled="t" path="m9866,4116l9895,4116,9907,4157,9910,4164,9910,4171,9912,4178,9914,4171,9914,4164,9917,4157,9929,4116,9958,4116,9924,4205,9898,4205,9866,4116xe" stroked="f" style="position:absolute;left:9866;top:4116;width:91;height:89">
              <v:path arrowok="t"/>
              <v:fill/>
            </v:shape>
            <v:shape coordorigin="9962,4114" coordsize="66,91" fillcolor="#08809E" filled="t" path="m10028,4119l10020,4150,10020,4142,10018,4133,10008,4114,10028,4119xe" stroked="f" style="position:absolute;left:9962;top:4114;width:66;height:91">
              <v:path arrowok="t"/>
              <v:fill/>
            </v:shape>
            <v:shape coordorigin="9962,4114" coordsize="66,91" fillcolor="#08809E" filled="t" path="m10013,4186l10022,4186,10030,4183,10037,4181,10042,4200,10032,4205,10010,4205,10004,4205,9981,4198,9967,4183,9962,4162,9963,4155,9969,4135,9984,4120,10008,4114,10018,4133,9994,4133,9989,4142,9989,4150,10020,4150,10028,4119,10042,4135,10046,4157,10046,4169,9989,4169,9989,4181,10001,4186,10013,4186xe" stroked="f" style="position:absolute;left:9962;top:4114;width:66;height:91">
              <v:path arrowok="t"/>
              <v:fill/>
            </v:shape>
            <v:shape coordorigin="10150,4080" coordsize="72,125" fillcolor="#231F1F" filled="t" path="m10158,4132l10152,4114,10154,4102,10168,4086,10190,4080,10202,4080,10212,4082,10217,4087,10214,4099,10210,4097,10202,4094,10174,4094,10169,4104,10169,4123,10176,4128,10193,4135,10200,4138,10216,4151,10222,4171,10219,4183,10207,4198,10181,4205,10169,4205,10157,4202,10150,4198,10154,4186,10162,4188,10171,4193,10198,4193,10207,4183,10207,4162,10200,4154,10183,4147,10176,4144,10158,4132xe" stroked="f" style="position:absolute;left:10150;top:4080;width:72;height:125">
              <v:path arrowok="t"/>
              <v:fill/>
            </v:shape>
            <v:shape coordorigin="10234,4097" coordsize="53,108" fillcolor="#231F1F" filled="t" path="m10248,4186l10248,4128,10234,4128,10234,4116,10248,4116,10248,4102,10262,4097,10262,4116,10286,4116,10286,4128,10262,4128,10262,4186,10267,4193,10279,4193,10284,4190,10284,4202,10282,4205,10262,4205,10258,4202,10253,4198,10250,4193,10248,4186xe" stroked="f" style="position:absolute;left:10234;top:4097;width:53;height:108">
              <v:path arrowok="t"/>
              <v:fill/>
            </v:shape>
            <v:shape coordorigin="10303,4116" coordsize="74,89" fillcolor="#231F1F" filled="t" path="m10326,4204l10310,4194,10303,4166,10303,4116,10320,4116,10320,4181,10325,4193,10349,4193,10356,4186,10358,4178,10361,4174,10361,4116,10378,4116,10378,4205,10363,4205,10363,4190,10361,4190,10358,4198,10349,4205,10332,4205,10326,4204xe" stroked="f" style="position:absolute;left:10303;top:4116;width:74;height:89">
              <v:path arrowok="t"/>
              <v:fill/>
            </v:shape>
            <v:shape coordorigin="10397,4075" coordsize="82,130" fillcolor="#231F1F" filled="t" path="m10478,4205l10464,4205,10464,4188,10459,4198,10462,4174,10462,4152,10478,4075,10478,4205xe" stroked="f" style="position:absolute;left:10397;top:4075;width:82;height:130">
              <v:path arrowok="t"/>
              <v:fill/>
            </v:shape>
            <v:shape coordorigin="10397,4075" coordsize="82,130" fillcolor="#231F1F" filled="t" path="m10402,4185l10397,4162,10397,4160,10402,4135,10416,4119,10435,4114,10450,4114,10459,4121,10462,4128,10462,4075,10478,4075,10462,4152,10462,4145,10459,4135,10450,4128,10436,4128,10420,4138,10414,4162,10414,4178,10421,4193,10450,4193,10459,4186,10462,4174,10459,4198,10447,4205,10435,4205,10417,4200,10402,4185xe" stroked="f" style="position:absolute;left:10397;top:4075;width:82;height:130">
              <v:path arrowok="t"/>
              <v:fill/>
            </v:shape>
            <v:shape coordorigin="10498,4114" coordsize="77,91" fillcolor="#231F1F" filled="t" path="m10503,4184l10498,4162,10498,4158,10504,4135,10514,4140,10514,4165,10523,4186,10543,4193,10555,4193,10562,4190,10567,4188,10570,4200,10565,4202,10555,4205,10539,4205,10517,4199,10503,4184xe" stroked="f" style="position:absolute;left:10498;top:4114;width:77;height:91">
              <v:path arrowok="t"/>
              <v:fill/>
            </v:shape>
            <v:shape coordorigin="10498,4114" coordsize="77,91" fillcolor="#231F1F" filled="t" path="m10514,4140l10504,4135,10518,4120,10538,4114,10558,4119,10571,4137,10574,4157,10574,4164,10514,4164,10514,4152,10560,4152,10560,4142,10555,4126,10522,4126,10514,4140xe" stroked="f" style="position:absolute;left:10498;top:4114;width:77;height:91">
              <v:path arrowok="t"/>
              <v:fill/>
            </v:shape>
            <v:shape coordorigin="10594,4114" coordsize="74,91" fillcolor="#231F1F" filled="t" path="m10610,4205l10596,4205,10596,4130,10594,4123,10594,4116,10608,4116,10608,4130,10610,4130,10613,4123,10625,4114,10639,4114,10646,4114,10661,4124,10668,4152,10668,4205,10654,4205,10654,4140,10649,4128,10622,4128,10615,4135,10613,4145,10610,4145,10610,4205xe" stroked="f" style="position:absolute;left:10594;top:4114;width:74;height:91">
              <v:path arrowok="t"/>
              <v:fill/>
            </v:shape>
            <v:shape coordorigin="10685,4097" coordsize="50,108" fillcolor="#231F1F" filled="t" path="m10697,4186l10697,4128,10685,4128,10685,4116,10697,4116,10697,4102,10714,4097,10714,4116,10735,4116,10735,4128,10714,4128,10714,4186,10716,4193,10730,4193,10735,4190,10735,4202,10733,4205,10714,4205,10709,4202,10704,4198,10699,4193,10697,4186xe" stroked="f" style="position:absolute;left:10685;top:4097;width:50;height:108">
              <v:path arrowok="t"/>
              <v:fill/>
            </v:shape>
            <v:shape coordorigin="10747,4114" coordsize="58,91" fillcolor="#231F1F" filled="t" path="m10750,4139l10758,4121,10781,4114,10788,4114,10798,4116,10802,4121,10798,4130,10795,4130,10788,4126,10771,4126,10766,4133,10766,4145,10771,4150,10781,4152,10798,4159,10805,4166,10805,4182,10795,4199,10771,4205,10762,4205,10754,4202,10747,4200,10752,4188,10757,4190,10764,4193,10783,4193,10790,4188,10790,4174,10786,4169,10774,4164,10757,4159,10750,4150,10750,4139xe" stroked="f" style="position:absolute;left:10747;top:4114;width:58;height:91">
              <v:path arrowok="t"/>
              <v:fill/>
            </v:shape>
            <v:shape style="position:absolute;left:9278;top:4308;width:1649;height:178" type="#_x0000_t75">
              <v:imagedata o:title="" r:id="rId19"/>
            </v:shape>
            <v:shape style="position:absolute;left:9278;top:4546;width:2007;height:423" type="#_x0000_t75">
              <v:imagedata o:title="" r:id="rId20"/>
            </v:shape>
            <v:shape coordorigin="9293,5074" coordsize="125,89" fillcolor="#231F1F" filled="t" path="m9334,5074l9346,5074,9355,5081,9360,5090,9362,5086,9365,5083,9370,5081,9374,5076,9379,5074,9389,5074,9395,5074,9410,5084,9418,5112,9418,5162,9401,5162,9401,5098,9396,5086,9374,5086,9367,5093,9365,5100,9362,5102,9362,5162,9348,5162,9348,5098,9341,5086,9319,5086,9312,5095,9310,5102,9307,5105,9307,5162,9293,5162,9293,5076,9305,5076,9307,5090,9312,5081,9319,5074,9334,5074xe" stroked="f" style="position:absolute;left:9293;top:5074;width:125;height:89">
              <v:path arrowok="t"/>
              <v:fill/>
            </v:shape>
            <v:shape coordorigin="9442,5042" coordsize="19,120" fillcolor="#231F1F" filled="t" path="m9461,5052l9461,5057,9456,5062,9444,5062,9442,5057,9442,5045,9444,5042,9456,5042,9461,5045,9461,5052xe" stroked="f" style="position:absolute;left:9442;top:5042;width:19;height:120">
              <v:path arrowok="t"/>
              <v:fill/>
            </v:shape>
            <v:shape coordorigin="9442,5042" coordsize="19,120" fillcolor="#231F1F" filled="t" path="m9444,5162l9444,5076,9458,5076,9458,5162,9444,5162xe" stroked="f" style="position:absolute;left:9442;top:5042;width:19;height:120">
              <v:path arrowok="t"/>
              <v:fill/>
            </v:shape>
            <v:shape coordorigin="9478,5074" coordsize="70,91" fillcolor="#231F1F" filled="t" path="m9497,5158l9483,5142,9478,5119,9478,5112,9486,5092,9502,5079,9526,5074,9535,5074,9542,5076,9547,5078,9545,5090,9540,5088,9535,5086,9526,5086,9519,5086,9501,5099,9494,5119,9495,5126,9506,5145,9526,5153,9535,5153,9540,5150,9545,5148,9547,5160,9542,5162,9533,5165,9523,5165,9518,5165,9497,5158xe" stroked="f" style="position:absolute;left:9478;top:5074;width:70;height:91">
              <v:path arrowok="t"/>
              <v:fill/>
            </v:shape>
            <v:shape coordorigin="9564,5074" coordsize="46,89" fillcolor="#231F1F" filled="t" path="m9607,5088l9593,5088,9583,5098,9583,5110,9581,5112,9581,5162,9566,5162,9566,5083,9564,5076,9578,5076,9581,5093,9583,5081,9593,5074,9610,5074,9610,5088,9607,5088xe" stroked="f" style="position:absolute;left:9564;top:5074;width:46;height:89">
              <v:path arrowok="t"/>
              <v:fill/>
            </v:shape>
            <v:shape coordorigin="9617,5074" coordsize="84,91" fillcolor="#231F1F" filled="t" path="m9660,5153l9663,5153,9679,5142,9686,5119,9686,5116,9680,5096,9660,5086,9656,5086,9639,5097,9634,5119,9639,5079,9660,5074,9661,5074,9682,5080,9696,5096,9701,5119,9701,5123,9693,5147,9678,5160,9660,5153xe" stroked="f" style="position:absolute;left:9617;top:5074;width:84;height:91">
              <v:path arrowok="t"/>
              <v:fill/>
            </v:shape>
            <v:shape coordorigin="9617,5074" coordsize="84,91" fillcolor="#231F1F" filled="t" path="m9639,5079l9634,5119,9634,5123,9641,5144,9660,5153,9678,5160,9658,5165,9656,5165,9637,5159,9622,5143,9617,5119,9617,5115,9624,5093,9639,5079xe" stroked="f" style="position:absolute;left:9617;top:5074;width:84;height:91">
              <v:path arrowok="t"/>
              <v:fill/>
            </v:shape>
            <v:shape coordorigin="9715,5074" coordsize="58,91" fillcolor="#231F1F" filled="t" path="m9725,5150l9732,5153,9751,5153,9758,5148,9758,5131,9754,5129,9742,5124,9725,5119,9718,5110,9718,5099,9726,5081,9749,5074,9758,5074,9766,5076,9770,5078,9766,5090,9763,5088,9756,5086,9739,5086,9734,5090,9734,5105,9739,5107,9751,5112,9766,5117,9773,5126,9773,5139,9764,5157,9742,5165,9732,5165,9722,5162,9715,5158,9720,5146,9725,5150xe" stroked="f" style="position:absolute;left:9715;top:5074;width:58;height:91">
              <v:path arrowok="t"/>
              <v:fill/>
            </v:shape>
            <v:shape coordorigin="9787,5074" coordsize="70,91" fillcolor="#231F1F" filled="t" path="m9828,5086l9810,5098,9804,5119,9804,5125,9814,5145,9833,5153,9842,5153,9847,5150,9852,5148,9854,5160,9852,5162,9842,5165,9827,5165,9806,5158,9792,5143,9787,5119,9787,5114,9795,5093,9811,5079,9833,5074,9842,5074,9852,5076,9857,5078,9852,5090,9850,5088,9842,5086,9833,5086,9828,5086xe" stroked="f" style="position:absolute;left:9787;top:5074;width:70;height:91">
              <v:path arrowok="t"/>
              <v:fill/>
            </v:shape>
            <v:shape coordorigin="9866,5074" coordsize="86,91" fillcolor="#231F1F" filled="t" path="m9906,5086l9888,5097,9883,5119,9883,5123,9891,5144,9910,5153,9912,5153,9929,5142,9936,5119,9936,5116,9929,5096,9910,5086,9906,5086,9889,5079,9910,5074,9913,5074,9934,5081,9948,5097,9953,5119,9953,5123,9945,5147,9928,5160,9910,5165,9906,5165,9886,5158,9872,5143,9866,5119,9867,5115,9873,5093,9889,5079,9906,5086xe" stroked="f" style="position:absolute;left:9866;top:5074;width:86;height:91">
              <v:path arrowok="t"/>
              <v:fill/>
            </v:shape>
            <v:shape coordorigin="9972,5074" coordsize="82,125" fillcolor="#231F1F" filled="t" path="m9986,5076l9986,5090,9994,5081,10003,5074,10018,5074,10035,5079,10049,5095,10054,5119,10048,5145,10039,5119,10039,5116,10031,5095,10013,5086,10001,5086,9991,5093,9989,5107,9989,5198,9972,5198,9972,5076,9986,5076xe" stroked="f" style="position:absolute;left:9972;top:5074;width:82;height:125">
              <v:path arrowok="t"/>
              <v:fill/>
            </v:shape>
            <v:shape coordorigin="9972,5074" coordsize="82,125" fillcolor="#231F1F" filled="t" path="m9989,5126l9989,5134,9991,5146,10001,5153,10013,5153,10016,5153,10033,5142,10039,5119,10048,5145,10034,5160,10015,5165,10003,5165,9994,5160,9989,5150,9989,5198,9989,5126xe" stroked="f" style="position:absolute;left:9972;top:5074;width:82;height:125">
              <v:path arrowok="t"/>
              <v:fill/>
            </v:shape>
            <v:shape coordorigin="10068,5074" coordsize="77,91" fillcolor="#231F1F" filled="t" path="m10130,5100l10126,5086,10092,5086,10085,5100,10085,5112,10082,5122,10083,5127,10094,5147,10114,5153,10126,5153,10130,5150,10138,5148,10140,5160,10135,5162,10126,5165,10110,5165,10088,5159,10073,5144,10068,5122,10068,5118,10074,5095,10088,5080,10109,5074,10127,5078,10141,5096,10130,5112,10130,5100xe" stroked="f" style="position:absolute;left:10068;top:5074;width:77;height:91">
              <v:path arrowok="t"/>
              <v:fill/>
            </v:shape>
            <v:shape coordorigin="10068,5074" coordsize="77,91" fillcolor="#231F1F" filled="t" path="m10145,5122l10082,5122,10085,5112,10130,5112,10141,5096,10145,5114,10145,5122xe" stroked="f" style="position:absolute;left:10068;top:5074;width:77;height:91">
              <v:path arrowok="t"/>
              <v:fill/>
            </v:shape>
            <v:shape coordorigin="10159,5143" coordsize="22,22" fillcolor="#231F1F" filled="t" path="m10169,5165l10164,5165,10159,5160,10159,5148,10164,5143,10176,5143,10181,5148,10181,5160,10176,5165,10169,5165xe" stroked="f" style="position:absolute;left:10159;top:5143;width:22;height:22">
              <v:path arrowok="t"/>
              <v:fill/>
            </v:shape>
            <v:shape coordorigin="11695,3521" coordsize="134,122" fillcolor="#08809E" filled="t" path="m11705,3521l11741,3521,11753,3562,11754,3566,11759,3585,11762,3605,11764,3600,11770,3581,11774,3562,11789,3521,11825,3521,11830,3643,11803,3643,11801,3595,11801,3547,11798,3554,11792,3574,11786,3593,11772,3641,11750,3641,11738,3593,11736,3586,11731,3566,11726,3547,11726,3558,11725,3578,11724,3598,11722,3643,11695,3643,11705,3521xe" stroked="f" style="position:absolute;left:11695;top:3521;width:134;height:122">
              <v:path arrowok="t"/>
              <v:fill/>
            </v:shape>
            <v:shape coordorigin="11844,3552" coordsize="82,94" fillcolor="#08809E" filled="t" path="m11894,3571l11870,3571,11861,3574,11856,3578,11851,3562,11858,3557,11870,3552,11885,3552,11904,3556,11897,3600,11882,3600,11873,3605,11873,3622,11878,3626,11885,3646,11872,3646,11852,3636,11844,3617,11844,3614,11852,3597,11870,3587,11897,3583,11897,3578,11894,3571xe" stroked="f" style="position:absolute;left:11844;top:3552;width:82;height:94">
              <v:path arrowok="t"/>
              <v:fill/>
            </v:shape>
            <v:shape coordorigin="11844,3552" coordsize="82,94" fillcolor="#08809E" filled="t" path="m11923,3638l11926,3643,11902,3643,11899,3634,11892,3641,11885,3646,11878,3626,11890,3626,11894,3622,11897,3614,11897,3600,11904,3556,11919,3570,11923,3590,11923,3638xe" stroked="f" style="position:absolute;left:11844;top:3552;width:82;height:94">
              <v:path arrowok="t"/>
              <v:fill/>
            </v:shape>
            <v:shape coordorigin="11938,3530" coordsize="58,115" fillcolor="#08809E" filled="t" path="m11976,3646l11966,3646,11959,3641,11957,3636,11950,3631,11947,3624,11947,3576,11938,3576,11938,3554,11947,3554,11947,3538,11976,3530,11976,3554,11995,3554,11995,3576,11976,3576,11976,3617,11978,3622,11993,3622,11995,3643,11990,3643,11983,3646,11976,3646xe" stroked="f" style="position:absolute;left:11938;top:3530;width:58;height:115">
              <v:path arrowok="t"/>
              <v:fill/>
            </v:shape>
            <v:shape coordorigin="12005,3552" coordsize="84,94" fillcolor="#08809E" filled="t" path="m12031,3619l12043,3624,12072,3624,12079,3622,12084,3638,12074,3643,12062,3646,12050,3646,12045,3645,12023,3638,12010,3622,12005,3600,12005,3595,12011,3575,12025,3559,12048,3552,12050,3552,12072,3560,12062,3588,12062,3583,12060,3571,12036,3571,12031,3581,12031,3619xe" stroked="f" style="position:absolute;left:12005;top:3552;width:84;height:94">
              <v:path arrowok="t"/>
              <v:fill/>
            </v:shape>
            <v:shape coordorigin="12005,3552" coordsize="84,94" fillcolor="#08809E" filled="t" path="m12086,3607l12031,3607,12031,3588,12062,3588,12072,3560,12085,3577,12089,3598,12089,3602,12086,3607xe" stroked="f" style="position:absolute;left:12005;top:3552;width:84;height:94">
              <v:path arrowok="t"/>
              <v:fill/>
            </v:shape>
            <v:shape coordorigin="12103,3552" coordsize="55,91" fillcolor="#08809E" filled="t" path="m12132,3643l12106,3643,12106,3562,12103,3554,12127,3554,12130,3571,12134,3559,12144,3552,12154,3552,12158,3554,12158,3578,12142,3578,12134,3583,12132,3593,12132,3643xe" stroked="f" style="position:absolute;left:12103;top:3552;width:55;height:91">
              <v:path arrowok="t"/>
              <v:fill/>
            </v:shape>
            <v:shape coordorigin="12173,3516" coordsize="29,127" fillcolor="#08809E" filled="t" path="m12202,3530l12202,3538,12197,3545,12178,3545,12173,3538,12173,3523,12178,3516,12197,3516,12202,3523,12202,3530xe" stroked="f" style="position:absolute;left:12173;top:3516;width:29;height:127">
              <v:path arrowok="t"/>
              <v:fill/>
            </v:shape>
            <v:shape coordorigin="12173,3516" coordsize="29,127" fillcolor="#08809E" filled="t" path="m12173,3643l12173,3554,12202,3554,12202,3643,12173,3643xe" stroked="f" style="position:absolute;left:12173;top:3516;width:29;height:127">
              <v:path arrowok="t"/>
              <v:fill/>
            </v:shape>
            <v:shape coordorigin="12216,3552" coordsize="82,94" fillcolor="#08809E" filled="t" path="m12266,3571l12242,3571,12235,3574,12228,3578,12223,3562,12230,3557,12242,3552,12257,3552,12277,3556,12269,3600,12254,3600,12245,3605,12245,3622,12250,3626,12257,3646,12244,3646,12224,3636,12216,3617,12216,3614,12224,3597,12242,3587,12269,3583,12269,3578,12266,3571xe" stroked="f" style="position:absolute;left:12216;top:3552;width:82;height:94">
              <v:path arrowok="t"/>
              <v:fill/>
            </v:shape>
            <v:shape coordorigin="12216,3552" coordsize="82,94" fillcolor="#08809E" filled="t" path="m12295,3638l12298,3643,12274,3643,12271,3634,12264,3641,12257,3646,12250,3626,12262,3626,12266,3622,12269,3614,12269,3600,12277,3556,12291,3570,12295,3590,12295,3638xe" stroked="f" style="position:absolute;left:12216;top:3552;width:82;height:94">
              <v:path arrowok="t"/>
              <v:fill/>
            </v:shape>
            <v:shape coordorigin="12331,3516" coordsize="0,127" filled="f" path="m12331,3643l12331,3516e" strokecolor="#08809E" stroked="t" strokeweight="1.53999pt" style="position:absolute;left:12331;top:3516;width:0;height:127">
              <v:path arrowok="t"/>
            </v:shape>
            <v:shape coordorigin="12362,3552" coordsize="67,94" fillcolor="#08809E" filled="t" path="m12391,3578l12391,3583,12394,3586,12406,3588,12422,3595,12430,3602,12430,3617,12428,3625,12416,3640,12391,3646,12379,3646,12370,3641,12362,3638,12367,3619,12372,3622,12382,3626,12398,3626,12403,3622,12403,3614,12401,3612,12389,3607,12372,3602,12365,3593,12365,3581,12366,3574,12377,3558,12401,3552,12410,3552,12420,3554,12425,3557,12420,3576,12418,3574,12408,3571,12394,3571,12391,3574,12391,3578xe" stroked="f" style="position:absolute;left:12362;top:3552;width:67;height:94">
              <v:path arrowok="t"/>
              <v:fill/>
            </v:shape>
            <v:shape coordorigin="11693,3816" coordsize="38,38" fillcolor="#231F1F" filled="t" path="m11712,3854l11702,3854,11693,3847,11693,3826,11702,3816,11724,3816,11731,3826,11731,3845,11724,3854,11712,3854xe" stroked="f" style="position:absolute;left:11693;top:3816;width:38;height:38">
              <v:path arrowok="t"/>
              <v:fill/>
            </v:shape>
            <v:shape style="position:absolute;left:11868;top:3744;width:2482;height:1687" type="#_x0000_t75">
              <v:imagedata o:title="" r:id="rId21"/>
            </v:shape>
            <v:shape coordorigin="11693,4037" coordsize="38,38" fillcolor="#231F1F" filled="t" path="m11712,4075l11702,4075,11693,4066,11693,4044,11702,4037,11724,4037,11731,4044,11731,4066,11724,4075,11712,4075xe" stroked="f" style="position:absolute;left:11693;top:4037;width:38;height:38">
              <v:path arrowok="t"/>
              <v:fill/>
            </v:shape>
            <v:shape coordorigin="11693,4255" coordsize="38,38" fillcolor="#231F1F" filled="t" path="m11712,4294l11702,4294,11693,4286,11693,4265,11702,4255,11724,4255,11731,4265,11731,4286,11724,4294,11712,4294xe" stroked="f" style="position:absolute;left:11693;top:4255;width:38;height:38">
              <v:path arrowok="t"/>
              <v:fill/>
            </v:shape>
            <v:shape coordorigin="11693,4476" coordsize="38,38" fillcolor="#231F1F" filled="t" path="m11712,4514l11702,4514,11693,4505,11693,4486,11702,4476,11724,4476,11731,4483,11731,4505,11724,4514,11712,4514xe" stroked="f" style="position:absolute;left:11693;top:4476;width:38;height:38">
              <v:path arrowok="t"/>
              <v:fill/>
            </v:shape>
            <v:shape coordorigin="11693,4697" coordsize="38,36" fillcolor="#231F1F" filled="t" path="m11712,4733l11702,4733,11693,4726,11693,4704,11702,4697,11724,4697,11731,4704,11731,4726,11724,4733,11712,4733xe" stroked="f" style="position:absolute;left:11693;top:4697;width:38;height:36">
              <v:path arrowok="t"/>
              <v:fill/>
            </v:shape>
            <v:shape coordorigin="11693,4915" coordsize="38,38" fillcolor="#231F1F" filled="t" path="m11712,4954l11702,4954,11693,4946,11693,4925,11702,4915,11724,4915,11731,4925,11731,4944,11724,4954,11712,4954xe" stroked="f" style="position:absolute;left:11693;top:4915;width:38;height:38">
              <v:path arrowok="t"/>
              <v:fill/>
            </v:shape>
            <v:shape coordorigin="11693,5136" coordsize="38,38" fillcolor="#231F1F" filled="t" path="m11712,5174l11702,5174,11693,5165,11693,5143,11702,5136,11724,5136,11731,5143,11731,5165,11724,5174,11712,5174xe" stroked="f" style="position:absolute;left:11693;top:5136;width:38;height:38">
              <v:path arrowok="t"/>
              <v:fill/>
            </v:shape>
            <v:shape coordorigin="11693,5354" coordsize="38,38" fillcolor="#231F1F" filled="t" path="m11712,5393l11702,5393,11693,5386,11693,5364,11702,5354,11724,5354,11731,5364,11731,5386,11724,5393,11712,5393xe" stroked="f" style="position:absolute;left:11693;top:5354;width:38;height:38">
              <v:path arrowok="t"/>
              <v:fill/>
            </v:shape>
            <v:shape coordorigin="11693,5575" coordsize="38,38" fillcolor="#231F1F" filled="t" path="m11712,5614l11702,5614,11693,5604,11693,5585,11702,5575,11724,5575,11731,5582,11731,5604,11724,5614,11712,5614xe" stroked="f" style="position:absolute;left:11693;top:5575;width:38;height:38">
              <v:path arrowok="t"/>
              <v:fill/>
            </v:shape>
            <v:shape coordorigin="11875,5551" coordsize="55,91" fillcolor="#231F1F" filled="t" path="m11892,5630l11911,5630,11916,5626,11916,5611,11911,5606,11899,5602,11885,5597,11878,5587,11878,5563,11890,5551,11916,5551,11923,5554,11928,5558,11926,5568,11921,5568,11914,5563,11897,5563,11892,5570,11892,5582,11897,5587,11909,5590,11923,5597,11930,5604,11930,5617,11922,5636,11899,5642,11890,5642,11880,5640,11875,5638,11878,5626,11882,5628,11892,5630xe" stroked="f" style="position:absolute;left:11875;top:5551;width:55;height:91">
              <v:path arrowok="t"/>
              <v:fill/>
            </v:shape>
            <v:shape coordorigin="11945,5551" coordsize="70,91" fillcolor="#231F1F" filled="t" path="m12014,5642l12000,5642,12000,5630,11998,5630,11993,5638,11983,5642,11971,5642,11962,5628,11969,5630,11988,5630,11995,5623,11998,5616,11998,5597,12010,5567,12014,5587,12014,5642xe" stroked="f" style="position:absolute;left:11945;top:5551;width:70;height:91">
              <v:path arrowok="t"/>
              <v:fill/>
            </v:shape>
            <v:shape coordorigin="11945,5551" coordsize="70,91" fillcolor="#231F1F" filled="t" path="m11959,5556l11969,5551,11981,5551,11994,5553,12010,5567,11998,5597,11997,5597,11973,5600,11962,5616,11962,5628,11971,5642,11954,5642,11945,5630,11945,5616,11952,5599,11970,5588,11998,5585,11998,5578,11995,5563,11969,5563,11962,5566,11954,5570,11952,5561,11959,5556xe" stroked="f" style="position:absolute;left:11945;top:5551;width:70;height:91">
              <v:path arrowok="t"/>
              <v:fill/>
            </v:shape>
            <v:shape coordorigin="12038,5551" coordsize="74,91" fillcolor="#231F1F" filled="t" path="m12058,5573l12055,5582,12055,5642,12038,5642,12038,5554,12053,5554,12053,5568,12058,5561,12067,5551,12082,5551,12089,5552,12105,5562,12113,5590,12113,5642,12096,5642,12096,5578,12091,5566,12067,5566,12058,5573xe" stroked="f" style="position:absolute;left:12038;top:5551;width:74;height:91">
              <v:path arrowok="t"/>
              <v:fill/>
            </v:shape>
            <v:shape coordorigin="12132,5513" coordsize="84,130" fillcolor="#231F1F" filled="t" path="m12214,5635l12216,5642,12202,5642,12199,5626,12194,5635,12185,5642,12194,5623,12197,5611,12199,5609,12199,5604,12214,5513,12214,5635xe" stroked="f" style="position:absolute;left:12132;top:5513;width:84;height:130">
              <v:path arrowok="t"/>
              <v:fill/>
            </v:shape>
            <v:shape coordorigin="12132,5513" coordsize="84,130" fillcolor="#231F1F" filled="t" path="m12138,5623l12132,5599,12132,5595,12139,5572,12153,5557,12173,5551,12185,5551,12194,5558,12197,5566,12199,5566,12199,5513,12214,5513,12199,5604,12199,5587,12197,5582,12194,5573,12187,5566,12175,5566,12172,5566,12155,5576,12149,5599,12149,5600,12156,5621,12175,5630,12185,5630,12194,5623,12185,5642,12170,5642,12152,5638,12138,5623xe" stroked="f" style="position:absolute;left:12132;top:5513;width:84;height:130">
              <v:path arrowok="t"/>
              <v:fill/>
            </v:shape>
            <v:shape coordorigin="11693,5796" coordsize="38,36" fillcolor="#231F1F" filled="t" path="m11712,5832l11702,5832,11693,5825,11693,5803,11702,5796,11724,5796,11731,5803,11731,5825,11724,5832,11712,5832xe" stroked="f" style="position:absolute;left:11693;top:5796;width:38;height:36">
              <v:path arrowok="t"/>
              <v:fill/>
            </v:shape>
            <v:shape coordorigin="11870,5753" coordsize="53,110" fillcolor="#231F1F" filled="t" path="m11885,5844l11885,5786,11870,5786,11870,5774,11885,5774,11885,5758,11899,5753,11899,5774,11923,5774,11923,5786,11899,5786,11899,5844,11902,5849,11921,5849,11921,5861,11918,5861,11914,5863,11899,5863,11894,5861,11890,5856,11885,5851,11885,5844xe" stroked="f" style="position:absolute;left:11870;top:5753;width:53;height:110">
              <v:path arrowok="t"/>
              <v:fill/>
            </v:shape>
            <v:shape coordorigin="11938,5741" coordsize="19,120" fillcolor="#231F1F" filled="t" path="m11957,5750l11957,5755,11954,5760,11942,5760,11938,5755,11938,5743,11942,5741,11954,5741,11957,5743,11957,5750xe" stroked="f" style="position:absolute;left:11938;top:5741;width:19;height:120">
              <v:path arrowok="t"/>
              <v:fill/>
            </v:shape>
            <v:shape coordorigin="11938,5741" coordsize="19,120" fillcolor="#231F1F" filled="t" path="m11940,5861l11940,5774,11957,5774,11957,5861,11940,5861xe" stroked="f" style="position:absolute;left:11938;top:5741;width:19;height:120">
              <v:path arrowok="t"/>
              <v:fill/>
            </v:shape>
            <v:shape coordorigin="11976,5772" coordsize="58,91" fillcolor="#231F1F" filled="t" path="m11978,5797l11987,5779,12010,5772,12017,5772,12026,5774,12031,5777,12026,5789,12024,5786,12017,5784,12000,5784,11995,5789,11995,5803,12000,5806,12010,5810,12026,5815,12034,5825,12033,5840,12024,5856,12000,5863,11990,5863,11983,5861,11976,5856,11981,5844,11986,5849,11993,5851,12012,5851,12019,5846,12019,5830,12014,5827,12002,5822,11986,5818,11978,5808,11978,5797xe" stroked="f" style="position:absolute;left:11976;top:5772;width:58;height:91">
              <v:path arrowok="t"/>
              <v:fill/>
            </v:shape>
            <v:shape coordorigin="12048,5772" coordsize="58,91" fillcolor="#231F1F" filled="t" path="m12065,5803l12070,5806,12082,5810,12096,5815,12106,5825,12105,5840,12096,5856,12072,5863,12062,5863,12053,5861,12048,5856,12050,5844,12058,5849,12065,5851,12084,5851,12089,5846,12089,5830,12084,5827,12074,5822,12058,5818,12050,5808,12050,5784,12062,5772,12089,5772,12096,5774,12101,5777,12098,5789,12094,5786,12089,5784,12070,5784,12065,5789,12065,5803xe" stroked="f" style="position:absolute;left:12048;top:5772;width:58;height:91">
              <v:path arrowok="t"/>
              <v:fill/>
            </v:shape>
            <v:shape coordorigin="12125,5774" coordsize="74,89" fillcolor="#231F1F" filled="t" path="m12147,5863l12132,5853,12125,5825,12125,5774,12142,5774,12142,5839,12146,5849,12170,5849,12178,5842,12180,5834,12182,5834,12182,5774,12199,5774,12199,5861,12185,5861,12185,5846,12182,5846,12180,5854,12170,5863,12154,5863,12147,5863xe" stroked="f" style="position:absolute;left:12125;top:5774;width:74;height:89">
              <v:path arrowok="t"/>
              <v:fill/>
            </v:shape>
            <v:shape coordorigin="12218,5772" coordsize="41,91" fillcolor="#231F1F" filled="t" path="m12242,5784l12235,5798,12233,5808,12224,5794,12238,5778,12259,5772,12257,5784,12242,5784xe" stroked="f" style="position:absolute;left:12218;top:5772;width:41;height:91">
              <v:path arrowok="t"/>
              <v:fill/>
            </v:shape>
            <v:shape coordorigin="12218,5772" coordsize="41,91" fillcolor="#231F1F" filled="t" path="m12295,5820l12233,5820,12233,5826,12244,5845,12264,5851,12274,5851,12281,5849,12288,5846,12290,5858,12286,5861,12276,5863,12260,5863,12238,5857,12224,5842,12218,5820,12218,5816,12224,5794,12233,5808,12281,5808,12281,5798,12276,5784,12257,5784,12259,5772,12278,5776,12292,5793,12295,5813,12295,5820xe" stroked="f" style="position:absolute;left:12218;top:5772;width:41;height:91">
              <v:path arrowok="t"/>
              <v:fill/>
            </v:shape>
            <v:shape coordorigin="12353,5772" coordsize="46,125" fillcolor="#231F1F" filled="t" path="m12384,5784l12372,5791,12370,5803,12367,5789,12374,5779,12384,5772,12398,5772,12394,5784,12384,5784xe" stroked="f" style="position:absolute;left:12353;top:5772;width:46;height:125">
              <v:path arrowok="t"/>
              <v:fill/>
            </v:shape>
            <v:shape coordorigin="12353,5772" coordsize="46,125" fillcolor="#231F1F" filled="t" path="m12437,5820l12430,5845,12415,5859,12396,5863,12384,5863,12374,5858,12370,5849,12370,5897,12353,5897,12353,5774,12367,5774,12367,5789,12370,5803,12370,5832,12372,5844,12382,5851,12394,5851,12397,5851,12414,5840,12420,5818,12420,5814,12412,5792,12394,5784,12398,5772,12417,5777,12431,5792,12437,5815,12437,5820xe" stroked="f" style="position:absolute;left:12353;top:5772;width:46;height:125">
              <v:path arrowok="t"/>
              <v:fill/>
            </v:shape>
            <v:shape coordorigin="12449,5772" coordsize="70,91" fillcolor="#231F1F" filled="t" path="m12516,5849l12518,5856,12518,5861,12504,5861,12502,5851,12497,5856,12487,5863,12475,5863,12466,5846,12470,5851,12492,5851,12499,5844,12502,5837,12502,5818,12512,5787,12516,5808,12516,5849xe" stroked="f" style="position:absolute;left:12449;top:5772;width:70;height:91">
              <v:path arrowok="t"/>
              <v:fill/>
            </v:shape>
            <v:shape coordorigin="12449,5772" coordsize="70,91" fillcolor="#231F1F" filled="t" path="m12463,5774l12473,5772,12485,5772,12496,5773,12512,5787,12502,5818,12498,5817,12476,5821,12466,5837,12466,5846,12475,5863,12458,5863,12449,5851,12449,5837,12456,5820,12474,5809,12502,5806,12502,5796,12499,5784,12473,5784,12466,5786,12458,5791,12456,5779,12463,5774xe" stroked="f" style="position:absolute;left:12449;top:5772;width:70;height:91">
              <v:path arrowok="t"/>
              <v:fill/>
            </v:shape>
            <v:shape coordorigin="12542,5772" coordsize="46,125" fillcolor="#231F1F" filled="t" path="m12574,5784l12562,5791,12559,5803,12557,5789,12564,5779,12574,5772,12588,5772,12583,5784,12574,5784xe" stroked="f" style="position:absolute;left:12542;top:5772;width:46;height:125">
              <v:path arrowok="t"/>
              <v:fill/>
            </v:shape>
            <v:shape coordorigin="12542,5772" coordsize="46,125" fillcolor="#231F1F" filled="t" path="m12624,5818l12618,5844,12604,5858,12586,5863,12574,5863,12564,5858,12559,5849,12559,5897,12542,5897,12542,5774,12557,5774,12557,5789,12559,5803,12559,5832,12562,5844,12571,5851,12583,5851,12586,5851,12604,5840,12610,5818,12609,5814,12602,5792,12583,5784,12588,5772,12605,5776,12619,5791,12624,5815,12624,5818xe" stroked="f" style="position:absolute;left:12542;top:5772;width:46;height:125">
              <v:path arrowok="t"/>
              <v:fill/>
            </v:shape>
            <v:shape coordorigin="12638,5772" coordsize="77,91" fillcolor="#231F1F" filled="t" path="m12701,5798l12696,5784,12662,5784,12655,5798,12655,5808,12653,5820,12654,5826,12665,5845,12684,5851,12696,5851,12703,5849,12708,5846,12710,5858,12706,5861,12696,5863,12680,5863,12658,5857,12644,5842,12638,5820,12639,5816,12645,5794,12659,5778,12679,5772,12698,5776,12712,5793,12701,5808,12701,5798xe" stroked="f" style="position:absolute;left:12638;top:5772;width:77;height:91">
              <v:path arrowok="t"/>
              <v:fill/>
            </v:shape>
            <v:shape coordorigin="12638,5772" coordsize="77,91" fillcolor="#231F1F" filled="t" path="m12715,5820l12653,5820,12655,5808,12701,5808,12712,5793,12715,5813,12715,5820xe" stroked="f" style="position:absolute;left:12638;top:5772;width:77;height:91">
              <v:path arrowok="t"/>
              <v:fill/>
            </v:shape>
            <v:shape coordorigin="12734,5772" coordsize="43,89" fillcolor="#231F1F" filled="t" path="m12778,5772l12778,5786,12761,5786,12754,5796,12751,5808,12751,5861,12734,5861,12734,5774,12749,5774,12749,5791,12754,5779,12763,5772,12778,5772xe" stroked="f" style="position:absolute;left:12734;top:5772;width:43;height:89">
              <v:path arrowok="t"/>
              <v:fill/>
            </v:shape>
            <v:shape coordorigin="11693,6014" coordsize="38,38" fillcolor="#231F1F" filled="t" path="m11712,6053l11702,6053,11693,6046,11693,6024,11702,6014,11724,6014,11731,6024,11731,6043,11724,6053,11712,6053xe" stroked="f" style="position:absolute;left:11693;top:6014;width:38;height:38">
              <v:path arrowok="t"/>
              <v:fill/>
            </v:shape>
            <v:shape coordorigin="11870,5993" coordsize="127,89" fillcolor="#231F1F" filled="t" path="m11911,6048l11914,6038,11928,5993,11940,5993,11954,6038,11957,6048,11959,6058,11962,6065,11964,6058,11966,6048,11969,6038,11981,5993,11998,5993,11969,6082,11954,6082,11942,6038,11938,6029,11935,6022,11933,6010,11930,6022,11928,6031,11926,6038,11911,6082,11897,6082,11870,5993,11887,5993,11899,6038,11902,6048,11904,6058,11904,6065,11906,6065,11906,6058,11911,6048xe" stroked="f" style="position:absolute;left:11870;top:5993;width:127;height:89">
              <v:path arrowok="t"/>
              <v:fill/>
            </v:shape>
            <v:shape coordorigin="12005,5993" coordsize="70,91" fillcolor="#231F1F" filled="t" path="m12019,5995l12029,5993,12041,5993,12052,5994,12070,6006,12058,6058,12058,6036,12057,6036,12033,6039,12022,6055,12022,6067,12031,6084,12014,6084,12005,6070,12005,6056,12012,6039,12029,6030,12058,6026,12058,6017,12055,6002,12029,6002,12022,6005,12014,6010,12012,6000,12019,5995xe" stroked="f" style="position:absolute;left:12005;top:5993;width:70;height:91">
              <v:path arrowok="t"/>
              <v:fill/>
            </v:shape>
            <v:shape coordorigin="12005,5993" coordsize="70,91" fillcolor="#231F1F" filled="t" path="m12074,6082l12060,6082,12060,6070,12055,6077,12046,6084,12031,6084,12022,6067,12029,6072,12048,6072,12055,6065,12058,6058,12070,6006,12074,6026,12074,6082xe" stroked="f" style="position:absolute;left:12005;top:5993;width:70;height:91">
              <v:path arrowok="t"/>
              <v:fill/>
            </v:shape>
            <v:shape coordorigin="12089,5974" coordsize="53,108" fillcolor="#231F1F" filled="t" path="m12103,6062l12103,6005,12089,6005,12089,5993,12103,5993,12103,5978,12118,5974,12118,5993,12142,5993,12142,6005,12118,6005,12118,6062,12120,6070,12139,6070,12139,6082,12118,6082,12113,6079,12108,6077,12103,6072,12103,6062xe" stroked="f" style="position:absolute;left:12089;top:5974;width:53;height:108">
              <v:path arrowok="t"/>
              <v:fill/>
            </v:shape>
            <v:shape coordorigin="12151,5993" coordsize="77,89" fillcolor="#231F1F" filled="t" path="m12151,6037l12156,6014,12170,5999,12192,5993,12190,6002,12175,6002,12168,6017,12166,6029,12156,6061,12151,6038,12151,6037xe" stroked="f" style="position:absolute;left:12151;top:5993;width:77;height:89">
              <v:path arrowok="t"/>
              <v:fill/>
            </v:shape>
            <v:shape coordorigin="12151,5993" coordsize="77,89" fillcolor="#231F1F" filled="t" path="m12228,6041l12166,6041,12166,6044,12176,6064,12197,6070,12206,6070,12214,6067,12221,6065,12223,6077,12218,6079,12209,6082,12193,6082,12171,6076,12156,6061,12166,6029,12214,6029,12214,6019,12209,6002,12190,6002,12192,5993,12211,5997,12224,6014,12228,6034,12228,6041xe" stroked="f" style="position:absolute;left:12151;top:5993;width:77;height:89">
              <v:path arrowok="t"/>
              <v:fill/>
            </v:shape>
            <v:shape coordorigin="12247,5993" coordsize="43,89" fillcolor="#231F1F" filled="t" path="m12264,6082l12247,6082,12247,5993,12262,5993,12262,6012,12266,6000,12276,5993,12290,5993,12290,6007,12274,6007,12266,6014,12264,6026,12264,6082xe" stroked="f" style="position:absolute;left:12247;top:5993;width:43;height:89">
              <v:path arrowok="t"/>
              <v:fill/>
            </v:shape>
            <v:shape style="position:absolute;left:9276;top:6300;width:4966;height:663" type="#_x0000_t75">
              <v:imagedata o:title="" r:id="rId22"/>
            </v:shape>
            <v:shape style="position:absolute;left:9276;top:7017;width:4693;height:387" type="#_x0000_t75">
              <v:imagedata o:title="" r:id="rId23"/>
            </v:shape>
            <v:shape coordorigin="9286,7646" coordsize="84,125" fillcolor="#08809E" filled="t" path="m9338,7697l9348,7701,9364,7715,9370,7733,9370,7734,9364,7753,9348,7766,9322,7771,9307,7771,9293,7769,9286,7764,9293,7742,9300,7745,9312,7750,9336,7750,9341,7745,9341,7728,9336,7723,9322,7718,9311,7714,9294,7702,9288,7682,9293,7666,9308,7652,9334,7646,9348,7646,9358,7649,9365,7654,9360,7675,9355,7673,9346,7668,9322,7668,9317,7675,9317,7687,9322,7692,9338,7697xe" stroked="f" style="position:absolute;left:9286;top:7646;width:84;height:125">
              <v:path arrowok="t"/>
              <v:fill/>
            </v:shape>
            <v:shape coordorigin="9384,7680" coordsize="66,91" fillcolor="#08809E" filled="t" path="m9450,7686l9442,7716,9442,7709,9439,7697,9430,7680,9450,7686xe" stroked="f" style="position:absolute;left:9384;top:7680;width:66;height:91">
              <v:path arrowok="t"/>
              <v:fill/>
            </v:shape>
            <v:shape coordorigin="9384,7680" coordsize="66,91" fillcolor="#08809E" filled="t" path="m9434,7752l9444,7752,9451,7750,9458,7747,9463,7766,9454,7769,9444,7771,9432,7771,9424,7771,9402,7764,9389,7748,9384,7726,9384,7721,9390,7701,9405,7686,9430,7680,9439,7697,9415,7697,9410,7709,9410,7716,9442,7716,9450,7686,9464,7702,9468,7723,9468,7735,9410,7735,9410,7745,9422,7752,9434,7752xe" stroked="f" style="position:absolute;left:9384;top:7680;width:66;height:91">
              <v:path arrowok="t"/>
              <v:fill/>
            </v:shape>
            <v:shape coordorigin="9475,7658" coordsize="60,113" fillcolor="#08809E" filled="t" path="m9514,7702l9514,7745,9518,7750,9533,7750,9533,7769,9530,7771,9506,7771,9499,7769,9494,7764,9490,7759,9487,7750,9487,7702,9475,7702,9475,7682,9487,7682,9487,7666,9514,7658,9514,7682,9535,7682,9535,7702,9514,7702xe" stroked="f" style="position:absolute;left:9475;top:7658;width:60;height:113">
              <v:path arrowok="t"/>
              <v:fill/>
            </v:shape>
            <v:shape coordorigin="9550,7682" coordsize="84,89" fillcolor="#08809E" filled="t" path="m9634,7769l9610,7769,9610,7757,9605,7762,9598,7771,9581,7771,9571,7770,9556,7759,9550,7733,9550,7682,9578,7682,9578,7742,9581,7750,9598,7750,9602,7745,9605,7740,9605,7682,9634,7682,9634,7769xe" stroked="f" style="position:absolute;left:9550;top:7682;width:84;height:89">
              <v:path arrowok="t"/>
              <v:fill/>
            </v:shape>
            <v:shape coordorigin="9655,7680" coordsize="72,125" fillcolor="#08809E" filled="t" path="m9684,7716l9682,7721,9686,7685,9696,7680,9710,7680,9727,7685,9718,7726,9718,7711,9713,7702,9691,7702,9684,7706,9684,7716xe" stroked="f" style="position:absolute;left:9655;top:7680;width:72;height:125">
              <v:path arrowok="t"/>
              <v:fill/>
            </v:shape>
            <v:shape coordorigin="9655,7680" coordsize="72,125" fillcolor="#08809E" filled="t" path="m9724,7767l9706,7771,9696,7771,9686,7766,9684,7762,9682,7762,9682,7805,9655,7805,9655,7682,9679,7682,9679,7694,9686,7685,9682,7721,9682,7733,9684,7738,9684,7745,9691,7750,9710,7750,9718,7740,9718,7726,9727,7685,9741,7700,9746,7726,9746,7727,9740,7752,9724,7767xe" stroked="f" style="position:absolute;left:9655;top:7680;width:72;height:125">
              <v:path arrowok="t"/>
              <v:fill/>
            </v:shape>
            <v:shape coordorigin="9794,7680" coordsize="38,91" fillcolor="#08809E" filled="t" path="m9823,7771l9804,7771,9821,7750,9826,7752,9833,7771,9823,7771xe" stroked="f" style="position:absolute;left:9794;top:7680;width:38;height:91">
              <v:path arrowok="t"/>
              <v:fill/>
            </v:shape>
            <v:shape coordorigin="9794,7680" coordsize="38,91" fillcolor="#08809E" filled="t" path="m9821,7750l9804,7771,9794,7759,9794,7744,9801,7725,9818,7715,9845,7711,9845,7706,9842,7699,9821,7699,9811,7702,9804,7704,9799,7687,9806,7685,9818,7680,9835,7680,9854,7683,9869,7697,9874,7718,9874,7769,9850,7769,9847,7762,9842,7769,9833,7771,9826,7752,9838,7752,9845,7747,9845,7742,9847,7738,9847,7728,9833,7728,9821,7730,9821,7750xe" stroked="f" style="position:absolute;left:9794;top:7680;width:38;height:91">
              <v:path arrowok="t"/>
              <v:fill/>
            </v:shape>
            <v:shape coordorigin="9895,7680" coordsize="84,89" fillcolor="#08809E" filled="t" path="m9936,7702l9929,7702,9924,7706,9924,7711,9922,7714,9922,7769,9895,7769,9895,7682,9917,7682,9919,7694,9924,7687,9931,7680,9948,7680,9957,7681,9973,7693,9979,7718,9979,7769,9950,7769,9950,7709,9948,7702,9936,7702xe" stroked="f" style="position:absolute;left:9895;top:7680;width:84;height:89">
              <v:path arrowok="t"/>
              <v:fill/>
            </v:shape>
            <v:shape coordorigin="9996,7642" coordsize="91,130" fillcolor="#08809E" filled="t" path="m10032,7771l10015,7766,10001,7751,9996,7726,10001,7701,10015,7685,10034,7680,10046,7680,10054,7685,10058,7690,10058,7642,10085,7642,10058,7738,10058,7714,10056,7706,10051,7702,10030,7702,10022,7711,10022,7740,10030,7750,10042,7750,10032,7771xe" stroked="f" style="position:absolute;left:9996;top:7642;width:91;height:130">
              <v:path arrowok="t"/>
              <v:fill/>
            </v:shape>
            <v:shape coordorigin="9996,7642" coordsize="91,130" fillcolor="#08809E" filled="t" path="m10087,7764l10087,7769,10063,7769,10061,7757,10056,7766,10044,7771,10032,7771,10042,7750,10049,7750,10056,7745,10058,7738,10085,7642,10085,7754,10087,7764xe" stroked="f" style="position:absolute;left:9996;top:7642;width:91;height:130">
              <v:path arrowok="t"/>
              <v:fill/>
            </v:shape>
            <v:shape coordorigin="10145,7646" coordsize="86,122" fillcolor="#08809E" filled="t" path="m10166,7646l10200,7646,10183,7668,10174,7668,10171,7670,10171,7704,10174,7706,10195,7706,10205,7699,10202,7725,10181,7728,10176,7726,10171,7726,10171,7769,10145,7769,10145,7651,10154,7649,10166,7646xe" stroked="f" style="position:absolute;left:10145;top:7646;width:86;height:122">
              <v:path arrowok="t"/>
              <v:fill/>
            </v:shape>
            <v:shape coordorigin="10145,7646" coordsize="86,122" fillcolor="#08809E" filled="t" path="m10205,7699l10205,7675,10198,7668,10183,7668,10200,7646,10212,7651,10219,7658,10226,7663,10231,7673,10231,7697,10229,7706,10222,7714,10219,7716,10202,7725,10205,7699xe" stroked="f" style="position:absolute;left:10145;top:7646;width:86;height:122">
              <v:path arrowok="t"/>
              <v:fill/>
            </v:shape>
            <v:shape coordorigin="10246,7680" coordsize="55,89" fillcolor="#08809E" filled="t" path="m10274,7769l10248,7769,10248,7690,10246,7682,10270,7682,10272,7699,10277,7685,10286,7680,10301,7680,10301,7706,10284,7706,10277,7711,10274,7718,10274,7769xe" stroked="f" style="position:absolute;left:10246;top:7680;width:55;height:89">
              <v:path arrowok="t"/>
              <v:fill/>
            </v:shape>
            <v:shape coordorigin="10310,7680" coordsize="72,91" fillcolor="#08809E" filled="t" path="m10337,7726l10337,7740,10333,7685,10356,7680,10361,7680,10382,7688,10373,7714,10368,7699,10342,7699,10337,7714,10337,7726xe" stroked="f" style="position:absolute;left:10310;top:7680;width:72;height:91">
              <v:path arrowok="t"/>
              <v:fill/>
            </v:shape>
            <v:shape coordorigin="10310,7680" coordsize="72,91" fillcolor="#08809E" filled="t" path="m10316,7749l10310,7726,10311,7720,10317,7698,10333,7685,10337,7740,10344,7752,10366,7752,10373,7742,10373,7714,10382,7688,10396,7703,10402,7726,10401,7732,10393,7754,10376,7767,10356,7771,10351,7771,10330,7764,10316,7749xe" stroked="f" style="position:absolute;left:10310;top:7680;width:72;height:91">
              <v:path arrowok="t"/>
              <v:fill/>
            </v:shape>
            <v:shape coordorigin="10414,7680" coordsize="72,91" fillcolor="#08809E" filled="t" path="m10478,7680l10486,7682,10481,7704,10476,7702,10450,7702,10442,7711,10442,7742,10452,7750,10476,7750,10481,7747,10486,7766,10481,7769,10471,7771,10459,7771,10453,7771,10432,7764,10418,7749,10414,7726,10414,7717,10422,7699,10439,7685,10464,7680,10478,7680xe" stroked="f" style="position:absolute;left:10414;top:7680;width:72;height:91">
              <v:path arrowok="t"/>
              <v:fill/>
            </v:shape>
            <v:shape coordorigin="10493,7680" coordsize="84,91" fillcolor="#08809E" filled="t" path="m10559,7686l10573,7702,10577,7723,10577,7733,10574,7735,10550,7716,10550,7709,10548,7697,10536,7697,10536,7680,10559,7686xe" stroked="f" style="position:absolute;left:10493;top:7680;width:84;height:91">
              <v:path arrowok="t"/>
              <v:fill/>
            </v:shape>
            <v:shape coordorigin="10493,7680" coordsize="84,91" fillcolor="#08809E" filled="t" path="m10519,7745l10531,7752,10553,7752,10560,7750,10567,7747,10572,7766,10562,7769,10550,7771,10541,7771,10532,7771,10511,7764,10497,7748,10493,7726,10493,7723,10498,7702,10513,7686,10536,7680,10536,7697,10524,7697,10519,7709,10519,7716,10550,7716,10574,7735,10519,7735,10519,7745xe" stroked="f" style="position:absolute;left:10493;top:7680;width:84;height:91">
              <v:path arrowok="t"/>
              <v:fill/>
            </v:shape>
            <v:shape coordorigin="10589,7642" coordsize="60,130" fillcolor="#08809E" filled="t" path="m10637,7771l10625,7771,10622,7750,10642,7750,10649,7766,10637,7771xe" stroked="f" style="position:absolute;left:10589;top:7642;width:60;height:130">
              <v:path arrowok="t"/>
              <v:fill/>
            </v:shape>
            <v:shape coordorigin="10589,7642" coordsize="60,130" fillcolor="#08809E" filled="t" path="m10615,7740l10622,7750,10625,7771,10608,7766,10594,7751,10589,7726,10589,7722,10594,7699,10608,7685,10627,7680,10639,7680,10646,7685,10651,7690,10651,7642,10678,7642,10678,7764,10680,7769,10654,7769,10654,7757,10649,7766,10642,7750,10649,7745,10651,7738,10651,7714,10649,7706,10644,7702,10622,7702,10615,7711,10615,7740xe" stroked="f" style="position:absolute;left:10589;top:7642;width:60;height:130">
              <v:path arrowok="t"/>
              <v:fill/>
            </v:shape>
            <v:shape coordorigin="10699,7682" coordsize="84,89" fillcolor="#08809E" filled="t" path="m10783,7682l10783,7769,10759,7769,10759,7757,10754,7762,10747,7771,10730,7771,10721,7770,10705,7759,10699,7733,10699,7682,10728,7682,10728,7742,10730,7750,10750,7750,10754,7745,10754,7740,10757,7735,10757,7682,10783,7682xe" stroked="f" style="position:absolute;left:10699;top:7682;width:84;height:89">
              <v:path arrowok="t"/>
              <v:fill/>
            </v:shape>
            <v:shape coordorigin="10805,7680" coordsize="55,89" fillcolor="#08809E" filled="t" path="m10846,7680l10860,7680,10860,7706,10841,7706,10836,7711,10834,7718,10834,7769,10805,7769,10805,7682,10829,7682,10829,7699,10834,7685,10846,7680xe" stroked="f" style="position:absolute;left:10805;top:7680;width:55;height:89">
              <v:path arrowok="t"/>
              <v:fill/>
            </v:shape>
            <v:shape coordorigin="10867,7680" coordsize="66,91" fillcolor="#08809E" filled="t" path="m10933,7686l10925,7716,10925,7709,10922,7697,10913,7680,10933,7686xe" stroked="f" style="position:absolute;left:10867;top:7680;width:66;height:91">
              <v:path arrowok="t"/>
              <v:fill/>
            </v:shape>
            <v:shape coordorigin="10867,7680" coordsize="66,91" fillcolor="#08809E" filled="t" path="m10918,7752l10927,7752,10934,7750,10942,7747,10946,7766,10937,7769,10927,7771,10915,7771,10907,7771,10885,7764,10872,7748,10867,7726,10867,7721,10874,7701,10889,7686,10913,7680,10922,7697,10898,7697,10894,7709,10894,7716,10925,7716,10933,7686,10947,7702,10951,7723,10951,7735,10894,7735,10894,7745,10906,7752,10918,7752xe" stroked="f" style="position:absolute;left:10867;top:7680;width:66;height:91">
              <v:path arrowok="t"/>
              <v:fill/>
            </v:shape>
            <v:shape coordorigin="9346,7954" coordsize="38,38" fillcolor="#231F1F" filled="t" path="m9365,7992l9355,7992,9346,7982,9346,7963,9355,7954,9374,7954,9384,7961,9384,7982,9374,7992,9365,7992xe" stroked="f" style="position:absolute;left:9346;top:7954;width:38;height:38">
              <v:path arrowok="t"/>
              <v:fill/>
            </v:shape>
            <v:shape style="position:absolute;left:9525;top:7881;width:4695;height:185" type="#_x0000_t75">
              <v:imagedata o:title="" r:id="rId24"/>
            </v:shape>
            <v:shape style="position:absolute;left:9518;top:8131;width:4647;height:435" type="#_x0000_t75">
              <v:imagedata o:title="" r:id="rId25"/>
            </v:shape>
            <v:shape coordorigin="9346,8702" coordsize="38,38" fillcolor="#231F1F" filled="t" path="m9365,8741l9355,8741,9346,8734,9346,8712,9355,8702,9374,8702,9384,8712,9384,8734,9374,8741,9365,8741xe" stroked="f" style="position:absolute;left:9346;top:8702;width:38;height:38">
              <v:path arrowok="t"/>
              <v:fill/>
            </v:shape>
            <v:shape style="position:absolute;left:9523;top:8633;width:4702;height:430" type="#_x0000_t75">
              <v:imagedata o:title="" r:id="rId26"/>
            </v:shape>
            <v:shape coordorigin="9346,9204" coordsize="38,36" fillcolor="#231F1F" filled="t" path="m9365,9240l9355,9240,9346,9233,9346,9211,9355,9204,9374,9204,9384,9211,9384,9233,9374,9240,9365,9240xe" stroked="f" style="position:absolute;left:9346;top:9204;width:38;height:36">
              <v:path arrowok="t"/>
              <v:fill/>
            </v:shape>
            <v:shape style="position:absolute;left:9525;top:9132;width:4613;height:183" type="#_x0000_t75">
              <v:imagedata o:title="" r:id="rId27"/>
            </v:shape>
            <v:shape style="position:absolute;left:9518;top:9381;width:4129;height:185" type="#_x0000_t75">
              <v:imagedata o:title="" r:id="rId28"/>
            </v:shape>
            <v:shape coordorigin="9588,9895" coordsize="113,151" fillcolor="#231F1F" filled="t" path="m9665,10030l9677,10030,9689,10027,9696,10025,9701,10039,9700,10040,9684,10045,9660,10046,9656,10046,9634,10042,9615,10033,9601,10018,9591,9997,9588,9972,9589,9961,9594,9939,9605,9921,9621,9907,9641,9898,9665,9895,9684,9895,9696,9898,9701,9900,9696,9917,9689,9912,9679,9910,9665,9910,9659,9910,9638,9915,9622,9927,9611,9946,9607,9972,9607,9974,9612,9997,9623,10015,9641,10026,9665,10030xe" stroked="f" style="position:absolute;left:9588;top:9895;width:113;height:151">
              <v:path arrowok="t"/>
              <v:fill/>
            </v:shape>
            <v:shape coordorigin="9713,9936" coordsize="106,110" fillcolor="#231F1F" filled="t" path="m9818,9991l9815,10013,9802,10032,9785,10043,9766,10046,9748,10044,9736,10006,9747,10025,9766,10032,9777,10030,9792,10015,9797,9991,9796,9978,9787,9959,9766,9950,9753,9953,9739,9969,9744,9940,9766,9936,9784,9939,9802,9950,9814,9967,9818,9991xe" stroked="f" style="position:absolute;left:9713;top:9936;width:106;height:110">
              <v:path arrowok="t"/>
              <v:fill/>
            </v:shape>
            <v:shape coordorigin="9713,9936" coordsize="106,110" fillcolor="#231F1F" filled="t" path="m9713,9991l9716,9971,9727,9952,9744,9940,9739,9969,9734,9991,9736,10006,9748,10044,9730,10033,9717,10015,9713,9991xe" stroked="f" style="position:absolute;left:9713;top:9936;width:106;height:110">
              <v:path arrowok="t"/>
              <v:fill/>
            </v:shape>
            <v:shape coordorigin="9852,9888" coordsize="0,156" filled="f" path="m9852,10044l9852,9888e" strokecolor="#231F1F" stroked="t" strokeweight="1.06002pt" style="position:absolute;left:9852;top:9888;width:0;height:156">
              <v:path arrowok="t"/>
            </v:shape>
            <v:shape coordorigin="9905,9888" coordsize="0,156" filled="f" path="m9905,10044l9905,9888e" strokecolor="#231F1F" stroked="t" strokeweight="1.06002pt" style="position:absolute;left:9905;top:9888;width:0;height:156">
              <v:path arrowok="t"/>
            </v:shape>
            <v:shape coordorigin="9938,9936" coordsize="60,110" fillcolor="#231F1F" filled="t" path="m9945,10035l9958,10027,9965,10032,9989,10032,9998,10039,9986,10046,9970,10046,9964,10046,9945,10035xe" stroked="f" style="position:absolute;left:9938;top:9936;width:60;height:110">
              <v:path arrowok="t"/>
              <v:fill/>
            </v:shape>
            <v:shape coordorigin="9938,9936" coordsize="60,110" fillcolor="#231F1F" filled="t" path="m10022,10044l10006,10044,10003,10032,9998,10039,9989,10032,9998,10025,10001,10015,10003,10013,10003,9991,9986,9991,9966,9998,9958,10015,9958,10027,9945,10035,9938,10015,9941,10003,9952,9989,9972,9980,10001,9977,10001,9965,9998,9950,9967,9950,9958,9953,9950,9958,9946,9946,9955,9938,9967,9936,9982,9936,10006,9942,10019,9958,10022,9979,10022,10044xe" stroked="f" style="position:absolute;left:9938;top:9936;width:60;height:110">
              <v:path arrowok="t"/>
              <v:fill/>
            </v:shape>
            <v:shape coordorigin="10051,9936" coordsize="58,86" fillcolor="#231F1F" filled="t" path="m10073,9974l10073,9955,10073,9955,10088,9941,10109,9936,10102,9950,10090,9950,10078,9960,10073,9974xe" stroked="f" style="position:absolute;left:10051;top:9936;width:58;height:86">
              <v:path arrowok="t"/>
              <v:fill/>
            </v:shape>
            <v:shape coordorigin="10051,9936" coordsize="58,86" fillcolor="#231F1F" filled="t" path="m10073,9888l10073,10008,10075,10022,10087,10032,10102,10032,10113,10030,10128,10015,10133,9991,10131,9977,10122,9958,10102,9950,10109,9936,10119,9937,10138,9947,10150,9965,10154,9989,10152,10010,10141,10030,10125,10042,10106,10046,10105,10046,10084,10042,10070,10027,10068,10044,10051,10044,10051,9888,10073,9888xe" stroked="f" style="position:absolute;left:10051;top:9936;width:58;height:86">
              <v:path arrowok="t"/>
              <v:fill/>
            </v:shape>
            <v:shape coordorigin="10169,9936" coordsize="106,110" fillcolor="#231F1F" filled="t" path="m10243,9958l10222,9950,10209,9953,10195,9969,10190,9991,10192,10006,10204,10044,10186,10033,10173,10015,10169,9991,10172,9970,10184,9952,10202,9940,10224,9936,10243,9958xe" stroked="f" style="position:absolute;left:10169;top:9936;width:106;height:110">
              <v:path arrowok="t"/>
              <v:fill/>
            </v:shape>
            <v:shape coordorigin="10169,9936" coordsize="106,110" fillcolor="#231F1F" filled="t" path="m10274,9991l10271,10013,10258,10032,10241,10043,10222,10046,10204,10044,10192,10006,10203,10025,10222,10032,10235,10029,10250,10015,10255,9991,10253,9977,10243,9958,10224,9936,10240,9938,10258,9949,10270,9967,10274,9991xe" stroked="f" style="position:absolute;left:10169;top:9936;width:106;height:110">
              <v:path arrowok="t"/>
              <v:fill/>
            </v:shape>
            <v:shape coordorigin="10298,9936" coordsize="53,108" fillcolor="#231F1F" filled="t" path="m10318,10044l10298,10044,10298,9938,10315,9938,10315,9960,10320,9946,10332,9936,10351,9936,10351,9955,10349,9955,10344,9953,10332,9953,10322,9965,10318,9979,10318,10044xe" stroked="f" style="position:absolute;left:10298;top:9936;width:53;height:108">
              <v:path arrowok="t"/>
              <v:fill/>
            </v:shape>
            <v:shape coordorigin="10361,9936" coordsize="86,110" fillcolor="#231F1F" filled="t" path="m10364,10002l10376,9988,10397,9980,10426,9977,10426,9965,10423,9950,10392,9950,10380,9953,10373,9958,10368,9946,10378,9938,10390,9936,10404,9936,10429,9942,10426,10015,10426,9991,10409,9991,10389,9998,10380,10015,10380,10027,10367,10035,10361,10015,10364,10002xe" stroked="f" style="position:absolute;left:10361;top:9936;width:86;height:110">
              <v:path arrowok="t"/>
              <v:fill/>
            </v:shape>
            <v:shape coordorigin="10361,9936" coordsize="86,110" fillcolor="#231F1F" filled="t" path="m10428,10044l10428,10032,10426,10032,10421,10039,10409,10046,10394,10046,10387,10046,10367,10035,10380,10027,10390,10032,10414,10032,10421,10025,10426,10015,10429,9942,10442,9958,10445,9979,10445,10037,10447,10044,10428,10044xe" stroked="f" style="position:absolute;left:10361;top:9936;width:86;height:110">
              <v:path arrowok="t"/>
              <v:fill/>
            </v:shape>
            <v:shape coordorigin="10462,9912" coordsize="65,134" fillcolor="#231F1F" filled="t" path="m10478,10022l10478,9953,10462,9953,10462,9938,10478,9938,10478,9919,10498,9912,10498,9938,10526,9938,10526,9953,10498,9953,10498,10022,10502,10030,10524,10030,10524,10044,10522,10046,10498,10046,10490,10044,10486,10039,10481,10032,10478,10022xe" stroked="f" style="position:absolute;left:10462;top:9912;width:65;height:134">
              <v:path arrowok="t"/>
              <v:fill/>
            </v:shape>
            <v:shape coordorigin="10546,9895" coordsize="24,149" fillcolor="#231F1F" filled="t" path="m10570,9907l10570,9914,10565,9919,10550,9919,10546,9914,10546,9902,10550,9895,10565,9895,10570,9902,10570,9907xe" stroked="f" style="position:absolute;left:10546;top:9895;width:24;height:149">
              <v:path arrowok="t"/>
              <v:fill/>
            </v:shape>
            <v:shape coordorigin="10546,9895" coordsize="24,149" fillcolor="#231F1F" filled="t" path="m10548,10044l10548,9938,10567,9938,10567,10044,10548,10044xe" stroked="f" style="position:absolute;left:10546;top:9895;width:24;height:149">
              <v:path arrowok="t"/>
              <v:fill/>
            </v:shape>
            <v:shape coordorigin="10591,9936" coordsize="106,110" fillcolor="#231F1F" filled="t" path="m10681,9950l10665,9959,10644,9950,10630,9954,10615,9970,10610,9991,10613,10007,10625,10025,10644,10032,10626,10044,10609,10033,10596,10015,10591,9991,10594,9971,10605,9952,10623,9940,10644,9936,10663,9939,10681,9950xe" stroked="f" style="position:absolute;left:10591;top:9936;width:106;height:110">
              <v:path arrowok="t"/>
              <v:fill/>
            </v:shape>
            <v:shape coordorigin="10591,9936" coordsize="106,110" fillcolor="#231F1F" filled="t" path="m10697,9991l10693,10013,10681,10032,10663,10043,10644,10046,10642,10046,10626,10044,10644,10032,10656,10030,10670,10015,10675,9991,10674,9978,10665,9959,10681,9950,10693,9967,10697,9991xe" stroked="f" style="position:absolute;left:10591;top:9936;width:106;height:110">
              <v:path arrowok="t"/>
              <v:fill/>
            </v:shape>
            <v:shape coordorigin="10718,9936" coordsize="94,108" fillcolor="#231F1F" filled="t" path="m10754,9950l10745,9960,10740,9972,10740,10044,10721,10044,10721,9948,10718,9938,10738,9938,10738,9955,10738,9955,10751,9942,10774,9936,10790,9940,10805,9954,10812,9982,10812,10044,10793,10044,10793,9981,10786,9960,10766,9950,10754,9950xe" stroked="f" style="position:absolute;left:10718;top:9936;width:94;height:108">
              <v:path arrowok="t"/>
              <v:fill/>
            </v:shape>
            <v:shape style="position:absolute;left:9576;top:10207;width:4733;height:1143" type="#_x0000_t75">
              <v:imagedata o:title="" r:id="rId29"/>
            </v:shape>
            <v:shape coordorigin="9586,11455" coordsize="70,91" fillcolor="#231F1F" filled="t" path="m9655,11544l9641,11544,9641,11532,9638,11532,9634,11539,9626,11546,9612,11546,9602,11530,9610,11534,9629,11534,9636,11527,9638,11520,9638,11498,9650,11469,9655,11489,9655,11544xe" stroked="f" style="position:absolute;left:9586;top:11455;width:70;height:91">
              <v:path arrowok="t"/>
              <v:fill/>
            </v:shape>
            <v:shape coordorigin="9586,11455" coordsize="70,91" fillcolor="#231F1F" filled="t" path="m9600,11458l9610,11455,9622,11455,9633,11456,9650,11469,9638,11498,9637,11498,9614,11502,9602,11518,9602,11530,9612,11546,9595,11546,9586,11532,9586,11519,9592,11502,9610,11492,9638,11489,9638,11479,9636,11465,9619,11467,9602,11467,9595,11472,9593,11462,9600,11458xe" stroked="f" style="position:absolute;left:9586;top:11455;width:70;height:91">
              <v:path arrowok="t"/>
              <v:fill/>
            </v:shape>
            <v:shape coordorigin="9718,11455" coordsize="125,89" fillcolor="#231F1F" filled="t" path="m9835,11465l9842,11491,9842,11544,9828,11544,9828,11477,9821,11467,9799,11467,9792,11474,9790,11482,9790,11484,9787,11489,9787,11544,9773,11544,9773,11477,9766,11467,9744,11467,9737,11474,9734,11484,9734,11544,9718,11544,9718,11455,9732,11455,9732,11470,9737,11462,9746,11455,9773,11455,9780,11462,9785,11472,9787,11467,9792,11462,9794,11460,9799,11458,9806,11455,9814,11455,9819,11456,9835,11465xe" stroked="f" style="position:absolute;left:9718;top:11455;width:125;height:89">
              <v:path arrowok="t"/>
              <v:fill/>
            </v:shape>
            <v:shape coordorigin="9866,11422" coordsize="19,122" fillcolor="#231F1F" filled="t" path="m9886,11431l9886,11436,9883,11441,9871,11441,9866,11436,9866,11426,9871,11422,9883,11422,9886,11426,9886,11431xe" stroked="f" style="position:absolute;left:9866;top:11422;width:19;height:122">
              <v:path arrowok="t"/>
              <v:fill/>
            </v:shape>
            <v:shape coordorigin="9866,11422" coordsize="19,122" fillcolor="#231F1F" filled="t" path="m9869,11544l9869,11455,9883,11455,9883,11544,9869,11544xe" stroked="f" style="position:absolute;left:9866;top:11422;width:19;height:122">
              <v:path arrowok="t"/>
              <v:fill/>
            </v:shape>
            <v:shape coordorigin="9905,11455" coordsize="67,91" fillcolor="#231F1F" filled="t" path="m9943,11468l9926,11479,9919,11501,9920,11506,9930,11525,9950,11532,9960,11532,9965,11530,9970,11527,9972,11539,9970,11542,9960,11546,9945,11546,9923,11539,9910,11523,9905,11501,9905,11495,9912,11474,9927,11460,9950,11455,9960,11455,9970,11458,9972,11460,9970,11472,9965,11470,9960,11467,9950,11467,9943,11468xe" stroked="f" style="position:absolute;left:9905;top:11455;width:67;height:91">
              <v:path arrowok="t"/>
              <v:fill/>
            </v:shape>
            <v:shape coordorigin="9991,11455" coordsize="43,89" fillcolor="#231F1F" filled="t" path="m10008,11544l9991,11544,9991,11455,10006,11455,10006,11474,10010,11462,10020,11455,10034,11455,10034,11470,10018,11470,10010,11477,10008,11489,10008,11544xe" stroked="f" style="position:absolute;left:9991;top:11455;width:43;height:89">
              <v:path arrowok="t"/>
              <v:fill/>
            </v:shape>
            <v:shape coordorigin="10042,11455" coordsize="86,91" fillcolor="#231F1F" filled="t" path="m10081,11467l10064,11479,10058,11501,10059,11504,10066,11526,10085,11534,10089,11534,10105,11522,10111,11498,10111,11497,10105,11477,10085,11467,10081,11467,10064,11460,10085,11455,10086,11455,10108,11461,10123,11476,10128,11498,10128,11505,10119,11529,10103,11542,10085,11546,10082,11546,10061,11539,10047,11523,10042,11501,10042,11497,10049,11474,10064,11460,10081,11467xe" stroked="f" style="position:absolute;left:10042;top:11455;width:86;height:91">
              <v:path arrowok="t"/>
              <v:fill/>
            </v:shape>
            <v:shape coordorigin="10142,11455" coordsize="55,91" fillcolor="#231F1F" filled="t" path="m10195,11460l10190,11472,10188,11470,10181,11467,10164,11467,10159,11472,10159,11484,10164,11489,10176,11494,10190,11498,10198,11506,10198,11521,10189,11539,10166,11546,10157,11546,10147,11542,10142,11539,10145,11527,10150,11530,10159,11534,10178,11534,10183,11527,10183,11513,10178,11508,10166,11506,10152,11498,10145,11491,10145,11465,10154,11455,10183,11455,10190,11458,10195,11460xe" stroked="f" style="position:absolute;left:10142;top:11455;width:55;height:91">
              <v:path arrowok="t"/>
              <v:fill/>
            </v:shape>
            <v:shape coordorigin="10212,11455" coordsize="70,91" fillcolor="#231F1F" filled="t" path="m10217,11523l10212,11501,10212,11494,10220,11474,10237,11460,10260,11455,10270,11455,10277,11458,10282,11460,10277,11472,10274,11470,10267,11467,10260,11467,10252,11468,10234,11479,10229,11501,10229,11504,10238,11525,10258,11532,10267,11532,10274,11530,10279,11527,10282,11539,10277,11542,10267,11546,10252,11546,10231,11539,10217,11523xe" stroked="f" style="position:absolute;left:10212;top:11455;width:70;height:91">
              <v:path arrowok="t"/>
              <v:fill/>
            </v:shape>
            <v:shape coordorigin="10291,11455" coordsize="86,91" fillcolor="#231F1F" filled="t" path="m10334,11467l10331,11467,10314,11479,10308,11501,10308,11504,10317,11526,10334,11534,10339,11534,10354,11522,10361,11498,10361,11497,10355,11477,10334,11467,10334,11455,10336,11455,10358,11461,10372,11476,10378,11498,10377,11505,10369,11529,10354,11542,10334,11546,10331,11546,10311,11539,10297,11523,10291,11501,10291,11497,10298,11474,10313,11460,10334,11455,10334,11467xe" stroked="f" style="position:absolute;left:10291;top:11455;width:86;height:91">
              <v:path arrowok="t"/>
              <v:fill/>
            </v:shape>
            <v:shape coordorigin="10397,11455" coordsize="46,125" fillcolor="#231F1F" filled="t" path="m10414,11486l10411,11472,10418,11460,10428,11455,10442,11455,10438,11467,10428,11467,10418,11474,10414,11486xe" stroked="f" style="position:absolute;left:10397;top:11455;width:46;height:125">
              <v:path arrowok="t"/>
              <v:fill/>
            </v:shape>
            <v:shape coordorigin="10397,11455" coordsize="46,125" fillcolor="#231F1F" filled="t" path="m10481,11503l10474,11527,10459,11541,10440,11546,10428,11546,10418,11539,10414,11532,10414,11580,10397,11580,10397,11455,10411,11455,10411,11472,10414,11486,10414,11515,10416,11525,10426,11532,10441,11532,10458,11522,10464,11498,10464,11497,10457,11476,10438,11467,10442,11455,10461,11460,10475,11475,10481,11498,10481,11503xe" stroked="f" style="position:absolute;left:10397;top:11455;width:46;height:125">
              <v:path arrowok="t"/>
              <v:fill/>
            </v:shape>
            <v:shape coordorigin="10493,11455" coordsize="77,91" fillcolor="#231F1F" filled="t" path="m10498,11523l10493,11501,10493,11499,10498,11476,10510,11482,10510,11504,10519,11526,10538,11532,10558,11532,10562,11527,10565,11539,10560,11542,10550,11546,10533,11546,10511,11539,10498,11523xe" stroked="f" style="position:absolute;left:10493;top:11455;width:77;height:91">
              <v:path arrowok="t"/>
              <v:fill/>
            </v:shape>
            <v:shape coordorigin="10493,11455" coordsize="77,91" fillcolor="#231F1F" filled="t" path="m10510,11482l10498,11476,10513,11461,10534,11455,10552,11460,10566,11476,10570,11496,10570,11503,10510,11503,10510,11491,10555,11491,10555,11482,10550,11465,10517,11465,10510,11482xe" stroked="f" style="position:absolute;left:10493;top:11455;width:77;height:91">
              <v:path arrowok="t"/>
              <v:fill/>
            </v:shape>
            <v:shape coordorigin="10584,11522" coordsize="22,24" fillcolor="#231F1F" filled="t" path="m10596,11546l10589,11546,10584,11542,10584,11527,10589,11522,10601,11522,10606,11527,10606,11542,10601,11546,10596,11546xe" stroked="f" style="position:absolute;left:10584;top:11522;width:22;height:24">
              <v:path arrowok="t"/>
              <v:fill/>
            </v:shape>
            <v:shape style="position:absolute;left:9271;top:1804;width:557;height:555" type="#_x0000_t75">
              <v:imagedata o:title="" r:id="rId30"/>
            </v:shape>
            <v:shape coordorigin="6384,11818" coordsize="1982,120" fillcolor="#D45D1F" filled="t" path="m6384,11818l8366,11818,8366,11938,6384,11938,6384,11818xe" stroked="f" style="position:absolute;left:6384;top:11818;width:1982;height:120">
              <v:path arrowok="t"/>
              <v:fill/>
            </v:shape>
            <v:shape coordorigin="818,0" coordsize="161,158" fillcolor="#FFFFFF" filled="t" path="m854,150l839,137,827,120,821,98,818,70,818,0,869,0,869,72,871,92,880,111,898,118,912,114,924,99,929,72,929,0,979,0,979,73,976,98,969,120,957,136,941,149,920,156,895,158,874,156,854,150xe" stroked="f" style="position:absolute;left:818;top:0;width:161;height:158">
              <v:path arrowok="t"/>
              <v:fill/>
            </v:shape>
            <v:shape coordorigin="1013,0" coordsize="163,154" fillcolor="#FFFFFF" filled="t" path="m1176,0l1130,0,1130,31,1131,51,1131,71,1133,89,1125,70,1116,52,1107,34,1102,24,1089,0,1013,0,1013,154,1058,154,1058,24,1067,42,1075,61,1084,80,1090,91,1123,154,1176,154,1176,0xe" stroked="f" style="position:absolute;left:1013;top:0;width:163;height:154">
              <v:path arrowok="t"/>
              <v:fill/>
            </v:shape>
            <v:shape coordorigin="1236,0" coordsize="0,154" filled="f" path="m1236,154l1236,0e" strokecolor="#FFFFFF" stroked="t" strokeweight="2.74pt" style="position:absolute;left:1236;top:0;width:0;height:154">
              <v:path arrowok="t"/>
            </v:shape>
            <v:shape coordorigin="1284,0" coordsize="149,154" fillcolor="#FFFFFF" filled="t" path="m1385,7l1433,7,1433,0,1284,0,1284,7,1332,7,1332,154,1385,154,1385,7xe" stroked="f" style="position:absolute;left:1284;top:0;width:149;height:154">
              <v:path arrowok="t"/>
              <v:fill/>
            </v:shape>
            <v:shape coordorigin="1517,0" coordsize="91,154" fillcolor="#FFFFFF" filled="t" path="m1608,0l1517,0,1524,34,1560,17,1560,154,1608,154,1608,0xe" stroked="f" style="position:absolute;left:1517;top:0;width:91;height:154">
              <v:path arrowok="t"/>
              <v:fill/>
            </v:shape>
            <v:shape coordorigin="1805,0" coordsize="149,158" fillcolor="#FFFFFF" filled="t" path="m1931,156l1949,151,1954,149,1946,110,1939,113,1925,115,1913,115,1889,111,1872,99,1861,81,1858,60,1862,35,1875,17,1893,8,1913,5,1927,5,1939,7,1946,12,1949,0,1827,0,1817,14,1808,35,1805,59,1805,62,1807,84,1813,104,1823,122,1837,137,1856,148,1879,156,1906,158,1931,156xe" stroked="f" style="position:absolute;left:1805;top:0;width:149;height:158">
              <v:path arrowok="t"/>
              <v:fill/>
            </v:shape>
            <v:shape coordorigin="1966,14" coordsize="92,144" fillcolor="#FFFFFF" filled="t" path="m2054,70l2054,62,2052,46,2021,46,2038,14,2057,17,2054,70xe" stroked="f" style="position:absolute;left:1966;top:14;width:92;height:144">
              <v:path arrowok="t"/>
              <v:fill/>
            </v:shape>
            <v:shape coordorigin="1966,14" coordsize="92,144" fillcolor="#FFFFFF" filled="t" path="m2050,120l2076,120,2088,115,2093,149,2083,153,2063,157,2042,158,2035,158,2011,154,1992,144,1978,129,1969,109,1966,86,1966,85,1969,66,1977,47,1991,30,2011,19,2038,14,2021,46,2014,60,2014,70,2054,70,2057,17,2078,26,2092,41,2100,61,2102,84,2102,91,2100,101,2100,103,2014,103,2016,115,2033,120,2050,120xe" stroked="f" style="position:absolute;left:1966;top:14;width:92;height:144">
              <v:path arrowok="t"/>
              <v:fill/>
            </v:shape>
            <v:shape coordorigin="2149,0" coordsize="0,154" filled="f" path="m2149,154l2149,0e" strokecolor="#FFFFFF" stroked="t" strokeweight="2.62pt" style="position:absolute;left:2149;top:0;width:0;height:154">
              <v:path arrowok="t"/>
            </v:shape>
            <v:shape coordorigin="2231,0" coordsize="0,154" filled="f" path="m2231,154l2231,0e" strokecolor="#FFFFFF" stroked="t" strokeweight="2.62pt" style="position:absolute;left:2231;top:0;width:0;height:154">
              <v:path arrowok="t"/>
            </v:shape>
            <v:shape coordorigin="2280,14" coordsize="110,144" fillcolor="#FFFFFF" filled="t" path="m2333,50l2333,60,2338,62,2354,70,2372,77,2386,91,2390,110,2387,128,2376,144,2356,154,2328,158,2317,158,2297,154,2280,146,2290,113,2297,118,2316,122,2338,122,2342,120,2342,110,2340,108,2326,103,2302,92,2289,77,2285,60,2287,45,2299,29,2318,18,2345,14,2347,14,2369,16,2386,22,2376,55,2371,53,2357,48,2338,48,2333,50xe" stroked="f" style="position:absolute;left:2280;top:14;width:110;height:144">
              <v:path arrowok="t"/>
              <v:fill/>
            </v:shape>
            <v:shape coordorigin="823,274" coordsize="283,408" fillcolor="#FFFFFF" filled="t" path="m883,294l902,285,924,279,946,275,970,274,987,274,1010,277,1032,283,1052,291,1070,303,1084,317,1095,336,1102,358,1104,384,1102,406,1094,427,1083,444,1066,457,1046,466,1022,470,1022,473,1049,479,1068,488,1084,502,1096,519,1104,540,1106,564,1106,574,1103,597,1095,618,1085,635,1070,650,1053,661,1034,670,1011,677,987,680,960,682,958,682,934,680,911,677,890,671,871,662,855,650,842,634,832,614,825,590,823,562,905,562,905,570,910,593,921,611,938,622,962,626,970,626,992,620,1010,607,1021,589,1025,566,1024,551,1016,529,1003,514,984,506,961,502,936,502,936,442,945,442,968,442,989,436,1005,425,1016,408,1020,384,1017,363,1006,345,989,335,965,331,960,331,938,337,922,350,913,370,910,394,828,394,828,382,832,358,840,338,851,320,866,306,883,294xe" stroked="f" style="position:absolute;left:823;top:274;width:283;height:408">
              <v:path arrowok="t"/>
              <v:fill/>
            </v:shape>
            <v:shape coordorigin="1357,281" coordsize="104,138" fillcolor="#FFFFFF" filled="t" path="m1357,281l1367,281,1381,282,1397,284,1415,287,1434,292,1453,299,1461,419,1452,399,1441,381,1427,366,1410,354,1390,346,1368,340,1357,281xe" stroked="f" style="position:absolute;left:1357;top:281;width:104;height:138">
              <v:path arrowok="t"/>
              <v:fill/>
            </v:shape>
            <v:shape coordorigin="1142,281" coordsize="415,394" fillcolor="#FFFFFF" filled="t" path="m1190,617l1190,338,1142,338,1142,281,1357,281,1368,340,1342,338,1274,338,1274,617,1342,617,1353,616,1377,613,1398,607,1417,597,1433,584,1446,568,1456,549,1463,528,1467,504,1469,478,1469,466,1466,442,1461,419,1453,299,1473,309,1492,321,1509,337,1525,356,1538,380,1549,407,1555,440,1558,478,1557,489,1555,514,1551,538,1544,559,1535,579,1524,597,1511,613,1496,628,1480,640,1461,650,1441,659,1420,666,1397,671,1372,673,1346,674,1142,674,1142,617,1190,617xe" stroked="f" style="position:absolute;left:1142;top:281;width:415;height:394">
              <v:path arrowok="t"/>
              <v:fill/>
            </v:shape>
            <v:shape coordorigin="1752,281" coordsize="413,401" fillcolor="#FFFFFF" filled="t" path="m1994,338l1994,281,2165,281,2165,338,2124,338,2124,538,2123,555,2119,576,2111,595,2101,614,2088,630,2072,645,2054,657,2034,668,2012,675,1989,680,1963,682,1957,682,1921,679,1890,672,1865,662,1844,649,1828,634,1815,618,1806,601,1800,584,1795,567,1793,552,1793,538,1793,338,1752,338,1752,281,1930,281,1930,338,1877,338,1877,518,1877,536,1879,556,1884,576,1893,596,1909,611,1932,622,1963,626,1985,625,2011,616,2029,601,2040,583,2046,563,2049,543,2050,525,2050,338,1994,338xe" stroked="f" style="position:absolute;left:1752;top:281;width:413;height:401">
              <v:path arrowok="t"/>
              <v:fill/>
            </v:shape>
            <v:shape coordorigin="2194,384" coordsize="348,290" fillcolor="#FFFFFF" filled="t" path="m2314,619l2350,619,2350,674,2194,674,2194,619,2232,619,2232,446,2194,446,2194,394,2306,394,2306,442,2313,431,2327,414,2343,402,2361,392,2381,386,2402,384,2416,384,2441,389,2461,397,2477,409,2489,425,2497,445,2502,468,2503,494,2503,619,2542,619,2542,674,2386,674,2386,619,2422,619,2422,499,2420,482,2411,462,2395,447,2374,442,2353,445,2335,457,2323,475,2316,496,2314,518,2314,619xe" stroked="f" style="position:absolute;left:2194;top:384;width:348;height:290">
              <v:path arrowok="t"/>
              <v:fill/>
            </v:shape>
            <v:shape coordorigin="2580,394" coordsize="158,281" fillcolor="#FFFFFF" filled="t" path="m2738,619l2738,674,2580,674,2580,619,2618,619,2618,446,2580,446,2580,394,2700,394,2700,619,2738,619xe" stroked="f" style="position:absolute;left:2580;top:394;width:158;height:281">
              <v:path arrowok="t"/>
              <v:fill/>
            </v:shape>
            <v:shape coordorigin="2616,313" coordsize="84,0" filled="f" path="m2616,313l2700,313e" strokecolor="#FFFFFF" stroked="t" strokeweight="4.06pt" style="position:absolute;left:2616;top:313;width:84;height:0">
              <v:path arrowok="t"/>
            </v:shape>
            <v:shape coordorigin="2755,310" coordsize="221,372" fillcolor="#FFFFFF" filled="t" path="m2976,583l2976,605,2972,628,2964,647,2952,662,2936,673,2914,679,2887,682,2865,679,2843,671,2825,658,2812,642,2804,623,2801,602,2801,446,2755,446,2755,394,2801,394,2801,338,2880,310,2880,394,2957,394,2957,446,2880,446,2880,583,2880,595,2885,617,2904,626,2915,624,2926,605,2928,583,2976,583xe" stroked="f" style="position:absolute;left:2755;top:310;width:221;height:372">
              <v:path arrowok="t"/>
              <v:fill/>
            </v:shape>
            <v:shape coordorigin="3362,281" coordsize="65,106" fillcolor="#FFFFFF" filled="t" path="m3362,281l3366,281,3386,282,3407,284,3428,289,3416,387,3408,363,3393,349,3374,342,3362,281xe" stroked="f" style="position:absolute;left:3362;top:281;width:65;height:106">
              <v:path arrowok="t"/>
              <v:fill/>
            </v:shape>
            <v:shape coordorigin="3149,281" coordsize="353,394" fillcolor="#FFFFFF" filled="t" path="m3365,468l3386,462,3403,451,3414,433,3418,406,3416,387,3428,289,3447,296,3465,307,3480,323,3491,343,3499,369,3502,401,3501,414,3498,442,3490,465,3480,484,3466,499,3450,510,3431,518,3410,524,3387,527,3362,528,3286,528,3286,617,3350,617,3350,674,3149,674,3149,617,3204,617,3204,338,3149,338,3149,281,3362,281,3374,342,3352,339,3329,338,3286,338,3286,470,3341,470,3365,468xe" stroked="f" style="position:absolute;left:3149;top:281;width:353;height:394">
              <v:path arrowok="t"/>
              <v:fill/>
            </v:shape>
            <v:shape coordorigin="3545,274" coordsize="158,401" fillcolor="#FFFFFF" filled="t" path="m3703,619l3703,674,3545,674,3545,619,3586,619,3586,326,3545,326,3545,274,3665,274,3665,619,3703,619xe" stroked="f" style="position:absolute;left:3545;top:274;width:158;height:401">
              <v:path arrowok="t"/>
              <v:fill/>
            </v:shape>
            <v:shape coordorigin="3746,384" coordsize="293,298" fillcolor="#FFFFFF" filled="t" path="m3821,478l3746,478,3747,470,3753,445,3763,426,3778,411,3795,400,3815,392,3837,387,3860,385,3883,384,3903,385,3929,388,3951,395,3968,405,3981,419,3991,436,3998,456,4002,481,4003,509,4003,619,4039,619,4039,674,3929,674,3929,634,3925,639,3911,656,3895,669,3878,676,3858,680,3835,682,3820,681,3814,590,3818,610,3832,624,3854,629,3869,628,3890,620,3907,608,3919,590,3926,569,3929,545,3890,545,3878,545,3853,548,3854,498,3877,497,3900,497,3929,497,3929,475,3927,463,3917,445,3898,435,3874,432,3861,433,3841,440,3827,455,3821,478xe" stroked="f" style="position:absolute;left:3746;top:384;width:293;height:298">
              <v:path arrowok="t"/>
              <v:fill/>
            </v:shape>
            <v:shape coordorigin="3737,498" coordsize="117,183" fillcolor="#FFFFFF" filled="t" path="m3798,676l3778,668,3761,655,3748,639,3740,618,3737,593,3737,580,3743,556,3754,537,3769,522,3787,512,3808,505,3830,500,3854,498,3853,548,3832,555,3819,569,3814,590,3820,681,3798,676xe" stroked="f" style="position:absolute;left:3737;top:498;width:117;height:183">
              <v:path arrowok="t"/>
              <v:fill/>
            </v:shape>
            <v:shape coordorigin="4068,384" coordsize="348,290" fillcolor="#FFFFFF" filled="t" path="m4186,619l4222,619,4222,674,4068,674,4068,619,4106,619,4106,446,4068,446,4068,394,4178,394,4178,442,4181,442,4188,431,4201,414,4217,402,4235,392,4255,386,4277,384,4288,384,4314,388,4334,396,4350,409,4362,425,4369,444,4374,468,4375,494,4375,619,4416,619,4416,674,4260,674,4260,619,4296,619,4296,499,4294,482,4285,462,4270,447,4248,442,4226,446,4208,458,4195,475,4188,496,4186,518,4186,619xe" stroked="f" style="position:absolute;left:4068;top:384;width:348;height:290">
              <v:path arrowok="t"/>
              <v:fill/>
            </v:shape>
            <v:shape coordorigin="4459,384" coordsize="348,290" fillcolor="#FFFFFF" filled="t" path="m4579,619l4615,619,4615,674,4459,674,4459,619,4500,619,4500,446,4459,446,4459,394,4572,394,4572,442,4579,431,4592,414,4608,402,4627,392,4647,386,4668,384,4682,384,4707,389,4727,397,4743,409,4755,425,4763,445,4767,468,4769,494,4769,619,4807,619,4807,674,4654,674,4654,619,4690,619,4690,499,4687,481,4678,461,4662,447,4639,442,4618,445,4601,457,4588,475,4581,496,4579,518,4579,619xe" stroked="f" style="position:absolute;left:4459;top:384;width:348;height:290">
              <v:path arrowok="t"/>
              <v:fill/>
            </v:shape>
            <v:shape coordorigin="4846,394" coordsize="158,281" fillcolor="#FFFFFF" filled="t" path="m5004,619l5004,674,4846,674,4846,619,4886,619,4886,446,4846,446,4846,394,4966,394,4966,619,5004,619xe" stroked="f" style="position:absolute;left:4846;top:394;width:158;height:281">
              <v:path arrowok="t"/>
              <v:fill/>
            </v:shape>
            <v:shape coordorigin="4882,313" coordsize="84,0" filled="f" path="m4882,313l4966,313e" strokecolor="#FFFFFF" stroked="t" strokeweight="4.06pt" style="position:absolute;left:4882;top:313;width:84;height:0">
              <v:path arrowok="t"/>
            </v:shape>
            <v:shape coordorigin="5042,384" coordsize="348,290" fillcolor="#FFFFFF" filled="t" path="m5162,619l5198,619,5198,674,5042,674,5042,619,5083,619,5083,446,5042,446,5042,394,5155,394,5155,442,5162,431,5175,414,5192,402,5210,392,5230,386,5251,384,5265,384,5290,389,5310,397,5326,409,5338,425,5346,445,5351,468,5352,494,5352,619,5390,619,5390,674,5237,674,5237,619,5273,619,5273,499,5270,481,5261,461,5245,447,5222,442,5202,445,5184,457,5172,475,5165,496,5162,518,5162,619xe" stroked="f" style="position:absolute;left:5042;top:384;width:348;height:290">
              <v:path arrowok="t"/>
              <v:fill/>
            </v:shape>
            <v:shape coordorigin="5426,386" coordsize="334,398" fillcolor="#FFFFFF" filled="t" path="m5426,533l5427,515,5430,492,5435,470,5443,449,5454,432,5468,416,5484,404,5504,394,5527,388,5554,386,5559,387,5582,390,5602,397,5619,408,5633,421,5645,437,5647,437,5647,394,5760,394,5760,446,5719,446,5719,650,5718,671,5714,692,5708,711,5699,728,5686,744,5671,758,5652,769,5629,778,5602,783,5570,785,5542,784,5516,780,5494,773,5476,763,5461,750,5451,734,5444,715,5441,691,5527,691,5527,708,5534,718,5544,725,5554,730,5580,730,5593,728,5612,719,5627,703,5636,683,5640,660,5640,629,5638,631,5624,645,5608,656,5592,664,5572,668,5546,670,5544,670,5535,597,5553,608,5575,612,5587,611,5609,604,5625,592,5636,574,5643,552,5645,528,5645,519,5641,496,5633,475,5621,459,5602,448,5578,444,5564,445,5542,453,5527,467,5516,486,5510,507,5508,530,5508,537,5512,561,5521,581,5520,667,5499,660,5480,649,5464,635,5451,619,5440,600,5433,579,5428,556,5426,533xe" stroked="f" style="position:absolute;left:5426;top:386;width:334;height:398">
              <v:path arrowok="t"/>
              <v:fill/>
            </v:shape>
            <v:shape coordorigin="5520,581" coordsize="24,89" fillcolor="#FFFFFF" filled="t" path="m5544,670l5520,667,5521,581,5535,597,5544,670xe" stroked="f" style="position:absolute;left:5520;top:581;width:24;height:89">
              <v:path arrowok="t"/>
              <v:fill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  <w:sectPr>
          <w:pgSz w:h="12240" w:orient="landscape" w:w="15840"/>
          <w:pgMar w:bottom="280" w:left="2260" w:right="2260" w:top="1120"/>
        </w:sectPr>
      </w:pPr>
      <w:r>
        <w:pict>
          <v:group coordorigin="72,0" coordsize="15697,12240" style="position:absolute;margin-left:3.585pt;margin-top:0pt;width:784.83pt;height:612pt;mso-position-horizontal-relative:page;mso-position-vertical-relative:page;z-index:-8425">
            <v:shape coordorigin="79,0" coordsize="0,12240" filled="f" path="m79,12240l79,0e" strokecolor="#2B9775" stroked="t" strokeweight="0.1pt" style="position:absolute;left:79;top:0;width:0;height:12240">
              <v:path arrowok="t"/>
            </v:shape>
            <v:shape coordorigin="79,0" coordsize="15682,12240" fillcolor="#2B9775" filled="t" path="m15761,0l15761,12240,79,12240,79,0,15761,0xe" stroked="f" style="position:absolute;left:79;top:0;width:15682;height:12240">
              <v:path arrowok="t"/>
              <v:fill/>
            </v:shape>
            <v:shape coordorigin="1186,1231" coordsize="151,242" fillcolor="#FFFFFF" filled="t" path="m1186,1474l1186,1231,1241,1231,1241,1428,1337,1428,1337,1474,1186,1474xe" stroked="f" style="position:absolute;left:1186;top:1231;width:151;height:242">
              <v:path arrowok="t"/>
              <v:fill/>
            </v:shape>
            <v:shape coordorigin="1354,1294" coordsize="168,185" fillcolor="#FFFFFF" filled="t" path="m1522,1382l1522,1392,1519,1399,1519,1404,1471,1366,1471,1359,1462,1340,1440,1330,1428,1332,1442,1294,1467,1297,1488,1307,1503,1321,1514,1340,1520,1361,1522,1382xe" stroked="f" style="position:absolute;left:1354;top:1294;width:168;height:185">
              <v:path arrowok="t"/>
              <v:fill/>
            </v:shape>
            <v:shape coordorigin="1354,1294" coordsize="168,185" fillcolor="#FFFFFF" filled="t" path="m1428,1332l1411,1346,1406,1366,1471,1366,1519,1404,1406,1404,1414,1422,1431,1434,1454,1438,1467,1437,1487,1434,1505,1428,1512,1466,1507,1468,1488,1474,1468,1477,1447,1478,1433,1478,1409,1473,1390,1463,1374,1449,1363,1432,1356,1411,1354,1387,1354,1378,1358,1358,1366,1338,1379,1321,1396,1306,1417,1297,1442,1294,1428,1332xe" stroked="f" style="position:absolute;left:1354;top:1294;width:168;height:185">
              <v:path arrowok="t"/>
              <v:fill/>
            </v:shape>
            <v:shape coordorigin="1543,1294" coordsize="134,185" fillcolor="#FFFFFF" filled="t" path="m1630,1366l1646,1373,1664,1385,1674,1401,1678,1421,1675,1437,1667,1454,1651,1467,1629,1475,1601,1478,1579,1476,1559,1471,1543,1464,1553,1426,1561,1430,1580,1437,1601,1440,1618,1440,1625,1433,1625,1416,1620,1411,1598,1404,1581,1397,1562,1384,1551,1368,1548,1351,1549,1338,1558,1320,1573,1306,1594,1297,1620,1294,1634,1294,1654,1298,1670,1303,1661,1342,1651,1337,1637,1332,1608,1332,1601,1337,1601,1354,1608,1358,1630,1366xe" stroked="f" style="position:absolute;left:1543;top:1294;width:134;height:185">
              <v:path arrowok="t"/>
              <v:fill/>
            </v:shape>
            <v:shape coordorigin="1699,1294" coordsize="134,185" fillcolor="#FFFFFF" filled="t" path="m1786,1366l1802,1373,1820,1385,1830,1401,1834,1421,1831,1437,1823,1454,1807,1467,1785,1475,1757,1478,1736,1476,1716,1471,1699,1464,1711,1426,1717,1429,1735,1437,1757,1440,1774,1440,1781,1433,1781,1416,1776,1411,1754,1404,1737,1397,1718,1384,1707,1368,1704,1351,1705,1338,1714,1320,1729,1306,1750,1297,1776,1294,1790,1294,1810,1298,1826,1303,1817,1342,1810,1337,1793,1332,1764,1332,1757,1337,1757,1354,1764,1358,1786,1366xe" stroked="f" style="position:absolute;left:1699;top:1294;width:134;height:185">
              <v:path arrowok="t"/>
              <v:fill/>
            </v:shape>
            <v:shape coordorigin="1858,1294" coordsize="125,185" fillcolor="#FFFFFF" filled="t" path="m1969,1339l1949,1332,1944,1332,1926,1342,1927,1296,1951,1294,1960,1294,1983,1299,1980,1358,1969,1339xe" stroked="f" style="position:absolute;left:1858;top:1294;width:125;height:185">
              <v:path arrowok="t"/>
              <v:fill/>
            </v:shape>
            <v:shape coordorigin="1858,1294" coordsize="125,185" fillcolor="#FFFFFF" filled="t" path="m1916,1362l1913,1385,1913,1390,1918,1415,1931,1432,1949,1438,1953,1437,1970,1430,1981,1412,1985,1385,1985,1380,1980,1358,1983,1299,2002,1308,2018,1322,2030,1340,2037,1361,2040,1385,2039,1399,2033,1424,2022,1443,2007,1459,1989,1470,1970,1476,1949,1478,1938,1478,1916,1473,1896,1464,1880,1451,1868,1434,1860,1412,1858,1387,1859,1372,1864,1349,1874,1330,1888,1314,1905,1303,1927,1296,1926,1342,1916,1362xe" stroked="f" style="position:absolute;left:1858;top:1294;width:125;height:185">
              <v:path arrowok="t"/>
              <v:fill/>
            </v:shape>
            <v:shape coordorigin="2074,1294" coordsize="168,180" fillcolor="#FFFFFF" filled="t" path="m2179,1294l2199,1296,2216,1305,2230,1320,2239,1342,2242,1370,2242,1474,2186,1474,2186,1375,2186,1369,2179,1347,2160,1339,2146,1339,2136,1349,2131,1358,2131,1363,2129,1368,2129,1474,2076,1474,2076,1354,2076,1336,2074,1316,2074,1298,2122,1298,2124,1322,2125,1321,2136,1309,2154,1298,2179,1294xe" stroked="f" style="position:absolute;left:2074;top:1294;width:168;height:180">
              <v:path arrowok="t"/>
              <v:fill/>
            </v:shape>
            <v:shape coordorigin="2352,1236" coordsize="166,238" fillcolor="#FFFFFF" filled="t" path="m2387,1288l2371,1298,2354,1260,2355,1260,2370,1250,2389,1243,2409,1238,2431,1236,2446,1237,2469,1243,2488,1254,2502,1269,2510,1288,2513,1310,2511,1327,2505,1345,2496,1362,2484,1379,2469,1395,2453,1411,2429,1428,2518,1428,2518,1474,2352,1474,2352,1440,2383,1414,2391,1407,2412,1387,2429,1370,2443,1354,2452,1340,2458,1326,2460,1313,2458,1302,2446,1286,2422,1279,2406,1281,2387,1288xe" stroked="f" style="position:absolute;left:2352;top:1236;width:166;height:238">
              <v:path arrowok="t"/>
              <v:fill/>
            </v:shape>
            <v:shape coordorigin="2729,1229" coordsize="194,250" fillcolor="#FFFFFF" filled="t" path="m2809,1472l2788,1463,2770,1452,2755,1437,2744,1420,2735,1400,2730,1379,2729,1356,2729,1349,2732,1325,2739,1303,2749,1284,2762,1267,2778,1254,2797,1243,2817,1235,2840,1230,2863,1229,2864,1229,2890,1230,2910,1234,2923,1238,2911,1282,2906,1280,2888,1274,2866,1272,2852,1273,2831,1279,2814,1289,2801,1305,2792,1327,2789,1354,2790,1367,2795,1389,2806,1407,2821,1421,2841,1430,2866,1433,2873,1433,2893,1429,2911,1423,2918,1466,2917,1467,2903,1472,2883,1477,2856,1478,2833,1477,2809,1472xe" stroked="f" style="position:absolute;left:2729;top:1229;width:194;height:250">
              <v:path arrowok="t"/>
              <v:fill/>
            </v:shape>
            <v:shape coordorigin="2938,1294" coordsize="168,185" fillcolor="#FFFFFF" filled="t" path="m3024,1330l3010,1332,2995,1347,3000,1297,3026,1294,3051,1297,3072,1307,3087,1321,3098,1340,3104,1361,3106,1382,3106,1392,3103,1399,3103,1404,2988,1404,2988,1405,2997,1423,3015,1434,3038,1438,3048,1437,3068,1435,3086,1428,3094,1466,3091,1468,3073,1473,3053,1477,3031,1478,3017,1478,2993,1473,2974,1463,2958,1449,2947,1432,2940,1411,2938,1387,2938,1378,2942,1358,2950,1338,2962,1321,2978,1306,2988,1366,3053,1366,3053,1360,3046,1340,3024,1330xe" stroked="f" style="position:absolute;left:2938;top:1294;width:168;height:185">
              <v:path arrowok="t"/>
              <v:fill/>
            </v:shape>
            <v:shape coordorigin="2938,1294" coordsize="168,185" fillcolor="#FFFFFF" filled="t" path="m2988,1366l2978,1306,3000,1297,2995,1347,2988,1366xe" stroked="f" style="position:absolute;left:2938;top:1294;width:168;height:185">
              <v:path arrowok="t"/>
              <v:fill/>
            </v:shape>
            <v:shape coordorigin="3164,1217" coordsize="0,257" filled="f" path="m3164,1474l3164,1217e" strokecolor="#FFFFFF" stroked="t" strokeweight="2.86001pt" style="position:absolute;left:3164;top:1217;width:0;height:257">
              <v:path arrowok="t"/>
            </v:shape>
            <v:shape coordorigin="3264,1217" coordsize="0,257" filled="f" path="m3264,1474l3264,1217e" strokecolor="#FFFFFF" stroked="t" strokeweight="2.74pt" style="position:absolute;left:3264;top:1217;width:0;height:257">
              <v:path arrowok="t"/>
            </v:shape>
            <v:shape coordorigin="3401,1229" coordsize="166,250" fillcolor="#FFFFFF" filled="t" path="m3413,1418l3414,1419,3430,1426,3450,1431,3473,1433,3483,1432,3504,1423,3511,1406,3509,1397,3496,1384,3470,1373,3449,1364,3430,1352,3415,1337,3406,1320,3403,1301,3406,1283,3414,1265,3428,1250,3446,1239,3469,1231,3497,1229,3498,1229,3522,1230,3541,1235,3557,1241,3545,1284,3537,1280,3519,1275,3494,1272,3489,1272,3466,1281,3458,1296,3462,1307,3477,1318,3504,1330,3523,1338,3542,1351,3556,1365,3564,1382,3566,1402,3566,1405,3563,1424,3555,1441,3542,1456,3523,1468,3499,1476,3470,1478,3457,1478,3434,1474,3415,1468,3401,1462,3413,1418xe" stroked="f" style="position:absolute;left:3401;top:1229;width:166;height:250">
              <v:path arrowok="t"/>
              <v:fill/>
            </v:shape>
            <v:shape coordorigin="3586,1250" coordsize="115,228" fillcolor="#FFFFFF" filled="t" path="m3662,1339l3662,1423,3667,1433,3696,1433,3701,1430,3701,1474,3694,1476,3682,1478,3665,1478,3660,1478,3640,1473,3624,1462,3618,1454,3612,1436,3610,1411,3610,1339,3586,1339,3586,1298,3610,1298,3610,1265,3662,1250,3662,1298,3701,1298,3701,1339,3662,1339xe" stroked="f" style="position:absolute;left:3586;top:1250;width:115;height:228">
              <v:path arrowok="t"/>
              <v:fill/>
            </v:shape>
            <v:shape coordorigin="3732,1294" coordsize="110,180" fillcolor="#FFFFFF" filled="t" path="m3733,1315l3732,1298,3780,1298,3780,1330,3782,1330,3795,1310,3813,1298,3830,1294,3838,1294,3842,1296,3842,1346,3838,1346,3833,1344,3828,1344,3818,1345,3799,1355,3790,1373,3790,1375,3787,1380,3787,1474,3734,1474,3734,1356,3734,1334,3733,1315xe" stroked="f" style="position:absolute;left:3732;top:1294;width:110;height:180">
              <v:path arrowok="t"/>
              <v:fill/>
            </v:shape>
            <v:shape coordorigin="3869,1298" coordsize="170,180" fillcolor="#FFFFFF" filled="t" path="m3991,1474l3989,1450,3986,1451,3975,1462,3957,1473,3931,1478,3912,1476,3894,1467,3881,1452,3872,1430,3869,1402,3869,1298,3924,1298,3924,1392,3925,1406,3934,1426,3953,1433,3967,1433,3977,1423,3979,1414,3982,1411,3982,1298,4037,1298,4037,1436,4037,1456,4039,1474,3991,1474xe" stroked="f" style="position:absolute;left:3869;top:1298;width:170;height:180">
              <v:path arrowok="t"/>
              <v:fill/>
            </v:shape>
            <v:shape coordorigin="4070,1294" coordsize="144,185" fillcolor="#FFFFFF" filled="t" path="m4070,1387l4072,1368,4078,1348,4089,1330,4103,1315,4122,1304,4145,1296,4171,1294,4175,1294,4196,1296,4214,1301,4205,1342,4198,1339,4188,1337,4174,1337,4162,1338,4143,1346,4131,1363,4128,1385,4129,1398,4138,1419,4155,1431,4176,1435,4188,1435,4198,1433,4207,1428,4212,1469,4206,1471,4188,1476,4164,1478,4150,1478,4127,1473,4108,1463,4092,1449,4080,1432,4073,1411,4070,1387xe" stroked="f" style="position:absolute;left:4070;top:1294;width:144;height:185">
              <v:path arrowok="t"/>
              <v:fill/>
            </v:shape>
            <v:shape coordorigin="4234,1250" coordsize="115,228" fillcolor="#FFFFFF" filled="t" path="m4310,1339l4310,1423,4315,1433,4344,1433,4349,1430,4349,1474,4342,1476,4327,1478,4313,1478,4308,1478,4288,1473,4272,1462,4266,1454,4260,1436,4258,1411,4258,1339,4234,1339,4234,1298,4258,1298,4258,1265,4310,1250,4310,1298,4349,1298,4349,1339,4310,1339xe" stroked="f" style="position:absolute;left:4234;top:1250;width:115;height:228">
              <v:path arrowok="t"/>
              <v:fill/>
            </v:shape>
            <v:shape coordorigin="4380,1298" coordsize="168,180" fillcolor="#FFFFFF" filled="t" path="m4548,1474l4502,1474,4500,1450,4497,1451,4486,1462,4468,1473,4442,1478,4423,1476,4405,1467,4392,1452,4383,1430,4380,1402,4380,1298,4435,1298,4435,1392,4436,1406,4446,1426,4464,1433,4478,1433,4488,1423,4490,1414,4493,1411,4493,1298,4548,1298,4548,1474xe" stroked="f" style="position:absolute;left:4380;top:1298;width:168;height:180">
              <v:path arrowok="t"/>
              <v:fill/>
            </v:shape>
            <v:shape coordorigin="4591,1294" coordsize="108,180" fillcolor="#FFFFFF" filled="t" path="m4657,1355l4646,1373,4646,1474,4591,1474,4591,1298,4637,1298,4639,1330,4642,1330,4652,1311,4669,1298,4687,1294,4697,1294,4699,1296,4699,1346,4694,1346,4692,1344,4685,1344,4676,1345,4657,1355xe" stroked="f" style="position:absolute;left:4591;top:1294;width:108;height:180">
              <v:path arrowok="t"/>
              <v:fill/>
            </v:shape>
            <v:shape coordorigin="4716,1294" coordsize="168,185" fillcolor="#FFFFFF" filled="t" path="m4884,1382l4884,1392,4882,1399,4882,1404,4831,1366,4831,1360,4824,1340,4802,1330,4789,1332,4805,1294,4830,1297,4850,1307,4866,1321,4876,1340,4882,1361,4884,1382xe" stroked="f" style="position:absolute;left:4716;top:1294;width:168;height:185">
              <v:path arrowok="t"/>
              <v:fill/>
            </v:shape>
            <v:shape coordorigin="4716,1294" coordsize="168,185" fillcolor="#FFFFFF" filled="t" path="m4772,1473l4752,1463,4737,1449,4725,1432,4718,1411,4716,1387,4716,1378,4720,1358,4729,1338,4741,1321,4758,1306,4779,1297,4805,1294,4789,1332,4773,1347,4766,1366,4831,1366,4882,1404,4769,1404,4775,1422,4793,1434,4817,1438,4829,1437,4848,1434,4867,1428,4874,1466,4869,1468,4851,1474,4831,1477,4810,1478,4795,1478,4772,1473xe" stroked="f" style="position:absolute;left:4716;top:1294;width:168;height:185">
              <v:path arrowok="t"/>
              <v:fill/>
            </v:shape>
            <v:shape coordorigin="4906,1294" coordsize="134,185" fillcolor="#FFFFFF" filled="t" path="m4992,1366l5008,1373,5025,1385,5036,1401,5040,1421,5038,1437,5029,1454,5014,1467,4992,1475,4963,1478,4941,1476,4922,1471,4906,1464,4915,1426,4922,1430,4942,1437,4963,1440,4980,1440,4987,1433,4987,1416,4980,1411,4961,1404,4944,1397,4925,1384,4914,1368,4910,1351,4912,1338,4920,1320,4935,1306,4956,1297,4982,1294,4993,1294,5014,1298,5030,1303,5021,1342,5014,1337,4999,1332,4970,1332,4963,1337,4963,1354,4970,1358,4992,1366xe" stroked="f" style="position:absolute;left:4906;top:1294;width:134;height:185">
              <v:path arrowok="t"/>
              <v:fill/>
            </v:shape>
            <v:shape coordorigin="5134,1430" coordsize="101,182" fillcolor="#FFFFFF" filled="t" path="m5230,1467l5212,1476,5222,1440,5234,1430,5230,1467xe" stroked="f" style="position:absolute;left:5134;top:1430;width:101;height:182">
              <v:path arrowok="t"/>
              <v:fill/>
            </v:shape>
            <v:shape coordorigin="5134,1430" coordsize="101,182" fillcolor="#FFFFFF" filled="t" path="m5290,1348l5292,1370,5292,1434,5292,1456,5294,1474,5246,1474,5242,1457,5230,1467,5234,1430,5237,1418,5239,1414,5239,1390,5215,1392,5196,1401,5189,1418,5189,1433,5196,1440,5222,1440,5212,1476,5191,1478,5167,1474,5149,1462,5138,1444,5134,1423,5134,1420,5138,1400,5148,1384,5163,1372,5183,1363,5208,1358,5237,1356,5237,1344,5232,1332,5206,1332,5193,1333,5172,1337,5155,1344,5146,1310,5152,1307,5168,1300,5189,1296,5215,1294,5228,1294,5253,1300,5271,1312,5283,1328,5290,1348xe" stroked="f" style="position:absolute;left:5134;top:1430;width:101;height:182">
              <v:path arrowok="t"/>
              <v:fill/>
            </v:shape>
            <v:shape coordorigin="5335,1294" coordsize="168,180" fillcolor="#FFFFFF" filled="t" path="m5441,1294l5460,1296,5478,1305,5491,1320,5500,1342,5503,1370,5503,1474,5448,1474,5448,1375,5448,1367,5440,1347,5419,1339,5405,1339,5395,1349,5393,1358,5390,1363,5390,1474,5335,1474,5335,1298,5381,1298,5383,1322,5386,1321,5397,1309,5415,1298,5441,1294xe" stroked="f" style="position:absolute;left:5335;top:1294;width:168;height:180">
              <v:path arrowok="t"/>
              <v:fill/>
            </v:shape>
            <v:shape coordorigin="5537,1217" coordsize="96,262" fillcolor="#FFFFFF" filled="t" path="m5611,1478l5593,1476,5592,1390,5598,1414,5611,1430,5630,1435,5633,1475,5611,1478xe" stroked="f" style="position:absolute;left:5537;top:1217;width:96;height:262">
              <v:path arrowok="t"/>
              <v:fill/>
            </v:shape>
            <v:shape coordorigin="5537,1217" coordsize="96,262" fillcolor="#FFFFFF" filled="t" path="m5717,1217l5717,1421,5717,1435,5718,1457,5719,1474,5671,1474,5669,1447,5666,1447,5665,1450,5651,1465,5633,1475,5630,1435,5631,1435,5651,1427,5662,1409,5662,1404,5664,1399,5664,1366,5661,1362,5651,1344,5630,1337,5629,1337,5608,1344,5596,1361,5592,1385,5592,1390,5593,1476,5575,1468,5559,1454,5547,1436,5540,1414,5537,1387,5537,1383,5540,1357,5549,1335,5561,1317,5577,1304,5596,1296,5616,1294,5628,1294,5648,1301,5662,1313,5664,1313,5664,1217,5717,1217xe" stroked="f" style="position:absolute;left:5537;top:1217;width:96;height:262">
              <v:path arrowok="t"/>
              <v:fill/>
            </v:shape>
            <v:shape coordorigin="5837,1231" coordsize="149,242" fillcolor="#FFFFFF" filled="t" path="m5892,1277l5892,1332,5978,1332,5978,1375,5892,1375,5892,1474,5837,1474,5837,1231,5986,1231,5986,1277,5892,1277xe" stroked="f" style="position:absolute;left:5837;top:1231;width:149;height:242">
              <v:path arrowok="t"/>
              <v:fill/>
            </v:shape>
            <v:shape coordorigin="6014,1298" coordsize="168,180" fillcolor="#FFFFFF" filled="t" path="m6070,1298l6070,1392,6070,1405,6078,1426,6096,1433,6110,1433,6120,1423,6125,1414,6125,1298,6180,1298,6180,1418,6180,1436,6182,1456,6182,1474,6134,1474,6132,1450,6131,1451,6120,1462,6103,1473,6077,1478,6057,1476,6040,1467,6026,1452,6017,1430,6014,1402,6014,1298,6070,1298xe" stroked="f" style="position:absolute;left:6014;top:1298;width:168;height:180">
              <v:path arrowok="t"/>
              <v:fill/>
            </v:shape>
            <v:shape coordorigin="6223,1294" coordsize="168,180" fillcolor="#FFFFFF" filled="t" path="m6329,1294l6348,1296,6366,1305,6379,1320,6388,1342,6391,1370,6391,1474,6336,1474,6336,1375,6336,1369,6329,1347,6310,1339,6295,1339,6286,1349,6281,1358,6281,1363,6278,1368,6278,1474,6226,1474,6226,1354,6225,1336,6224,1316,6223,1298,6271,1298,6274,1322,6274,1321,6286,1309,6304,1298,6329,1294xe" stroked="f" style="position:absolute;left:6223;top:1294;width:168;height:180">
              <v:path arrowok="t"/>
              <v:fill/>
            </v:shape>
            <v:shape coordorigin="6425,1294" coordsize="144,185" fillcolor="#FFFFFF" filled="t" path="m6483,1473l6463,1463,6447,1449,6435,1432,6427,1411,6425,1387,6427,1368,6433,1348,6443,1330,6458,1315,6477,1304,6499,1296,6526,1294,6529,1294,6550,1296,6569,1301,6559,1342,6554,1339,6542,1337,6528,1337,6520,1337,6500,1345,6487,1362,6482,1385,6484,1398,6493,1419,6509,1431,6530,1435,6542,1435,6554,1433,6562,1428,6569,1469,6561,1472,6542,1476,6518,1478,6505,1478,6483,1473xe" stroked="f" style="position:absolute;left:6425;top:1294;width:144;height:185">
              <v:path arrowok="t"/>
              <v:fill/>
            </v:shape>
            <v:shape coordorigin="6588,1250" coordsize="118,228" fillcolor="#FFFFFF" filled="t" path="m6665,1339l6665,1423,6672,1433,6698,1433,6703,1430,6703,1474,6696,1476,6684,1478,6667,1478,6663,1478,6642,1473,6626,1462,6620,1454,6614,1436,6612,1411,6612,1339,6588,1339,6588,1298,6612,1298,6612,1265,6665,1250,6665,1298,6706,1298,6706,1339,6665,1339xe" stroked="f" style="position:absolute;left:6588;top:1250;width:118;height:228">
              <v:path arrowok="t"/>
              <v:fill/>
            </v:shape>
            <v:shape coordorigin="6734,1222" coordsize="58,252" fillcolor="#FFFFFF" filled="t" path="m6792,1248l6792,1249,6785,1269,6763,1277,6762,1277,6742,1268,6734,1248,6734,1234,6746,1222,6782,1222,6792,1234,6792,1248xe" stroked="f" style="position:absolute;left:6734;top:1222;width:58;height:252">
              <v:path arrowok="t"/>
              <v:fill/>
            </v:shape>
            <v:shape coordorigin="6734,1222" coordsize="58,252" fillcolor="#FFFFFF" filled="t" path="m6737,1474l6737,1298,6792,1298,6792,1474,6737,1474xe" stroked="f" style="position:absolute;left:6734;top:1222;width:58;height:252">
              <v:path arrowok="t"/>
              <v:fill/>
            </v:shape>
            <v:shape coordorigin="6826,1294" coordsize="185,185" fillcolor="#FFFFFF" filled="t" path="m6884,1362l6881,1385,6881,1390,6886,1415,6899,1432,6917,1438,6921,1437,6938,1430,6949,1412,6953,1385,6953,1380,6948,1358,6937,1339,6919,1294,6930,1294,6953,1299,6973,1309,6989,1323,7001,1341,7008,1361,7010,1385,7009,1401,7003,1425,6991,1444,6976,1459,6957,1470,6937,1476,6917,1478,6906,1478,6884,1473,6864,1464,6848,1451,6836,1434,6828,1412,6826,1387,6827,1372,6832,1349,6842,1330,6856,1314,6873,1303,6895,1296,6895,1342,6884,1362xe" stroked="f" style="position:absolute;left:6826;top:1294;width:185;height:185">
              <v:path arrowok="t"/>
              <v:fill/>
            </v:shape>
            <v:shape coordorigin="6826,1294" coordsize="185,185" fillcolor="#FFFFFF" filled="t" path="m6919,1294l6937,1339,6917,1332,6913,1332,6895,1342,6895,1296,6919,1294xe" stroked="f" style="position:absolute;left:6826;top:1294;width:185;height:185">
              <v:path arrowok="t"/>
              <v:fill/>
            </v:shape>
            <v:shape coordorigin="7042,1294" coordsize="168,180" fillcolor="#FFFFFF" filled="t" path="m7097,1474l7044,1474,7044,1354,7044,1336,7042,1316,7042,1298,7090,1298,7092,1322,7093,1321,7104,1309,7122,1298,7147,1294,7167,1296,7184,1305,7198,1320,7207,1342,7210,1370,7210,1474,7157,1474,7157,1375,7156,1367,7148,1347,7128,1339,7114,1339,7104,1349,7099,1358,7099,1363,7097,1368,7097,1474xe" stroked="f" style="position:absolute;left:7042;top:1294;width:168;height:180">
              <v:path arrowok="t"/>
              <v:fill/>
            </v:shape>
            <v:shape coordorigin="7426,1354" coordsize="90,168" fillcolor="#FFFFFF" filled="t" path="m7512,1416l7512,1412,7504,1391,7486,1382,7479,1358,7500,1354,7516,1357,7512,1416xe" stroked="f" style="position:absolute;left:7426;top:1354;width:90;height:168">
              <v:path arrowok="t"/>
              <v:fill/>
            </v:shape>
            <v:shape coordorigin="7426,1354" coordsize="90,168" fillcolor="#FFFFFF" filled="t" path="m7548,1414l7543,1443,7531,1462,7514,1472,7495,1476,7481,1476,7469,1471,7464,1464,7464,1522,7428,1522,7428,1396,7428,1374,7426,1356,7459,1356,7459,1373,7463,1369,7479,1358,7486,1382,7476,1382,7466,1390,7464,1402,7464,1430,7466,1440,7476,1447,7487,1447,7505,1438,7512,1416,7516,1357,7532,1368,7544,1387,7548,1414xe" stroked="f" style="position:absolute;left:7426;top:1354;width:90;height:168">
              <v:path arrowok="t"/>
              <v:fill/>
            </v:shape>
            <v:shape coordorigin="7570,1354" coordsize="90,168" fillcolor="#FFFFFF" filled="t" path="m7656,1416l7656,1412,7648,1391,7630,1382,7623,1358,7644,1354,7660,1357,7656,1416xe" stroked="f" style="position:absolute;left:7570;top:1354;width:90;height:168">
              <v:path arrowok="t"/>
              <v:fill/>
            </v:shape>
            <v:shape coordorigin="7570,1354" coordsize="90,168" fillcolor="#FFFFFF" filled="t" path="m7692,1414l7687,1443,7675,1462,7658,1472,7639,1476,7625,1476,7613,1471,7608,1464,7608,1522,7572,1522,7572,1396,7571,1374,7570,1356,7601,1356,7603,1373,7607,1369,7623,1358,7630,1382,7620,1382,7610,1390,7608,1402,7608,1430,7610,1440,7620,1447,7631,1447,7649,1438,7656,1416,7660,1357,7676,1368,7688,1387,7692,1414xe" stroked="f" style="position:absolute;left:7570;top:1354;width:90;height:168">
              <v:path arrowok="t"/>
              <v:fill/>
            </v:shape>
            <v:shape coordorigin="7704,1433" coordsize="43,43" fillcolor="#FFFFFF" filled="t" path="m7726,1476l7714,1476,7704,1466,7704,1440,7714,1433,7738,1433,7747,1440,7747,1466,7738,1476,7726,1476xe" stroked="f" style="position:absolute;left:7704;top:1433;width:43;height:43">
              <v:path arrowok="t"/>
              <v:fill/>
            </v:shape>
            <v:shape coordorigin="7824,1318" coordsize="72,156" fillcolor="#FFFFFF" filled="t" path="m7865,1318l7896,1318,7896,1474,7860,1474,7860,1351,7829,1363,7824,1337,7865,1318xe" stroked="f" style="position:absolute;left:7824;top:1318;width:72;height:156">
              <v:path arrowok="t"/>
              <v:fill/>
            </v:shape>
            <v:shape coordorigin="7944,1315" coordsize="118,161" fillcolor="#FFFFFF" filled="t" path="m7985,1368l7994,1375,8006,1380,7999,1406,7987,1409,7982,1418,7982,1430,7980,1440,7990,1452,8016,1452,8026,1442,8027,1472,8002,1476,7984,1474,7962,1465,7948,1450,7944,1433,7945,1424,7955,1406,7973,1394,7969,1392,7954,1377,7949,1358,7950,1348,7961,1330,7979,1319,8004,1315,8014,1316,8016,1339,7990,1339,7985,1349,7985,1368xe" stroked="f" style="position:absolute;left:7944;top:1315;width:118;height:161">
              <v:path arrowok="t"/>
              <v:fill/>
            </v:shape>
            <v:shape coordorigin="7944,1315" coordsize="118,161" fillcolor="#FFFFFF" filled="t" path="m8038,1324l8052,1339,8057,1356,8057,1357,8051,1375,8033,1390,8041,1394,8056,1408,8062,1428,8058,1445,8046,1462,8027,1472,8026,1442,8026,1418,8014,1409,7999,1406,8006,1380,8014,1378,8021,1368,8021,1349,8016,1339,8014,1316,8038,1324xe" stroked="f" style="position:absolute;left:7944;top:1315;width:118;height:161">
              <v:path arrowok="t"/>
              <v:fill/>
            </v:shape>
            <v:shape coordorigin="8076,1412" coordsize="106,0" filled="f" path="m8076,1412l8182,1412e" strokecolor="#FFFFFF" stroked="t" strokeweight="1.18pt" style="position:absolute;left:8076;top:1412;width:106;height:0">
              <v:path arrowok="t"/>
            </v:shape>
            <v:shape coordorigin="8198,1315" coordsize="110,161" fillcolor="#FFFFFF" filled="t" path="m8211,1323l8230,1317,8254,1315,8258,1315,8283,1321,8298,1335,8304,1354,8303,1360,8295,1379,8275,1390,8287,1394,8303,1408,8309,1428,8305,1447,8293,1462,8273,1472,8246,1476,8235,1476,8214,1472,8198,1466,8206,1438,8213,1442,8227,1447,8261,1447,8270,1438,8270,1411,8256,1404,8225,1404,8225,1378,8251,1378,8268,1373,8268,1351,8261,1344,8232,1344,8218,1349,8210,1354,8203,1327,8211,1323xe" stroked="f" style="position:absolute;left:8198;top:1315;width:110;height:161">
              <v:path arrowok="t"/>
              <v:fill/>
            </v:shape>
            <v:shape coordorigin="8333,1318" coordsize="110,158" fillcolor="#FFFFFF" filled="t" path="m8376,1349l8374,1373,8376,1370,8386,1370,8407,1374,8424,1382,8439,1399,8443,1421,8443,1428,8436,1446,8423,1462,8403,1472,8376,1476,8371,1476,8349,1472,8333,1466,8340,1440,8347,1442,8362,1447,8390,1447,8407,1440,8407,1423,8405,1414,8390,1403,8362,1399,8342,1399,8352,1318,8438,1318,8438,1349,8376,1349xe" stroked="f" style="position:absolute;left:8333;top:1318;width:110;height:158">
              <v:path arrowok="t"/>
              <v:fill/>
            </v:shape>
            <v:shape style="position:absolute;left:9629;top:8258;width:5170;height:3449" type="#_x0000_t75">
              <v:imagedata o:title="" r:id="rId31"/>
            </v:shape>
            <v:shape coordorigin="1162,1685" coordsize="7990,10253" fillcolor="#FFFFFF" filled="t" path="m1162,11938l1162,1685,9151,1685,9151,11938,1162,11938xe" stroked="f" style="position:absolute;left:1162;top:1685;width:7990;height:10253">
              <v:path arrowok="t"/>
              <v:fill/>
            </v:shape>
            <v:shape coordorigin="1411,1903" coordsize="209,223" fillcolor="#2B9775" filled="t" path="m1454,1924l1473,1913,1467,1990,1464,2016,1465,2028,1470,2052,1481,2071,1496,2084,1517,2088,1525,2087,1544,2079,1557,2064,1565,2042,1567,2016,1567,2005,1562,1981,1552,1961,1554,1909,1574,1919,1590,1932,1603,1949,1613,1969,1618,1990,1620,2014,1619,2033,1614,2056,1605,2077,1593,2094,1577,2108,1559,2118,1538,2124,1514,2126,1501,2126,1478,2121,1458,2111,1442,2098,1429,2081,1419,2062,1413,2040,1411,2016,1412,1999,1417,1976,1426,1956,1439,1938,1454,1924xe" stroked="f" style="position:absolute;left:1411;top:1903;width:209;height:223">
              <v:path arrowok="t"/>
              <v:fill/>
            </v:shape>
            <v:shape coordorigin="1411,1903" coordsize="209,223" fillcolor="#2B9775" filled="t" path="m1489,1953l1475,1969,1467,1990,1473,1913,1494,1906,1517,1903,1531,1904,1554,1909,1552,1961,1537,1949,1517,1944,1507,1945,1489,1953xe" stroked="f" style="position:absolute;left:1411;top:1903;width:209;height:223">
              <v:path arrowok="t"/>
              <v:fill/>
            </v:shape>
            <v:shape coordorigin="1637,1968" coordsize="163,156" fillcolor="#2B9775" filled="t" path="m1690,1968l1711,2040,1714,2052,1718,2064,1721,2078,1723,2064,1726,2052,1730,2040,1750,1968,1800,1968,1742,2124,1694,2124,1637,1968,1690,1968xe" stroked="f" style="position:absolute;left:1637;top:1968;width:163;height:156">
              <v:path arrowok="t"/>
              <v:fill/>
            </v:shape>
            <v:shape coordorigin="1810,1963" coordsize="98,163" fillcolor="#2B9775" filled="t" path="m1907,2007l1886,1997,1881,1997,1862,2009,1855,2028,1863,1967,1889,1963,1907,2007xe" stroked="f" style="position:absolute;left:1810;top:1963;width:98;height:163">
              <v:path arrowok="t"/>
              <v:fill/>
            </v:shape>
            <v:shape coordorigin="1810,1963" coordsize="98,163" fillcolor="#2B9775" filled="t" path="m1901,2090l1905,2090,1925,2088,1944,2083,1949,2117,1935,2122,1916,2125,1894,2126,1874,2125,1851,2118,1834,2106,1820,2090,1812,2071,1810,2047,1811,2031,1817,2010,1827,1992,1842,1977,1863,1967,1855,2028,1913,2028,1913,2027,1907,2007,1889,1963,1896,1964,1920,1969,1938,1982,1949,1999,1956,2020,1958,2042,1958,2057,1956,2062,1855,2062,1860,2075,1877,2086,1901,2090xe" stroked="f" style="position:absolute;left:1810;top:1963;width:98;height:163">
              <v:path arrowok="t"/>
              <v:fill/>
            </v:shape>
            <v:shape coordorigin="1987,1963" coordsize="96,161" fillcolor="#2B9775" filled="t" path="m2038,2124l1987,2124,1987,1968,2028,1968,2030,1997,2040,1980,2057,1967,2074,1963,2078,1963,2083,1966,2083,2011,2081,2009,2069,2009,2048,2016,2038,2033,2038,2124xe" stroked="f" style="position:absolute;left:1987;top:1963;width:96;height:161">
              <v:path arrowok="t"/>
              <v:fill/>
            </v:shape>
            <v:shape coordorigin="2098,1968" coordsize="166,156" fillcolor="#2B9775" filled="t" path="m2203,2124l2155,2124,2098,1968,2150,1968,2172,2040,2177,2052,2179,2064,2182,2078,2184,2064,2189,2052,2191,2040,2210,1968,2263,1968,2203,2124xe" stroked="f" style="position:absolute;left:2098;top:1968;width:166;height:156">
              <v:path arrowok="t"/>
              <v:fill/>
            </v:shape>
            <v:shape coordorigin="2285,1898" coordsize="50,226" fillcolor="#2B9775" filled="t" path="m2335,1922l2335,1937,2326,1949,2294,1949,2285,1937,2285,1910,2294,1898,2326,1898,2335,1910,2335,1922xe" stroked="f" style="position:absolute;left:2285;top:1898;width:50;height:226">
              <v:path arrowok="t"/>
              <v:fill/>
            </v:shape>
            <v:shape coordorigin="2285,1898" coordsize="50,226" fillcolor="#2B9775" filled="t" path="m2285,2124l2285,1968,2333,1968,2333,2124,2285,2124xe" stroked="f" style="position:absolute;left:2285;top:1898;width:50;height:226">
              <v:path arrowok="t"/>
              <v:fill/>
            </v:shape>
            <v:shape coordorigin="2364,1963" coordsize="98,163" fillcolor="#2B9775" filled="t" path="m2462,2007l2441,1997,2435,1997,2417,2009,2410,2028,2417,1967,2443,1963,2462,2007xe" stroked="f" style="position:absolute;left:2364;top:1963;width:98;height:163">
              <v:path arrowok="t"/>
              <v:fill/>
            </v:shape>
            <v:shape coordorigin="2364,1963" coordsize="98,163" fillcolor="#2B9775" filled="t" path="m2455,2090l2459,2090,2479,2088,2498,2083,2503,2117,2490,2122,2470,2125,2448,2126,2428,2125,2406,2118,2388,2106,2375,2090,2367,2071,2364,2047,2365,2031,2371,2010,2381,1992,2397,1977,2417,1967,2410,2028,2467,2028,2467,2027,2462,2007,2443,1963,2451,1964,2474,1969,2492,1982,2504,1999,2511,2020,2513,2042,2513,2057,2510,2062,2410,2062,2415,2075,2431,2086,2455,2090xe" stroked="f" style="position:absolute;left:2364;top:1963;width:98;height:163">
              <v:path arrowok="t"/>
              <v:fill/>
            </v:shape>
            <v:shape coordorigin="2525,1968" coordsize="235,156" fillcolor="#2B9775" filled="t" path="m2573,1968l2587,2030,2589,2043,2592,2062,2594,2083,2597,2083,2599,2069,2603,2049,2606,2030,2623,1968,2662,1968,2678,2030,2682,2044,2687,2063,2690,2083,2693,2067,2696,2048,2700,2028,2712,1968,2760,1968,2712,2124,2666,2124,2652,2069,2650,2061,2646,2042,2642,2021,2640,2031,2635,2051,2630,2069,2616,2124,2570,2124,2525,1968,2573,1968xe" stroked="f" style="position:absolute;left:2525;top:1968;width:235;height:156">
              <v:path arrowok="t"/>
              <v:fill/>
            </v:shape>
            <v:shape coordorigin="1406,2376" coordsize="118,125" fillcolor="#231F1F" filled="t" path="m1466,2479l1478,2476,1491,2461,1495,2436,1494,2426,1485,2405,1466,2398,1455,2400,1440,2414,1435,2438,1425,2391,1444,2380,1466,2376,1471,2376,1494,2382,1511,2395,1521,2413,1524,2436,1523,2447,1517,2470,1504,2487,1486,2497,1464,2501,1458,2501,1437,2452,1448,2471,1466,2479xe" stroked="f" style="position:absolute;left:1406;top:2376;width:118;height:125">
              <v:path arrowok="t"/>
              <v:fill/>
            </v:shape>
            <v:shape coordorigin="1406,2376" coordsize="118,125" fillcolor="#231F1F" filled="t" path="m1436,2494l1420,2480,1410,2461,1406,2438,1407,2430,1413,2408,1425,2391,1435,2438,1437,2452,1458,2501,1436,2494xe" stroked="f" style="position:absolute;left:1406;top:2376;width:118;height:125">
              <v:path arrowok="t"/>
              <v:fill/>
            </v:shape>
            <v:shape coordorigin="1541,2371" coordsize="91,130" fillcolor="#231F1F" filled="t" path="m1577,2429l1572,2436,1570,2443,1570,2465,1572,2496,1565,2486,1565,2498,1541,2498,1541,2371,1570,2371,1570,2422,1574,2412,1584,2407,1577,2429xe" stroked="f" style="position:absolute;left:1541;top:2371;width:91;height:130">
              <v:path arrowok="t"/>
              <v:fill/>
            </v:shape>
            <v:shape coordorigin="1541,2371" coordsize="91,130" fillcolor="#231F1F" filled="t" path="m1570,2465l1572,2472,1577,2479,1596,2479,1603,2470,1603,2441,1598,2429,1577,2429,1584,2407,1596,2407,1614,2412,1627,2429,1632,2453,1632,2457,1625,2481,1611,2496,1591,2501,1582,2501,1572,2496,1570,2465xe" stroked="f" style="position:absolute;left:1541;top:2371;width:91;height:130">
              <v:path arrowok="t"/>
              <v:fill/>
            </v:shape>
            <v:shape coordorigin="1632,2371" coordsize="48,166" fillcolor="#231F1F" filled="t" path="m1680,2386l1680,2393,1675,2400,1658,2400,1651,2393,1651,2378,1658,2371,1675,2371,1680,2378,1680,2386xe" stroked="f" style="position:absolute;left:1632;top:2371;width:48;height:166">
              <v:path arrowok="t"/>
              <v:fill/>
            </v:shape>
            <v:shape coordorigin="1632,2371" coordsize="48,166" fillcolor="#231F1F" filled="t" path="m1644,2513l1646,2510,1651,2506,1654,2498,1654,2410,1680,2410,1680,2490,1676,2512,1668,2527,1658,2534,1646,2537,1634,2537,1632,2515,1639,2515,1644,2513xe" stroked="f" style="position:absolute;left:1632;top:2371;width:48;height:166">
              <v:path arrowok="t"/>
              <v:fill/>
            </v:shape>
            <v:shape coordorigin="1697,2407" coordsize="84,94" fillcolor="#231F1F" filled="t" path="m1723,2474l1735,2479,1764,2479,1771,2477,1776,2494,1766,2498,1754,2501,1742,2501,1737,2501,1715,2493,1702,2477,1697,2455,1697,2451,1703,2430,1717,2414,1740,2407,1742,2407,1764,2415,1754,2443,1754,2438,1752,2426,1728,2426,1723,2436,1723,2474xe" stroked="f" style="position:absolute;left:1697;top:2407;width:84;height:94">
              <v:path arrowok="t"/>
              <v:fill/>
            </v:shape>
            <v:shape coordorigin="1697,2407" coordsize="84,94" fillcolor="#231F1F" filled="t" path="m1778,2462l1723,2462,1723,2443,1754,2443,1764,2415,1777,2432,1781,2453,1781,2458,1778,2462xe" stroked="f" style="position:absolute;left:1697;top:2407;width:84;height:94">
              <v:path arrowok="t"/>
              <v:fill/>
            </v:shape>
            <v:shape coordorigin="1793,2407" coordsize="70,94" fillcolor="#231F1F" filled="t" path="m1819,2470l1831,2479,1850,2479,1855,2477,1860,2477,1862,2496,1858,2498,1848,2501,1838,2501,1833,2501,1811,2493,1798,2477,1793,2455,1794,2445,1802,2425,1818,2412,1843,2407,1850,2407,1858,2410,1862,2412,1858,2431,1855,2431,1850,2429,1829,2429,1819,2441,1819,2470xe" stroked="f" style="position:absolute;left:1793;top:2407;width:70;height:94">
              <v:path arrowok="t"/>
              <v:fill/>
            </v:shape>
            <v:shape coordorigin="1872,2386" coordsize="60,115" fillcolor="#231F1F" filled="t" path="m1910,2431l1910,2472,1915,2477,1930,2477,1930,2498,1927,2498,1920,2501,1903,2501,1896,2496,1891,2494,1886,2486,1884,2479,1884,2431,1872,2431,1872,2410,1884,2410,1884,2393,1910,2386,1910,2410,1932,2410,1932,2431,1910,2431xe" stroked="f" style="position:absolute;left:1872;top:2386;width:60;height:115">
              <v:path arrowok="t"/>
              <v:fill/>
            </v:shape>
            <v:shape coordorigin="1946,2371" coordsize="29,127" fillcolor="#231F1F" filled="t" path="m1975,2386l1975,2393,1970,2400,1951,2400,1946,2393,1946,2378,1951,2371,1970,2371,1975,2378,1975,2386xe" stroked="f" style="position:absolute;left:1946;top:2371;width:29;height:127">
              <v:path arrowok="t"/>
              <v:fill/>
            </v:shape>
            <v:shape coordorigin="1946,2371" coordsize="29,127" fillcolor="#231F1F" filled="t" path="m1946,2498l1946,2410,1975,2410,1975,2498,1946,2498xe" stroked="f" style="position:absolute;left:1946;top:2371;width:29;height:127">
              <v:path arrowok="t"/>
              <v:fill/>
            </v:shape>
            <v:shape coordorigin="1987,2410" coordsize="91,89" fillcolor="#231F1F" filled="t" path="m2047,2498l2018,2498,1987,2410,2016,2410,2028,2450,2030,2458,2033,2465,2033,2472,2035,2472,2035,2465,2038,2458,2040,2450,2050,2410,2078,2410,2047,2498xe" stroked="f" style="position:absolute;left:1987;top:2410;width:91;height:89">
              <v:path arrowok="t"/>
              <v:fill/>
            </v:shape>
            <v:shape coordorigin="2083,2407" coordsize="84,94" fillcolor="#231F1F" filled="t" path="m2167,2462l2110,2462,2112,2474,2122,2479,2153,2479,2160,2477,2162,2494,2155,2498,2143,2501,2131,2501,2123,2500,2102,2493,2088,2477,2083,2455,2084,2449,2090,2429,2105,2414,2129,2407,2114,2426,2112,2436,2110,2443,2143,2443,2151,2414,2164,2431,2167,2453,2167,2462xe" stroked="f" style="position:absolute;left:2083;top:2407;width:84;height:94">
              <v:path arrowok="t"/>
              <v:fill/>
            </v:shape>
            <v:shape coordorigin="2083,2407" coordsize="84,94" fillcolor="#231F1F" filled="t" path="m2143,2443l2143,2438,2141,2426,2114,2426,2129,2407,2151,2414,2143,2443xe" stroked="f" style="position:absolute;left:2083;top:2407;width:84;height:94">
              <v:path arrowok="t"/>
              <v:fill/>
            </v:shape>
            <v:shape style="position:absolute;left:2263;top:2364;width:1349;height:145" type="#_x0000_t75">
              <v:imagedata o:title="" r:id="rId32"/>
            </v:shape>
            <v:shape style="position:absolute;left:1396;top:2601;width:2379;height:147" type="#_x0000_t75">
              <v:imagedata o:title="" r:id="rId33"/>
            </v:shape>
            <v:shape style="position:absolute;left:1399;top:2842;width:2379;height:385" type="#_x0000_t75">
              <v:imagedata o:title="" r:id="rId34"/>
            </v:shape>
            <v:shape style="position:absolute;left:1396;top:3321;width:2573;height:418" type="#_x0000_t75">
              <v:imagedata o:title="" r:id="rId35"/>
            </v:shape>
            <v:shape coordorigin="4327,2374" coordsize="84,125" fillcolor="#318ED4" filled="t" path="m4330,2412l4335,2393,4350,2379,4375,2374,4390,2374,4399,2378,4406,2381,4402,2402,4397,2400,4387,2398,4363,2398,4358,2402,4358,2417,4363,2419,4380,2426,4389,2430,4406,2444,4411,2462,4406,2480,4391,2493,4363,2498,4349,2498,4334,2496,4327,2491,4334,2470,4342,2474,4354,2477,4378,2477,4382,2472,4382,2458,4378,2453,4363,2448,4353,2443,4336,2430,4330,2412xe" stroked="f" style="position:absolute;left:4327;top:2374;width:84;height:125">
              <v:path arrowok="t"/>
              <v:fill/>
            </v:shape>
            <v:shape coordorigin="4430,2376" coordsize="77,122" fillcolor="#318ED4" filled="t" path="m4457,2400l4457,2424,4502,2424,4502,2446,4457,2446,4457,2474,4507,2474,4507,2498,4430,2498,4430,2376,4505,2376,4505,2400,4457,2400xe" stroked="f" style="position:absolute;left:4430;top:2376;width:77;height:122">
              <v:path arrowok="t"/>
              <v:fill/>
            </v:shape>
            <v:shape coordorigin="4526,2376" coordsize="86,122" fillcolor="#318ED4" filled="t" path="m4560,2455l4553,2455,4553,2498,4526,2498,4526,2378,4536,2376,4582,2376,4565,2398,4553,2398,4553,2434,4577,2434,4586,2426,4584,2452,4562,2455,4560,2455xe" stroked="f" style="position:absolute;left:4526;top:2376;width:86;height:122">
              <v:path arrowok="t"/>
              <v:fill/>
            </v:shape>
            <v:shape coordorigin="4526,2376" coordsize="86,122" fillcolor="#318ED4" filled="t" path="m4586,2426l4586,2402,4579,2398,4565,2398,4582,2376,4594,2378,4601,2386,4608,2390,4613,2402,4613,2426,4610,2436,4603,2443,4601,2444,4584,2452,4586,2426xe" stroked="f" style="position:absolute;left:4526;top:2376;width:86;height:122">
              <v:path arrowok="t"/>
              <v:fill/>
            </v:shape>
            <v:shape style="position:absolute;left:4716;top:2363;width:2252;height:383" type="#_x0000_t75">
              <v:imagedata o:title="" r:id="rId36"/>
            </v:shape>
            <v:shape coordorigin="4332,2616" coordsize="108,122" fillcolor="#F47026" filled="t" path="m4440,2674l4439,2691,4432,2710,4421,2724,4405,2732,4386,2737,4366,2717,4370,2717,4390,2713,4406,2700,4411,2676,4408,2658,4395,2643,4373,2638,4368,2638,4370,2616,4384,2617,4405,2621,4421,2628,4427,2634,4437,2651,4440,2674xe" stroked="f" style="position:absolute;left:4332;top:2616;width:108;height:122">
              <v:path arrowok="t"/>
              <v:fill/>
            </v:shape>
            <v:shape coordorigin="4332,2616" coordsize="108,122" fillcolor="#F47026" filled="t" path="m4344,2616l4370,2616,4368,2638,4361,2638,4361,2717,4366,2717,4386,2737,4363,2738,4339,2738,4332,2736,4332,2618,4344,2616xe" stroked="f" style="position:absolute;left:4332;top:2616;width:108;height:122">
              <v:path arrowok="t"/>
              <v:fill/>
            </v:shape>
            <v:shape coordorigin="4452,2614" coordsize="96,125" fillcolor="#F47026" filled="t" path="m4538,2640l4531,2638,4519,2638,4503,2640,4487,2653,4481,2676,4484,2696,4497,2711,4519,2717,4529,2717,4538,2714,4543,2712,4548,2734,4543,2736,4531,2738,4517,2738,4505,2738,4482,2731,4465,2718,4455,2700,4452,2678,4454,2662,4463,2641,4478,2626,4497,2617,4519,2614,4534,2614,4543,2618,4548,2621,4543,2642,4538,2640xe" stroked="f" style="position:absolute;left:4452;top:2614;width:96;height:125">
              <v:path arrowok="t"/>
              <v:fill/>
            </v:shape>
            <v:shape coordorigin="4579,2616" coordsize="0,122" filled="f" path="m4579,2738l4579,2616e" strokecolor="#F47026" stroked="t" strokeweight="1.53999pt" style="position:absolute;left:4579;top:2616;width:0;height:122">
              <v:path arrowok="t"/>
            </v:shape>
            <v:shape coordorigin="4706,2616" coordsize="77,122" fillcolor="#231F1F" filled="t" path="m4706,2738l4706,2616,4735,2616,4735,2714,4783,2714,4783,2738,4706,2738xe" stroked="f" style="position:absolute;left:4706;top:2616;width:77;height:122">
              <v:path arrowok="t"/>
              <v:fill/>
            </v:shape>
            <v:shape coordorigin="4795,2614" coordsize="82,125" fillcolor="#231F1F" filled="t" path="m4795,2731l4800,2710,4807,2712,4819,2717,4843,2717,4850,2712,4850,2695,4843,2693,4829,2688,4819,2683,4802,2670,4795,2652,4801,2633,4817,2619,4841,2614,4855,2614,4865,2618,4872,2621,4867,2642,4862,2640,4853,2638,4829,2638,4824,2642,4824,2657,4831,2659,4846,2666,4855,2670,4872,2684,4877,2702,4872,2720,4856,2733,4829,2738,4814,2738,4802,2736,4795,2731xe" stroked="f" style="position:absolute;left:4795;top:2614;width:82;height:125">
              <v:path arrowok="t"/>
              <v:fill/>
            </v:shape>
            <v:shape coordorigin="4901,2621" coordsize="53,118" fillcolor="#231F1F" filled="t" path="m4932,2621l4954,2621,4954,2738,4927,2738,4927,2645,4906,2654,4901,2635,4932,2621xe" stroked="f" style="position:absolute;left:4901;top:2621;width:53;height:118">
              <v:path arrowok="t"/>
              <v:fill/>
            </v:shape>
            <v:shape coordorigin="4994,2707" coordsize="31,31" fillcolor="#231F1F" filled="t" path="m5009,2738l4999,2738,4994,2734,4994,2712,4999,2707,5018,2707,5026,2712,5026,2734,5018,2738,5009,2738xe" stroked="f" style="position:absolute;left:4994;top:2707;width:31;height:31">
              <v:path arrowok="t"/>
              <v:fill/>
            </v:shape>
            <v:shape coordorigin="5035,2616" coordsize="72,122" fillcolor="#231F1F" filled="t" path="m5107,2616l5102,2686,5095,2659,5093,2652,5090,2645,5088,2638,5086,2645,5071,2616,5107,2616xe" stroked="f" style="position:absolute;left:5035;top:2616;width:72;height:122">
              <v:path arrowok="t"/>
              <v:fill/>
            </v:shape>
            <v:shape coordorigin="5035,2616" coordsize="72,122" fillcolor="#231F1F" filled="t" path="m5071,2616l5086,2645,5086,2654,5083,2659,5076,2686,5102,2686,5107,2616,5146,2738,5117,2738,5107,2707,5071,2707,5064,2738,5035,2738,5071,2616xe" stroked="f" style="position:absolute;left:5035;top:2616;width:72;height:122">
              <v:path arrowok="t"/>
              <v:fill/>
            </v:shape>
            <v:shape coordorigin="4327,2854" coordsize="96,125" fillcolor="#57B12B" filled="t" path="m4357,2971l4340,2958,4331,2940,4327,2918,4329,2902,4337,2881,4352,2866,4371,2857,4394,2854,4409,2854,4418,2858,4423,2858,4418,2882,4414,2880,4404,2878,4394,2878,4379,2880,4362,2893,4356,2916,4359,2935,4373,2951,4394,2957,4404,2957,4414,2954,4418,2952,4421,2974,4416,2976,4406,2978,4392,2978,4380,2978,4357,2971xe" stroked="f" style="position:absolute;left:4327;top:2854;width:96;height:125">
              <v:path arrowok="t"/>
              <v:fill/>
            </v:shape>
            <v:shape coordorigin="4428,2854" coordsize="98,125" fillcolor="#57B12B" filled="t" path="m4498,2957l4505,2957,4514,2954,4519,2952,4524,2974,4519,2976,4507,2978,4493,2978,4482,2978,4459,2971,4442,2958,4432,2940,4428,2918,4430,2902,4439,2881,4454,2866,4473,2857,4495,2854,4510,2854,4522,2858,4526,2858,4519,2882,4514,2880,4507,2878,4498,2878,4482,2880,4465,2893,4459,2916,4463,2935,4476,2951,4498,2957xe" stroked="f" style="position:absolute;left:4428;top:2854;width:98;height:125">
              <v:path arrowok="t"/>
              <v:fill/>
            </v:shape>
            <v:shape coordorigin="4531,2854" coordsize="96,125" fillcolor="#57B12B" filled="t" path="m4562,2971l4545,2958,4535,2940,4531,2918,4533,2902,4541,2881,4556,2866,4575,2857,4598,2854,4613,2854,4622,2858,4627,2858,4622,2882,4615,2880,4608,2878,4598,2878,4583,2880,4566,2893,4560,2916,4563,2935,4577,2951,4598,2957,4608,2957,4615,2954,4622,2952,4625,2974,4620,2976,4610,2978,4594,2978,4585,2978,4562,2971xe" stroked="f" style="position:absolute;left:4531;top:2854;width:96;height:125">
              <v:path arrowok="t"/>
              <v:fill/>
            </v:shape>
            <v:shape style="position:absolute;left:4723;top:2841;width:1719;height:145" type="#_x0000_t75">
              <v:imagedata o:title="" r:id="rId37"/>
            </v:shape>
            <v:shape style="position:absolute;left:4322;top:3114;width:4323;height:188" type="#_x0000_t75">
              <v:imagedata o:title="" r:id="rId38"/>
            </v:shape>
            <v:shape style="position:absolute;left:4320;top:3360;width:2878;height:183" type="#_x0000_t75">
              <v:imagedata o:title="" r:id="rId39"/>
            </v:shape>
            <v:shape coordorigin="1402,4482" coordsize="7517,0" filled="f" path="m1402,4482l8918,4482e" strokecolor="#6BAFBD" stroked="t" strokeweight="3.1pt" style="position:absolute;left:1402;top:4482;width:7517;height:0">
              <v:path arrowok="t"/>
            </v:shape>
            <v:shape coordorigin="1402,5636" coordsize="7517,0" filled="f" path="m1402,5636l8918,5636e" strokecolor="#89D8E6" stroked="t" strokeweight="3.1pt" style="position:absolute;left:1402;top:5636;width:7517;height:0">
              <v:path arrowok="t"/>
            </v:shape>
            <v:shape coordorigin="1402,7871" coordsize="7517,0" filled="f" path="m1402,7871l8918,7871e" strokecolor="#AC79C3" stroked="t" strokeweight="3.1pt" style="position:absolute;left:1402;top:7871;width:7517;height:0">
              <v:path arrowok="t"/>
            </v:shape>
            <v:shape coordorigin="1402,9203" coordsize="7517,0" filled="f" path="m1402,9203l8918,9203e" strokecolor="#FBC877" stroked="t" strokeweight="3.1pt" style="position:absolute;left:1402;top:9203;width:7517;height:0">
              <v:path arrowok="t"/>
            </v:shape>
            <v:shape style="position:absolute;left:2901;top:4188;width:3005;height:173" type="#_x0000_t75">
              <v:imagedata o:title="" r:id="rId40"/>
            </v:shape>
            <v:shape coordorigin="6737,4097" coordsize="1862,355" fillcolor="#D45D1F" filled="t" path="m6737,4452l6737,4097,8599,4097,8599,4452,6737,4452xe" stroked="f" style="position:absolute;left:6737;top:4097;width:1862;height:355">
              <v:path arrowok="t"/>
              <v:fill/>
            </v:shape>
            <v:shape coordorigin="6845,4159" coordsize="226,226" fillcolor="#FFFFFF" filled="t" path="m6958,4159l6980,4161,7001,4168,7020,4178,7037,4192,7051,4209,7061,4228,7068,4249,7070,4272,7068,4294,7062,4316,7051,4335,7038,4352,7021,4365,7002,4376,6980,4382,6958,4385,6935,4383,6914,4376,6895,4366,6878,4352,6864,4335,6854,4316,6847,4295,6845,4272,6847,4250,6853,4228,6864,4209,6878,4192,6894,4179,6914,4168,6935,4162,6958,4159xe" stroked="f" style="position:absolute;left:6845;top:4159;width:226;height:226">
              <v:path arrowok="t"/>
              <v:fill/>
            </v:shape>
            <v:shape coordorigin="6910,4212" coordsize="108,122" fillcolor="#D45D1F" filled="t" path="m7001,4279l7006,4274,7006,4272,7001,4272,6929,4224,6922,4222,6922,4322,6922,4318,6923,4322,6924,4325,6924,4334,6919,4332,6914,4330,6910,4320,6910,4224,6912,4217,6917,4212,6931,4212,6934,4214,7008,4262,7010,4265,7015,4270,7018,4274,7015,4279,7010,4289,7008,4289,7006,4277,7001,4279xe" stroked="f" style="position:absolute;left:6910;top:4212;width:108;height:122">
              <v:path arrowok="t"/>
              <v:fill/>
            </v:shape>
            <v:shape coordorigin="6910,4212" coordsize="108,122" fillcolor="#D45D1F" filled="t" path="m7001,4279l7006,4277,7008,4289,6934,4332,6931,4332,6924,4334,6924,4325,6923,4322,6926,4322,6929,4320,7001,4279xe" stroked="f" style="position:absolute;left:6910;top:4212;width:108;height:122">
              <v:path arrowok="t"/>
              <v:fill/>
            </v:shape>
            <v:shape coordorigin="6910,4212" coordsize="108,122" fillcolor="#D45D1F" filled="t" path="m7006,4274l7001,4272,7006,4272,7006,4274xe" stroked="f" style="position:absolute;left:6910;top:4212;width:108;height:122">
              <v:path arrowok="t"/>
              <v:fill/>
            </v:shape>
            <v:shape coordorigin="7126,4205" coordsize="101,144" fillcolor="#FFFFFF" filled="t" path="m7207,4282l7157,4282,7147,4334,7205,4334,7202,4349,7126,4349,7152,4205,7226,4205,7224,4222,7169,4222,7159,4267,7212,4267,7207,4282xe" stroked="f" style="position:absolute;left:7126;top:4205;width:101;height:144">
              <v:path arrowok="t"/>
              <v:fill/>
            </v:shape>
            <v:shape coordorigin="7212,4246" coordsize="108,103" fillcolor="#FFFFFF" filled="t" path="m7270,4284l7272,4279,7274,4277,7282,4270,7298,4246,7320,4246,7277,4296,7301,4349,7282,4349,7272,4325,7267,4318,7267,4315,7265,4308,7262,4308,7260,4313,7258,4318,7253,4322,7231,4349,7212,4349,7255,4296,7234,4246,7253,4246,7262,4270,7265,4274,7267,4279,7270,4284xe" stroked="f" style="position:absolute;left:7212;top:4246;width:108;height:103">
              <v:path arrowok="t"/>
              <v:fill/>
            </v:shape>
            <v:shape coordorigin="7310,4282" coordsize="89,108" fillcolor="#FFFFFF" filled="t" path="m7351,4337l7358,4337,7367,4336,7384,4325,7395,4306,7399,4282,7397,4335,7379,4347,7358,4351,7351,4337xe" stroked="f" style="position:absolute;left:7310;top:4282;width:89;height:108">
              <v:path arrowok="t"/>
              <v:fill/>
            </v:shape>
            <v:shape coordorigin="7310,4282" coordsize="89,108" fillcolor="#FFFFFF" filled="t" path="m7330,4282l7332,4270,7334,4258,7337,4246,7354,4246,7349,4265,7352,4263,7367,4249,7387,4243,7398,4245,7414,4260,7418,4282,7417,4295,7410,4317,7397,4335,7399,4282,7399,4272,7397,4258,7380,4258,7366,4262,7353,4278,7344,4303,7339,4332,7344,4334,7351,4337,7358,4351,7346,4351,7339,4349,7337,4346,7327,4392,7310,4392,7330,4282xe" stroked="f" style="position:absolute;left:7310;top:4282;width:89;height:108">
              <v:path arrowok="t"/>
              <v:fill/>
            </v:shape>
            <v:shape coordorigin="7430,4198" coordsize="48,151" fillcolor="#FFFFFF" filled="t" path="m7450,4349l7430,4349,7459,4198,7478,4198,7450,4349xe" stroked="f" style="position:absolute;left:7430;top:4198;width:48;height:151">
              <v:path arrowok="t"/>
              <v:fill/>
            </v:shape>
            <v:shape coordorigin="7481,4243" coordsize="58,108" fillcolor="#FFFFFF" filled="t" path="m7517,4248l7538,4243,7534,4258,7516,4266,7504,4285,7499,4260,7517,4248xe" stroked="f" style="position:absolute;left:7481;top:4243;width:58;height:108">
              <v:path arrowok="t"/>
              <v:fill/>
            </v:shape>
            <v:shape coordorigin="7481,4243" coordsize="58,108" fillcolor="#FFFFFF" filled="t" path="m7500,4308l7500,4325,7510,4337,7526,4337,7544,4328,7556,4309,7560,4286,7560,4274,7555,4258,7534,4258,7538,4243,7561,4249,7575,4265,7579,4286,7579,4294,7573,4315,7561,4333,7543,4346,7522,4351,7500,4346,7486,4330,7481,4308,7481,4300,7487,4278,7499,4260,7504,4285,7500,4308xe" stroked="f" style="position:absolute;left:7481;top:4243;width:58;height:108">
              <v:path arrowok="t"/>
              <v:fill/>
            </v:shape>
            <v:shape coordorigin="7591,4243" coordsize="67,106" fillcolor="#FFFFFF" filled="t" path="m7654,4243l7658,4243,7656,4262,7651,4262,7640,4265,7626,4280,7618,4303,7608,4349,7591,4349,7603,4282,7606,4270,7608,4255,7608,4246,7625,4246,7622,4253,7622,4260,7620,4270,7623,4269,7636,4251,7654,4243xe" stroked="f" style="position:absolute;left:7591;top:4243;width:67;height:106">
              <v:path arrowok="t"/>
              <v:fill/>
            </v:shape>
            <v:shape coordorigin="7658,4243" coordsize="86,108" fillcolor="#FFFFFF" filled="t" path="m7714,4243l7715,4243,7738,4251,7745,4270,7740,4287,7725,4298,7702,4303,7675,4303,7675,4318,7678,4322,7682,4332,7692,4337,7714,4337,7723,4334,7728,4330,7733,4344,7723,4346,7711,4351,7697,4351,7678,4347,7663,4332,7658,4310,7659,4303,7665,4281,7677,4262,7678,4291,7698,4290,7720,4284,7728,4272,7728,4262,7721,4258,7711,4258,7704,4259,7693,4248,7714,4243xe" stroked="f" style="position:absolute;left:7658;top:4243;width:86;height:108">
              <v:path arrowok="t"/>
              <v:fill/>
            </v:shape>
            <v:shape coordorigin="7658,4243" coordsize="86,108" fillcolor="#FFFFFF" filled="t" path="m7693,4248l7704,4259,7687,4271,7678,4291,7677,4262,7693,4248xe" stroked="f" style="position:absolute;left:7658;top:4243;width:86;height:108">
              <v:path arrowok="t"/>
              <v:fill/>
            </v:shape>
            <v:shape coordorigin="7798,4202" coordsize="130,149" fillcolor="#FFFFFF" filled="t" path="m7886,4322l7889,4320,7900,4303,7906,4283,7908,4262,7905,4244,7894,4227,7870,4219,7858,4219,7846,4224,7851,4206,7872,4202,7874,4202,7898,4208,7915,4221,7924,4240,7927,4262,7926,4277,7921,4297,7913,4316,7901,4332,7889,4340,7871,4348,7853,4337,7865,4337,7877,4332,7886,4322xe" stroked="f" style="position:absolute;left:7798;top:4202;width:130;height:149">
              <v:path arrowok="t"/>
              <v:fill/>
            </v:shape>
            <v:shape coordorigin="7798,4202" coordsize="130,149" fillcolor="#FFFFFF" filled="t" path="m7846,4224l7836,4234,7825,4251,7817,4271,7814,4291,7818,4313,7831,4330,7853,4337,7871,4348,7850,4351,7828,4347,7811,4334,7801,4315,7798,4294,7799,4278,7804,4258,7812,4239,7824,4224,7833,4216,7851,4206,7846,4224xe" stroked="f" style="position:absolute;left:7798;top:4202;width:130;height:149">
              <v:path arrowok="t"/>
              <v:fill/>
            </v:shape>
            <v:shape coordorigin="7934,4205" coordsize="130,144" fillcolor="#FFFFFF" filled="t" path="m7963,4205l7982,4205,8014,4286,8015,4290,8022,4310,8028,4327,8028,4322,8030,4303,8033,4282,8047,4205,8064,4205,8038,4349,8021,4349,7987,4267,7986,4264,7979,4245,7975,4226,7973,4226,7973,4234,7970,4253,7966,4274,7951,4349,7934,4349,7963,4205xe" stroked="f" style="position:absolute;left:7934;top:4205;width:130;height:144">
              <v:path arrowok="t"/>
              <v:fill/>
            </v:shape>
            <v:shape coordorigin="8069,4205" coordsize="79,144" fillcolor="#FFFFFF" filled="t" path="m8069,4349l8098,4205,8114,4205,8090,4334,8148,4334,8146,4349,8069,4349xe" stroked="f" style="position:absolute;left:8069;top:4205;width:79;height:144">
              <v:path arrowok="t"/>
              <v:fill/>
            </v:shape>
            <v:shape coordorigin="8162,4205" coordsize="46,144" fillcolor="#FFFFFF" filled="t" path="m8191,4205l8208,4205,8182,4349,8162,4349,8191,4205xe" stroked="f" style="position:absolute;left:8162;top:4205;width:46;height:144">
              <v:path arrowok="t"/>
              <v:fill/>
            </v:shape>
            <v:shape coordorigin="8213,4205" coordsize="130,144" fillcolor="#FFFFFF" filled="t" path="m8230,4349l8213,4349,8242,4205,8261,4205,8292,4286,8294,4290,8301,4310,8306,4327,8307,4322,8308,4303,8311,4282,8326,4205,8342,4205,8316,4349,8299,4349,8266,4267,8264,4264,8257,4244,8251,4226,8251,4234,8249,4253,8244,4274,8230,4349xe" stroked="f" style="position:absolute;left:8213;top:4205;width:130;height:144">
              <v:path arrowok="t"/>
              <v:fill/>
            </v:shape>
            <v:shape coordorigin="8347,4205" coordsize="101,144" fillcolor="#FFFFFF" filled="t" path="m8431,4282l8378,4282,8369,4334,8426,4334,8424,4349,8347,4349,8376,4205,8448,4205,8446,4222,8390,4222,8381,4267,8434,4267,8431,4282xe" stroked="f" style="position:absolute;left:8347;top:4205;width:101;height:144">
              <v:path arrowok="t"/>
              <v:fill/>
            </v:shape>
            <v:shape coordorigin="8446,4205" coordsize="48,146" fillcolor="#FFFFFF" filled="t" path="m8450,4351l8446,4346,8446,4332,8453,4325,8467,4325,8472,4330,8472,4346,8465,4351,8450,4351xe" stroked="f" style="position:absolute;left:8446;top:4205;width:48;height:146">
              <v:path arrowok="t"/>
              <v:fill/>
            </v:shape>
            <v:shape coordorigin="8446,4205" coordsize="48,146" fillcolor="#FFFFFF" filled="t" path="m8472,4308l8458,4308,8474,4205,8494,4205,8472,4308xe" stroked="f" style="position:absolute;left:8446;top:4205;width:48;height:146">
              <v:path arrowok="t"/>
              <v:fill/>
            </v:shape>
            <v:shape coordorigin="1416,4646" coordsize="89,134" fillcolor="#0C90AF" filled="t" path="m1452,4675l1452,4697,1500,4697,1500,4728,1452,4728,1452,4752,1505,4752,1505,4781,1416,4781,1416,4646,1502,4646,1502,4675,1452,4675xe" stroked="f" style="position:absolute;left:1416;top:4646;width:89;height:134">
              <v:path arrowok="t"/>
              <v:fill/>
            </v:shape>
            <v:shape coordorigin="1529,4646" coordsize="118,134" fillcolor="#0C90AF" filled="t" path="m1578,4725l1570,4706,1562,4687,1562,4781,1529,4781,1529,4646,1572,4646,1594,4687,1599,4698,1608,4716,1615,4735,1614,4719,1613,4699,1613,4646,1646,4646,1646,4781,1608,4781,1584,4738,1578,4725xe" stroked="f" style="position:absolute;left:1529;top:4646;width:118;height:134">
              <v:path arrowok="t"/>
              <v:fill/>
            </v:shape>
            <v:shape coordorigin="1670,4646" coordsize="122,137" fillcolor="#0C90AF" filled="t" path="m1670,4716l1671,4709,1676,4686,1687,4668,1704,4656,1725,4649,1750,4646,1766,4646,1781,4649,1788,4651,1781,4680,1774,4678,1764,4675,1747,4675,1731,4678,1715,4690,1709,4714,1712,4732,1724,4749,1745,4754,1752,4754,1757,4752,1757,4730,1740,4730,1740,4702,1793,4702,1793,4776,1786,4777,1767,4781,1745,4783,1723,4781,1704,4775,1690,4764,1681,4755,1673,4737,1670,4716xe" stroked="f" style="position:absolute;left:1670;top:4646;width:122;height:137">
              <v:path arrowok="t"/>
              <v:fill/>
            </v:shape>
            <v:shape coordorigin="1810,4646" coordsize="86,134" fillcolor="#0C90AF" filled="t" path="m1896,4646l1877,4699,1877,4692,1874,4680,1872,4673,1870,4680,1848,4646,1896,4646xe" stroked="f" style="position:absolute;left:1810;top:4646;width:86;height:134">
              <v:path arrowok="t"/>
              <v:fill/>
            </v:shape>
            <v:shape coordorigin="1810,4646" coordsize="86,134" fillcolor="#0C90AF" filled="t" path="m1877,4699l1896,4646,1937,4781,1898,4781,1889,4750,1855,4750,1846,4781,1810,4781,1848,4646,1870,4680,1867,4692,1865,4699,1860,4723,1884,4723,1877,4699xe" stroked="f" style="position:absolute;left:1810;top:4646;width:86;height:134">
              <v:path arrowok="t"/>
              <v:fill/>
            </v:shape>
            <v:shape coordorigin="1946,4646" coordsize="122,137" fillcolor="#0C90AF" filled="t" path="m1981,4656l2002,4649,2026,4646,2045,4646,2057,4649,2064,4651,2057,4680,2050,4678,2040,4675,2026,4675,2008,4678,1991,4691,1985,4714,1989,4733,2002,4749,2023,4754,2033,4754,2035,4752,2035,4730,2016,4730,2016,4702,2069,4702,2069,4776,2064,4777,2045,4781,2023,4783,2022,4783,1999,4781,1980,4774,1966,4764,1958,4755,1949,4737,1946,4716,1947,4709,1952,4686,1964,4668,1981,4656xe" stroked="f" style="position:absolute;left:1946;top:4646;width:122;height:137">
              <v:path arrowok="t"/>
              <v:fill/>
            </v:shape>
            <v:shape coordorigin="2095,4646" coordsize="91,134" fillcolor="#0C90AF" filled="t" path="m2131,4675l2131,4697,2182,4697,2182,4728,2131,4728,2131,4752,2186,4752,2186,4781,2095,4781,2095,4646,2184,4646,2184,4675,2131,4675xe" stroked="f" style="position:absolute;left:2095;top:4646;width:91;height:134">
              <v:path arrowok="t"/>
              <v:fill/>
            </v:shape>
            <v:shape coordorigin="2916,4644" coordsize="74,122" fillcolor="#231F1F" filled="t" path="m2916,4766l2916,4644,2942,4644,2942,4742,2990,4742,2990,4766,2916,4766xe" stroked="f" style="position:absolute;left:2916;top:4644;width:74;height:122">
              <v:path arrowok="t"/>
              <v:fill/>
            </v:shape>
            <v:shape coordorigin="3000,4678" coordsize="84,91" fillcolor="#231F1F" filled="t" path="m3082,4730l3026,4730,3026,4742,3038,4747,3067,4747,3074,4745,3079,4762,3070,4766,3058,4769,3046,4769,3040,4769,3018,4762,3005,4746,3000,4723,3000,4720,3006,4700,3020,4684,3043,4678,3043,4694,3031,4694,3026,4706,3026,4714,3058,4714,3066,4684,3080,4700,3084,4721,3084,4726,3082,4730xe" stroked="f" style="position:absolute;left:3000;top:4678;width:84;height:91">
              <v:path arrowok="t"/>
              <v:fill/>
            </v:shape>
            <v:shape coordorigin="3000,4678" coordsize="84,91" fillcolor="#231F1F" filled="t" path="m3066,4684l3058,4714,3058,4706,3055,4694,3043,4694,3043,4678,3066,4684xe" stroked="f" style="position:absolute;left:3000;top:4678;width:84;height:91">
              <v:path arrowok="t"/>
              <v:fill/>
            </v:shape>
            <v:shape coordorigin="3094,4678" coordsize="67,91" fillcolor="#231F1F" filled="t" path="m3158,4682l3154,4699,3149,4699,3142,4694,3127,4694,3122,4699,3122,4706,3127,4709,3137,4714,3154,4718,3161,4728,3161,4740,3160,4748,3148,4763,3122,4769,3113,4769,3101,4766,3094,4762,3098,4742,3106,4745,3115,4750,3132,4750,3134,4747,3134,4738,3132,4735,3122,4733,3103,4726,3096,4716,3096,4706,3097,4700,3109,4684,3132,4678,3144,4678,3151,4680,3158,4682xe" stroked="f" style="position:absolute;left:3094;top:4678;width:67;height:91">
              <v:path arrowok="t"/>
              <v:fill/>
            </v:shape>
            <v:shape coordorigin="3173,4678" coordsize="67,91" fillcolor="#231F1F" filled="t" path="m3202,4702l3202,4706,3204,4709,3216,4714,3233,4718,3240,4728,3240,4740,3239,4748,3226,4763,3202,4769,3190,4769,3180,4766,3173,4762,3178,4742,3182,4745,3194,4750,3209,4750,3214,4747,3214,4738,3211,4735,3199,4733,3182,4726,3175,4716,3175,4706,3176,4700,3188,4684,3211,4678,3221,4678,3230,4680,3235,4682,3230,4699,3228,4699,3218,4694,3204,4694,3202,4699,3202,4702xe" stroked="f" style="position:absolute;left:3173;top:4678;width:67;height:91">
              <v:path arrowok="t"/>
              <v:fill/>
            </v:shape>
            <v:shape coordorigin="3252,4678" coordsize="72,91" fillcolor="#231F1F" filled="t" path="m3278,4723l3278,4738,3274,4682,3298,4678,3301,4678,3324,4684,3314,4709,3310,4697,3286,4697,3278,4709,3278,4723xe" stroked="f" style="position:absolute;left:3252;top:4678;width:72;height:91">
              <v:path arrowok="t"/>
              <v:fill/>
            </v:shape>
            <v:shape coordorigin="3252,4678" coordsize="72,91" fillcolor="#231F1F" filled="t" path="m3257,4746l3252,4723,3252,4717,3259,4696,3274,4682,3278,4738,3286,4750,3307,4750,3314,4738,3314,4709,3324,4684,3338,4699,3343,4721,3343,4730,3334,4752,3317,4765,3298,4769,3292,4769,3271,4762,3257,4746xe" stroked="f" style="position:absolute;left:3252;top:4678;width:72;height:91">
              <v:path arrowok="t"/>
              <v:fill/>
            </v:shape>
            <v:shape coordorigin="3360,4678" coordsize="84,89" fillcolor="#231F1F" filled="t" path="m3403,4699l3396,4699,3391,4704,3389,4709,3389,4711,3386,4716,3386,4766,3360,4766,3360,4678,3384,4678,3384,4690,3389,4685,3398,4678,3413,4678,3421,4679,3437,4690,3444,4714,3444,4766,3418,4766,3418,4706,3413,4699,3403,4699xe" stroked="f" style="position:absolute;left:3360;top:4678;width:84;height:89">
              <v:path arrowok="t"/>
              <v:fill/>
            </v:shape>
            <v:shape coordorigin="3504,4644" coordsize="65,122" fillcolor="#231F1F" filled="t" path="m3564,4694l3564,4673,3554,4666,3542,4666,3557,4644,3569,4646,3564,4694xe" stroked="f" style="position:absolute;left:3504;top:4644;width:65;height:122">
              <v:path arrowok="t"/>
              <v:fill/>
            </v:shape>
            <v:shape coordorigin="3504,4644" coordsize="65,122" fillcolor="#231F1F" filled="t" path="m3523,4644l3557,4644,3542,4666,3530,4666,3530,4702,3554,4702,3564,4694,3569,4646,3578,4654,3586,4661,3590,4670,3590,4694,3586,4704,3578,4711,3562,4720,3540,4723,3530,4723,3530,4766,3504,4766,3504,4646,3511,4646,3523,4644xe" stroked="f" style="position:absolute;left:3504;top:4644;width:65;height:122">
              <v:path arrowok="t"/>
              <v:fill/>
            </v:shape>
            <v:shape coordorigin="3607,4639" coordsize="84,127" fillcolor="#231F1F" filled="t" path="m3636,4709l3634,4709,3634,4766,3607,4766,3607,4639,3634,4639,3634,4690,3638,4685,3641,4682,3646,4680,3650,4678,3660,4678,3669,4679,3685,4691,3691,4716,3691,4766,3662,4766,3662,4706,3660,4699,3641,4699,3638,4704,3636,4709xe" stroked="f" style="position:absolute;left:3607;top:4639;width:84;height:127">
              <v:path arrowok="t"/>
              <v:fill/>
            </v:shape>
            <v:shape coordorigin="3708,4678" coordsize="84,91" fillcolor="#231F1F" filled="t" path="m3790,4730l3734,4730,3734,4742,3746,4747,3775,4747,3782,4745,3787,4762,3778,4766,3766,4769,3754,4769,3748,4769,3726,4762,3713,4746,3708,4723,3708,4720,3714,4700,3728,4684,3751,4678,3751,4694,3739,4694,3734,4706,3734,4714,3766,4714,3774,4684,3788,4700,3792,4721,3792,4726,3790,4730xe" stroked="f" style="position:absolute;left:3708;top:4678;width:84;height:91">
              <v:path arrowok="t"/>
              <v:fill/>
            </v:shape>
            <v:shape coordorigin="3708,4678" coordsize="84,91" fillcolor="#231F1F" filled="t" path="m3774,4684l3766,4714,3766,4706,3763,4694,3751,4694,3751,4678,3774,4684xe" stroked="f" style="position:absolute;left:3708;top:4678;width:84;height:91">
              <v:path arrowok="t"/>
              <v:fill/>
            </v:shape>
            <v:shape coordorigin="3806,4678" coordsize="84,89" fillcolor="#231F1F" filled="t" path="m3850,4699l3842,4699,3838,4704,3835,4709,3835,4766,3809,4766,3809,4694,3806,4687,3806,4678,3830,4678,3833,4690,3835,4685,3845,4678,3859,4678,3868,4679,3884,4690,3890,4714,3890,4766,3864,4766,3864,4706,3859,4699,3850,4699xe" stroked="f" style="position:absolute;left:3806;top:4678;width:84;height:89">
              <v:path arrowok="t"/>
              <v:fill/>
            </v:shape>
            <v:shape coordorigin="3907,4682" coordsize="94,91" fillcolor="#231F1F" filled="t" path="m3916,4695l3932,4682,3936,4738,3943,4750,3955,4750,3948,4769,3928,4762,3913,4746,3907,4723,3908,4715,3916,4695xe" stroked="f" style="position:absolute;left:3907;top:4682;width:94;height:91">
              <v:path arrowok="t"/>
              <v:fill/>
            </v:shape>
            <v:shape coordorigin="3907,4682" coordsize="94,91" fillcolor="#231F1F" filled="t" path="m3972,4723l3972,4709,3967,4697,3941,4697,3936,4709,3936,4738,3932,4682,3955,4678,3959,4678,3981,4684,3995,4699,4001,4721,4000,4730,3991,4752,3975,4765,3955,4769,3953,4769,3948,4769,3955,4750,3965,4750,3972,4738,3972,4723xe" stroked="f" style="position:absolute;left:3907;top:4682;width:94;height:91">
              <v:path arrowok="t"/>
              <v:fill/>
            </v:shape>
            <v:shape coordorigin="4018,4678" coordsize="132,89" fillcolor="#231F1F" filled="t" path="m4150,4766l4123,4766,4123,4706,4121,4699,4104,4699,4099,4704,4099,4709,4097,4711,4097,4766,4070,4766,4070,4706,4066,4699,4051,4699,4046,4704,4044,4709,4044,4766,4018,4766,4018,4678,4039,4678,4042,4690,4046,4685,4054,4678,4080,4678,4090,4682,4092,4692,4097,4687,4099,4682,4104,4680,4109,4678,4121,4678,4127,4678,4143,4688,4150,4714,4150,4766xe" stroked="f" style="position:absolute;left:4018;top:4678;width:132;height:89">
              <v:path arrowok="t"/>
              <v:fill/>
            </v:shape>
            <v:shape coordorigin="4166,4678" coordsize="84,91" fillcolor="#231F1F" filled="t" path="m4250,4730l4193,4730,4195,4742,4205,4747,4236,4747,4243,4745,4246,4762,4238,4766,4226,4769,4214,4769,4207,4768,4185,4761,4171,4746,4166,4723,4167,4719,4173,4699,4188,4684,4212,4678,4198,4694,4195,4706,4193,4714,4226,4714,4233,4683,4247,4699,4250,4721,4250,4730xe" stroked="f" style="position:absolute;left:4166;top:4678;width:84;height:91">
              <v:path arrowok="t"/>
              <v:fill/>
            </v:shape>
            <v:shape coordorigin="4166,4678" coordsize="84,91" fillcolor="#231F1F" filled="t" path="m4226,4714l4226,4706,4224,4694,4198,4694,4212,4678,4233,4683,4226,4714xe" stroked="f" style="position:absolute;left:4166;top:4678;width:84;height:91">
              <v:path arrowok="t"/>
              <v:fill/>
            </v:shape>
            <v:shape coordorigin="4267,4678" coordsize="84,89" fillcolor="#231F1F" filled="t" path="m4310,4699l4303,4699,4298,4704,4296,4709,4296,4766,4267,4766,4267,4678,4291,4678,4291,4690,4294,4690,4296,4685,4306,4678,4320,4678,4328,4679,4344,4690,4351,4714,4351,4766,4325,4766,4325,4706,4320,4699,4310,4699xe" stroked="f" style="position:absolute;left:4267;top:4678;width:84;height:89">
              <v:path arrowok="t"/>
              <v:fill/>
            </v:shape>
            <v:shape coordorigin="4368,4678" coordsize="91,91" fillcolor="#231F1F" filled="t" path="m4397,4738l4402,4750,4426,4750,4433,4738,4433,4709,4428,4697,4414,4697,4416,4678,4417,4678,4440,4683,4454,4698,4459,4721,4459,4730,4450,4752,4434,4765,4414,4769,4408,4769,4387,4762,4397,4738xe" stroked="f" style="position:absolute;left:4368;top:4678;width:91;height:91">
              <v:path arrowok="t"/>
              <v:fill/>
            </v:shape>
            <v:shape coordorigin="4368,4678" coordsize="91,91" fillcolor="#231F1F" filled="t" path="m4368,4723l4368,4715,4376,4695,4393,4682,4416,4678,4414,4697,4402,4697,4397,4709,4397,4738,4387,4762,4373,4746,4368,4723xe" stroked="f" style="position:absolute;left:4368;top:4678;width:91;height:91">
              <v:path arrowok="t"/>
              <v:fill/>
            </v:shape>
            <v:shape coordorigin="4476,4678" coordsize="84,89" fillcolor="#231F1F" filled="t" path="m4519,4699l4512,4699,4507,4704,4505,4709,4505,4766,4476,4766,4476,4678,4500,4678,4502,4690,4505,4685,4514,4678,4529,4678,4537,4679,4554,4690,4560,4714,4560,4766,4534,4766,4534,4706,4529,4699,4519,4699xe" stroked="f" style="position:absolute;left:4476;top:4678;width:84;height:89">
              <v:path arrowok="t"/>
              <v:fill/>
            </v:shape>
            <v:shape coordorigin="4675,4678" coordsize="46,125" fillcolor="#231F1F" filled="t" path="m4706,4690l4694,4697,4692,4709,4690,4694,4697,4682,4706,4678,4721,4678,4716,4690,4706,4690xe" stroked="f" style="position:absolute;left:4675;top:4678;width:46;height:125">
              <v:path arrowok="t"/>
              <v:fill/>
            </v:shape>
            <v:shape coordorigin="4675,4678" coordsize="46,125" fillcolor="#231F1F" filled="t" path="m4757,4723l4751,4748,4736,4764,4718,4769,4706,4769,4697,4764,4692,4754,4692,4802,4675,4802,4675,4680,4690,4680,4690,4694,4692,4709,4692,4738,4694,4747,4704,4757,4716,4757,4719,4757,4736,4746,4742,4723,4742,4720,4735,4698,4716,4690,4721,4678,4738,4682,4752,4697,4757,4721,4757,4723xe" stroked="f" style="position:absolute;left:4675;top:4678;width:46;height:125">
              <v:path arrowok="t"/>
              <v:fill/>
            </v:shape>
            <v:shape coordorigin="4776,4678" coordsize="84,125" fillcolor="#231F1F" filled="t" path="m4795,4711l4793,4716,4793,4733,4795,4738,4798,4747,4807,4757,4817,4757,4822,4769,4810,4769,4800,4764,4793,4754,4793,4802,4778,4802,4778,4687,4776,4680,4790,4680,4793,4694,4798,4682,4798,4697,4795,4709,4795,4711xe" stroked="f" style="position:absolute;left:4776;top:4678;width:84;height:125">
              <v:path arrowok="t"/>
              <v:fill/>
            </v:shape>
            <v:shape coordorigin="4776,4678" coordsize="84,125" fillcolor="#231F1F" filled="t" path="m4807,4690l4798,4697,4798,4682,4810,4678,4824,4678,4841,4682,4855,4697,4860,4721,4860,4723,4854,4748,4840,4764,4822,4769,4817,4757,4820,4757,4837,4746,4843,4723,4843,4721,4837,4699,4819,4690,4807,4690xe" stroked="f" style="position:absolute;left:4776;top:4678;width:84;height:125">
              <v:path arrowok="t"/>
              <v:fill/>
            </v:shape>
            <v:shape coordorigin="4872,4745" coordsize="22,24" fillcolor="#231F1F" filled="t" path="m4882,4769l4877,4769,4872,4764,4872,4750,4877,4745,4889,4745,4894,4750,4894,4764,4889,4769,4882,4769xe" stroked="f" style="position:absolute;left:4872;top:4745;width:22;height:24">
              <v:path arrowok="t"/>
              <v:fill/>
            </v:shape>
            <v:shape coordorigin="4956,4649" coordsize="41,118" fillcolor="#231F1F" filled="t" path="m4982,4649l4997,4649,4997,4766,4980,4766,4980,4663,4961,4675,4956,4663,4982,4649xe" stroked="f" style="position:absolute;left:4956;top:4649;width:41;height:118">
              <v:path arrowok="t"/>
              <v:fill/>
            </v:shape>
            <v:shape coordorigin="5038,4646" coordsize="79,122" fillcolor="#231F1F" filled="t" path="m5098,4678l5098,4668,5090,4658,5064,4658,5057,4668,5057,4690,5056,4653,5078,4646,5084,4647,5105,4657,5098,4678xe" stroked="f" style="position:absolute;left:5038;top:4646;width:79;height:122">
              <v:path arrowok="t"/>
              <v:fill/>
            </v:shape>
            <v:shape coordorigin="5038,4646" coordsize="79,122" fillcolor="#231F1F" filled="t" path="m5042,4690l5042,4678,5043,4670,5056,4653,5057,4690,5066,4694,5078,4699,5090,4697,5098,4690,5098,4678,5105,4657,5112,4675,5112,4687,5107,4697,5093,4704,5107,4709,5100,4747,5100,4721,5090,4716,5074,4711,5062,4714,5054,4723,5054,4735,5052,4747,5063,4767,5044,4756,5038,4738,5038,4723,5047,4711,5062,4706,5062,4704,5047,4699,5042,4690xe" stroked="f" style="position:absolute;left:5038;top:4646;width:79;height:122">
              <v:path arrowok="t"/>
              <v:fill/>
            </v:shape>
            <v:shape coordorigin="5038,4646" coordsize="79,122" fillcolor="#231F1F" filled="t" path="m5114,4748l5100,4763,5076,4769,5063,4767,5052,4747,5062,4757,5090,4757,5100,4747,5107,4709,5117,4721,5117,4735,5114,4748xe" stroked="f" style="position:absolute;left:5038;top:4646;width:79;height:122">
              <v:path arrowok="t"/>
              <v:fill/>
            </v:shape>
            <v:shape coordorigin="5129,4721" coordsize="79,0" filled="f" path="m5129,4721l5208,4721e" strokecolor="#231F1F" stroked="t" strokeweight="0.580011pt" style="position:absolute;left:5129;top:4721;width:79;height:0">
              <v:path arrowok="t"/>
            </v:shape>
            <v:shape coordorigin="5232,4649" coordsize="38,118" fillcolor="#231F1F" filled="t" path="m5258,4649l5270,4649,5270,4766,5256,4766,5256,4663,5234,4675,5232,4663,5258,4649xe" stroked="f" style="position:absolute;left:5232;top:4649;width:38;height:118">
              <v:path arrowok="t"/>
              <v:fill/>
            </v:shape>
            <v:shape coordorigin="5314,4646" coordsize="75,122" fillcolor="#231F1F" filled="t" path="m5354,4646l5358,4647,5376,4654,5388,4671,5376,4694,5376,4690,5369,4668,5354,4646xe" stroked="f" style="position:absolute;left:5314;top:4646;width:75;height:122">
              <v:path arrowok="t"/>
              <v:fill/>
            </v:shape>
            <v:shape coordorigin="5314,4646" coordsize="75,122" fillcolor="#231F1F" filled="t" path="m5390,4720l5382,4738,5371,4752,5362,4759,5350,4766,5338,4766,5333,4769,5323,4769,5323,4754,5345,4754,5354,4750,5362,4742,5369,4735,5374,4726,5376,4711,5369,4721,5359,4726,5347,4726,5336,4724,5319,4711,5314,4690,5319,4669,5333,4653,5354,4646,5369,4668,5352,4658,5338,4658,5328,4670,5328,4702,5338,4714,5362,4714,5371,4706,5374,4702,5376,4699,5376,4694,5388,4671,5393,4697,5390,4720xe" stroked="f" style="position:absolute;left:5314;top:4646;width:75;height:122">
              <v:path arrowok="t"/>
              <v:fill/>
            </v:shape>
            <v:shape coordorigin="2909,4884" coordsize="96,125" fillcolor="#231F1F" filled="t" path="m2995,4908l2986,4906,2976,4906,2959,4909,2943,4922,2938,4946,2941,4963,2954,4979,2976,4985,2986,4985,2995,4982,3000,4980,3005,5002,3000,5004,2988,5009,2974,5009,2960,5008,2938,5001,2922,4987,2912,4969,2909,4946,2910,4932,2919,4911,2934,4896,2953,4887,2976,4884,2990,4884,3000,4886,3005,4889,3000,4910,2995,4908xe" stroked="f" style="position:absolute;left:2909;top:4884;width:96;height:125">
              <v:path arrowok="t"/>
              <v:fill/>
            </v:shape>
            <v:shape coordorigin="3014,4915" coordsize="79,94" fillcolor="#231F1F" filled="t" path="m3055,4915l3074,4919,3089,4933,3094,4954,3094,5006,3070,5006,3067,4997,3062,5004,3053,5009,3046,4990,3058,4990,3065,4985,3065,4980,3067,4975,3067,4966,3053,4966,3041,4968,3065,4946,3065,4942,3062,4934,3041,4934,3031,4939,3024,4942,3019,4925,3026,4920,3038,4915,3055,4915xe" stroked="f" style="position:absolute;left:3014;top:4915;width:79;height:94">
              <v:path arrowok="t"/>
              <v:fill/>
            </v:shape>
            <v:shape coordorigin="3014,4915" coordsize="79,94" fillcolor="#231F1F" filled="t" path="m3053,5009l3042,5009,3021,5000,3014,4980,3014,4979,3021,4961,3038,4950,3065,4946,3041,4968,3041,4985,3046,4990,3053,5009xe" stroked="f" style="position:absolute;left:3014;top:4915;width:79;height:94">
              <v:path arrowok="t"/>
              <v:fill/>
            </v:shape>
            <v:shape coordorigin="3113,4915" coordsize="86,91" fillcolor="#231F1F" filled="t" path="m3156,4939l3149,4939,3144,4944,3144,4949,3142,4951,3142,5006,3115,5006,3115,4927,3113,4918,3137,4918,3139,4930,3144,4925,3151,4915,3166,4915,3177,4917,3193,4929,3199,4954,3199,5006,3170,5006,3170,4946,3168,4939,3156,4939xe" stroked="f" style="position:absolute;left:3113;top:4915;width:86;height:91">
              <v:path arrowok="t"/>
              <v:fill/>
            </v:shape>
            <v:shape coordorigin="3240,4884" coordsize="106,122" fillcolor="#231F1F" filled="t" path="m3305,5006l3278,5006,3278,4956,3240,4884,3271,4884,3283,4915,3288,4922,3290,4930,3293,4937,3295,4930,3300,4922,3302,4915,3314,4884,3346,4884,3305,4956,3305,5006xe" stroked="f" style="position:absolute;left:3240;top:4884;width:106;height:122">
              <v:path arrowok="t"/>
              <v:fill/>
            </v:shape>
            <v:shape coordorigin="3334,4915" coordsize="91,94" fillcolor="#231F1F" filled="t" path="m3362,4978l3367,4990,3391,4990,3398,4978,3398,4949,3391,4937,3379,4937,3382,4915,3385,4915,3406,4922,3420,4938,3425,4961,3424,4970,3416,4992,3400,5005,3379,5009,3374,5009,3353,5002,3362,4978xe" stroked="f" style="position:absolute;left:3334;top:4915;width:91;height:94">
              <v:path arrowok="t"/>
              <v:fill/>
            </v:shape>
            <v:shape coordorigin="3334,4915" coordsize="91,94" fillcolor="#231F1F" filled="t" path="m3334,4963l3334,4954,3343,4933,3359,4920,3382,4915,3379,4937,3367,4937,3362,4949,3362,4978,3353,5002,3339,4986,3334,4963xe" stroked="f" style="position:absolute;left:3334;top:4915;width:91;height:94">
              <v:path arrowok="t"/>
              <v:fill/>
            </v:shape>
            <v:shape coordorigin="3442,4918" coordsize="84,91" fillcolor="#231F1F" filled="t" path="m3526,5006l3502,5006,3502,4994,3497,4999,3490,5009,3473,5009,3463,5007,3448,4996,3442,4970,3442,4918,3470,4918,3470,4978,3473,4987,3492,4987,3494,4980,3497,4975,3499,4970,3499,4918,3526,4918,3526,5006xe" stroked="f" style="position:absolute;left:3442;top:4918;width:84;height:91">
              <v:path arrowok="t"/>
              <v:fill/>
            </v:shape>
            <v:shape coordorigin="3586,4884" coordsize="77,122" fillcolor="#231F1F" filled="t" path="m3612,4908l3612,4932,3658,4932,3658,4956,3612,4956,3612,4985,3662,4985,3662,5006,3586,5006,3586,4884,3660,4884,3660,4908,3612,4908xe" stroked="f" style="position:absolute;left:3586;top:4884;width:77;height:122">
              <v:path arrowok="t"/>
              <v:fill/>
            </v:shape>
            <v:shape coordorigin="3670,4918" coordsize="94,89" fillcolor="#231F1F" filled="t" path="m3732,5006l3722,4990,3720,4987,3718,4982,3715,4978,3713,4982,3710,4987,3708,4990,3701,5006,3670,5006,3701,4961,3670,4918,3701,4918,3710,4932,3713,4937,3715,4942,3718,4946,3720,4942,3722,4937,3725,4932,3732,4918,3761,4918,3732,4961,3763,5006,3732,5006xe" stroked="f" style="position:absolute;left:3670;top:4918;width:94;height:89">
              <v:path arrowok="t"/>
              <v:fill/>
            </v:shape>
            <v:shape coordorigin="3773,4915" coordsize="91,127" fillcolor="#231F1F" filled="t" path="m3797,4918l3799,4930,3802,4951,3802,4975,3804,4982,3809,4987,3830,4987,3838,4978,3838,4949,3830,4937,3811,4937,3816,4915,3828,4915,3845,4920,3859,4936,3864,4961,3864,4963,3858,4988,3844,5004,3826,5009,3814,5009,3806,5004,3802,4999,3802,5042,3773,5042,3773,4918,3797,4918xe" stroked="f" style="position:absolute;left:3773;top:4915;width:91;height:127">
              <v:path arrowok="t"/>
              <v:fill/>
            </v:shape>
            <v:shape coordorigin="3773,4915" coordsize="91,127" fillcolor="#231F1F" filled="t" path="m3804,4944l3802,4951,3799,4930,3804,4922,3816,4915,3811,4937,3804,4944xe" stroked="f" style="position:absolute;left:3773;top:4915;width:91;height:127">
              <v:path arrowok="t"/>
              <v:fill/>
            </v:shape>
            <v:shape coordorigin="3895,4879" coordsize="0,127" filled="f" path="m3895,5006l3895,4879e" strokecolor="#231F1F" stroked="t" strokeweight="1.54001pt" style="position:absolute;left:3895;top:4879;width:0;height:127">
              <v:path arrowok="t"/>
            </v:shape>
            <v:shape coordorigin="3926,4915" coordsize="38,94" fillcolor="#231F1F" filled="t" path="m3953,5009l3953,4968,3953,4985,3958,4990,3965,5009,3953,5009xe" stroked="f" style="position:absolute;left:3926;top:4915;width:38;height:94">
              <v:path arrowok="t"/>
              <v:fill/>
            </v:shape>
            <v:shape coordorigin="3926,4915" coordsize="38,94" fillcolor="#231F1F" filled="t" path="m3967,4915l3986,4919,4001,4933,4006,4954,4006,5006,3982,5006,3979,4997,3974,5004,3965,5009,3958,4990,3970,4990,3977,4985,3977,4980,3979,4975,3979,4966,3965,4966,3953,4968,3953,5009,3936,5009,3926,4994,3926,4979,3933,4961,3950,4950,3977,4946,3977,4942,3974,4934,3953,4934,3943,4939,3936,4942,3931,4925,3938,4920,3950,4915,3967,4915xe" stroked="f" style="position:absolute;left:3926;top:4915;width:38;height:94">
              <v:path arrowok="t"/>
              <v:fill/>
            </v:shape>
            <v:shape coordorigin="4025,4879" coordsize="29,127" fillcolor="#231F1F" filled="t" path="m4054,4894l4054,4901,4049,4908,4032,4908,4025,4901,4025,4886,4032,4879,4049,4879,4054,4886,4054,4894xe" stroked="f" style="position:absolute;left:4025;top:4879;width:29;height:127">
              <v:path arrowok="t"/>
              <v:fill/>
            </v:shape>
            <v:shape coordorigin="4025,4879" coordsize="29,127" fillcolor="#231F1F" filled="t" path="m4027,5006l4027,4918,4054,4918,4054,5006,4027,5006xe" stroked="f" style="position:absolute;left:4025;top:4879;width:29;height:127">
              <v:path arrowok="t"/>
              <v:fill/>
            </v:shape>
            <v:shape coordorigin="4075,4915" coordsize="84,91" fillcolor="#231F1F" filled="t" path="m4118,4939l4111,4939,4106,4944,4104,4949,4104,5006,4075,5006,4075,4918,4099,4918,4099,4930,4102,4930,4104,4925,4114,4915,4128,4915,4137,4917,4153,4928,4159,4954,4159,5006,4133,5006,4133,4946,4128,4939,4118,4939xe" stroked="f" style="position:absolute;left:4075;top:4915;width:84;height:91">
              <v:path arrowok="t"/>
              <v:fill/>
            </v:shape>
            <v:shape coordorigin="4232,4884" coordsize="0,122" filled="f" path="m4232,5006l4232,4884e" strokecolor="#231F1F" stroked="t" strokeweight="1.42001pt" style="position:absolute;left:4232;top:4884;width:0;height:122">
              <v:path arrowok="t"/>
            </v:shape>
            <v:shape coordorigin="4262,4894" coordsize="58,115" fillcolor="#231F1F" filled="t" path="m4301,4980l4303,4985,4320,4985,4320,5006,4318,5006,4310,5009,4294,5009,4286,5004,4282,5002,4277,4994,4274,4987,4274,4939,4262,4939,4262,4918,4274,4918,4274,4901,4301,4894,4301,4918,4320,4918,4320,4939,4301,4939,4301,4980xe" stroked="f" style="position:absolute;left:4262;top:4894;width:58;height:115">
              <v:path arrowok="t"/>
              <v:fill/>
            </v:shape>
            <v:shape coordorigin="4334,4882" coordsize="65,127" fillcolor="#231F1F" filled="t" path="m4368,4906l4358,4903,4351,4903,4346,4906,4339,4910,4334,4891,4342,4886,4351,4882,4366,4882,4372,4882,4392,4892,4399,4910,4399,4925,4390,4934,4385,4942,4378,4949,4375,4956,4375,4966,4351,4966,4351,4963,4349,4954,4354,4944,4361,4934,4366,4927,4370,4920,4370,4908,4368,4906xe" stroked="f" style="position:absolute;left:4334;top:4882;width:65;height:127">
              <v:path arrowok="t"/>
              <v:fill/>
            </v:shape>
            <v:shape coordorigin="4334,4882" coordsize="65,127" fillcolor="#231F1F" filled="t" path="m4354,4975l4370,4975,4378,4982,4378,5002,4373,5009,4351,5009,4346,5002,4346,4982,4354,4975xe" stroked="f" style="position:absolute;left:4334;top:4882;width:65;height:127">
              <v:path arrowok="t"/>
              <v:fill/>
            </v:shape>
            <v:shape style="position:absolute;left:4502;top:4870;width:1841;height:180" type="#_x0000_t75">
              <v:imagedata o:title="" r:id="rId41"/>
            </v:shape>
            <v:shape coordorigin="2911,5158" coordsize="55,91" fillcolor="#231F1F" filled="t" path="m2964,5162l2959,5174,2957,5172,2950,5170,2933,5170,2928,5174,2928,5189,2933,5191,2945,5196,2959,5201,2966,5208,2966,5223,2958,5241,2935,5249,2926,5249,2916,5246,2911,5242,2914,5230,2918,5232,2928,5237,2947,5237,2952,5230,2952,5215,2947,5210,2935,5208,2921,5201,2914,5194,2914,5170,2923,5158,2952,5158,2959,5160,2964,5162xe" stroked="f" style="position:absolute;left:2911;top:5158;width:55;height:91">
              <v:path arrowok="t"/>
              <v:fill/>
            </v:shape>
            <v:shape coordorigin="2978,5138" coordsize="50,110" fillcolor="#231F1F" filled="t" path="m2990,5230l2990,5172,2978,5172,2978,5160,2990,5160,2990,5143,3007,5138,3007,5160,3029,5160,3029,5172,3007,5172,3007,5230,3010,5234,3029,5234,3029,5246,3026,5246,3022,5249,3007,5249,3000,5246,2998,5242,2993,5237,2990,5230xe" stroked="f" style="position:absolute;left:2978;top:5138;width:50;height:110">
              <v:path arrowok="t"/>
              <v:fill/>
            </v:shape>
            <v:shape coordorigin="3041,5158" coordsize="70,91" fillcolor="#231F1F" filled="t" path="m3108,5239l3110,5246,3096,5246,3094,5234,3089,5242,3079,5249,3067,5249,3055,5232,3062,5237,3082,5237,3091,5230,3094,5222,3094,5201,3104,5172,3108,5194,3108,5239xe" stroked="f" style="position:absolute;left:3041;top:5158;width:70;height:91">
              <v:path arrowok="t"/>
              <v:fill/>
            </v:shape>
            <v:shape coordorigin="3041,5158" coordsize="70,91" fillcolor="#231F1F" filled="t" path="m3053,5160l3065,5158,3074,5158,3088,5159,3104,5172,3094,5201,3090,5201,3067,5205,3055,5220,3055,5232,3067,5249,3050,5249,3041,5234,3041,5221,3048,5204,3065,5194,3094,5191,3094,5182,3091,5170,3065,5170,3055,5172,3050,5174,3046,5165,3053,5160xe" stroked="f" style="position:absolute;left:3041;top:5158;width:70;height:91">
              <v:path arrowok="t"/>
              <v:fill/>
            </v:shape>
            <v:shape coordorigin="3127,5119" coordsize="84,130" fillcolor="#231F1F" filled="t" path="m3209,5239l3211,5246,3197,5246,3194,5232,3190,5242,3180,5249,3190,5227,3192,5215,3194,5215,3194,5194,3209,5119,3209,5239xe" stroked="f" style="position:absolute;left:3127;top:5119;width:84;height:130">
              <v:path arrowok="t"/>
              <v:fill/>
            </v:shape>
            <v:shape coordorigin="3127,5119" coordsize="84,130" fillcolor="#231F1F" filled="t" path="m3132,5227l3127,5203,3127,5202,3133,5178,3148,5163,3168,5158,3180,5158,3190,5162,3194,5170,3194,5119,3209,5119,3194,5194,3194,5191,3192,5186,3190,5177,3182,5170,3170,5170,3167,5170,3150,5180,3144,5203,3144,5204,3151,5225,3170,5234,3180,5234,3190,5227,3180,5249,3166,5249,3146,5243,3132,5227xe" stroked="f" style="position:absolute;left:3127;top:5119;width:84;height:130">
              <v:path arrowok="t"/>
              <v:fill/>
            </v:shape>
            <v:shape coordorigin="3233,5124" coordsize="22,122" fillcolor="#231F1F" filled="t" path="m3238,5124l3250,5124,3254,5129,3254,5141,3250,5143,3238,5143,3233,5141,3233,5129,3238,5124xe" stroked="f" style="position:absolute;left:3233;top:5124;width:22;height:122">
              <v:path arrowok="t"/>
              <v:fill/>
            </v:shape>
            <v:shape coordorigin="3233,5124" coordsize="22,122" fillcolor="#231F1F" filled="t" path="m3235,5246l3235,5160,3252,5160,3252,5246,3235,5246xe" stroked="f" style="position:absolute;left:3233;top:5124;width:22;height:122">
              <v:path arrowok="t"/>
              <v:fill/>
            </v:shape>
            <v:shape coordorigin="3278,5160" coordsize="74,89" fillcolor="#231F1F" filled="t" path="m3300,5248l3285,5237,3278,5210,3278,5160,3293,5160,3293,5222,3298,5234,3324,5234,3331,5227,3334,5220,3334,5218,3336,5213,3336,5160,3350,5160,3350,5239,3353,5246,3338,5246,3336,5232,3334,5239,3324,5249,3307,5249,3300,5248xe" stroked="f" style="position:absolute;left:3278;top:5160;width:74;height:89">
              <v:path arrowok="t"/>
              <v:fill/>
            </v:shape>
            <v:shape coordorigin="3377,5158" coordsize="125,89" fillcolor="#231F1F" filled="t" path="m3494,5167l3502,5194,3502,5246,3487,5246,3487,5179,3480,5170,3458,5170,3451,5177,3449,5184,3449,5186,3446,5191,3446,5246,3432,5246,3432,5179,3425,5170,3403,5170,3396,5177,3394,5186,3394,5246,3377,5246,3377,5160,3391,5160,3391,5172,3396,5165,3406,5158,3432,5158,3439,5165,3444,5174,3446,5170,3451,5165,3454,5162,3458,5160,3466,5158,3473,5158,3478,5158,3494,5167xe" stroked="f" style="position:absolute;left:3377;top:5158;width:125;height:89">
              <v:path arrowok="t"/>
              <v:fill/>
            </v:shape>
            <v:shape coordorigin="3523,5122" coordsize="55,127" fillcolor="#231F1F" filled="t" path="m3530,5126l3540,5122,3551,5122,3572,5131,3578,5150,3578,5162,3574,5170,3564,5179,3557,5189,3554,5198,3554,5210,3540,5210,3540,5208,3538,5198,3542,5186,3550,5177,3559,5167,3564,5160,3564,5143,3557,5136,3540,5136,3533,5138,3528,5141,3523,5129,3530,5126xe" stroked="f" style="position:absolute;left:3523;top:5122;width:55;height:127">
              <v:path arrowok="t"/>
              <v:fill/>
            </v:shape>
            <v:shape coordorigin="3523,5122" coordsize="55,127" fillcolor="#231F1F" filled="t" path="m3557,5237l3557,5244,3554,5249,3540,5249,3535,5244,3535,5230,3540,5225,3554,5225,3557,5230,3557,5237xe" stroked="f" style="position:absolute;left:3523;top:5122;width:55;height:127">
              <v:path arrowok="t"/>
              <v:fill/>
            </v:shape>
            <v:shape coordorigin="1416,5801" coordsize="89,134" fillcolor="#13B1D4" filled="t" path="m1452,5830l1452,5851,1500,5851,1500,5882,1452,5882,1452,5906,1505,5906,1505,5935,1416,5935,1416,5801,1502,5801,1502,5830,1452,5830xe" stroked="f" style="position:absolute;left:1416;top:5801;width:89;height:134">
              <v:path arrowok="t"/>
              <v:fill/>
            </v:shape>
            <v:shape coordorigin="1519,5801" coordsize="122,134" fillcolor="#13B1D4" filled="t" path="m1562,5801l1572,5822,1577,5830,1579,5837,1582,5844,1584,5837,1586,5830,1589,5822,1598,5801,1639,5801,1603,5866,1642,5935,1601,5935,1589,5914,1586,5904,1584,5899,1579,5890,1577,5899,1574,5904,1570,5914,1562,5935,1519,5935,1558,5868,1522,5801,1562,5801xe" stroked="f" style="position:absolute;left:1519;top:5801;width:122;height:134">
              <v:path arrowok="t"/>
              <v:fill/>
            </v:shape>
            <v:shape coordorigin="1661,5801" coordsize="103,134" fillcolor="#13B1D4" filled="t" path="m1680,5801l1704,5801,1702,5827,1697,5827,1697,5863,1718,5863,1728,5856,1728,5834,1721,5827,1709,5801,1731,5803,1747,5810,1757,5818,1764,5830,1764,5856,1759,5868,1750,5875,1744,5880,1726,5887,1704,5890,1697,5890,1697,5935,1661,5935,1661,5803,1663,5803,1680,5801xe" stroked="f" style="position:absolute;left:1661;top:5801;width:103;height:134">
              <v:path arrowok="t"/>
              <v:fill/>
            </v:shape>
            <v:shape coordorigin="1661,5801" coordsize="103,134" fillcolor="#13B1D4" filled="t" path="m1706,5827l1702,5827,1704,5801,1709,5801,1721,5827,1706,5827xe" stroked="f" style="position:absolute;left:1661;top:5801;width:103;height:134">
              <v:path arrowok="t"/>
              <v:fill/>
            </v:shape>
            <v:shape coordorigin="1786,5801" coordsize="86,134" fillcolor="#13B1D4" filled="t" path="m1786,5935l1786,5801,1822,5801,1822,5906,1872,5906,1872,5935,1786,5935xe" stroked="f" style="position:absolute;left:1786;top:5801;width:86;height:134">
              <v:path arrowok="t"/>
              <v:fill/>
            </v:shape>
            <v:shape coordorigin="1882,5798" coordsize="67,139" fillcolor="#13B1D4" filled="t" path="m1938,5829l1925,5802,1949,5798,1949,5827,1938,5829xe" stroked="f" style="position:absolute;left:1882;top:5798;width:67;height:139">
              <v:path arrowok="t"/>
              <v:fill/>
            </v:shape>
            <v:shape coordorigin="1882,5798" coordsize="67,139" fillcolor="#13B1D4" filled="t" path="m1938,5829l1925,5843,1920,5868,1921,5881,1930,5901,1949,5909,1957,5907,1970,5893,1975,5868,1974,5856,1966,5835,1949,5827,1949,5798,1968,5801,1988,5811,2002,5826,2011,5846,2014,5868,2011,5889,2003,5909,1989,5925,1970,5934,1946,5938,1928,5935,1908,5926,1894,5911,1885,5891,1882,5868,1884,5849,1892,5829,1906,5813,1925,5802,1938,5829xe" stroked="f" style="position:absolute;left:1882;top:5798;width:67;height:139">
              <v:path arrowok="t"/>
              <v:fill/>
            </v:shape>
            <v:shape coordorigin="2038,5801" coordsize="60,134" fillcolor="#13B1D4" filled="t" path="m2086,5827l2078,5827,2081,5801,2090,5801,2098,5827,2086,5827xe" stroked="f" style="position:absolute;left:2038;top:5801;width:60;height:134">
              <v:path arrowok="t"/>
              <v:fill/>
            </v:shape>
            <v:shape coordorigin="2038,5801" coordsize="60,134" fillcolor="#13B1D4" filled="t" path="m2117,5873l2126,5878,2131,5885,2134,5897,2134,5897,2141,5920,2146,5935,2107,5935,2107,5933,2102,5921,2098,5904,2095,5890,2090,5885,2074,5885,2074,5935,2038,5935,2038,5803,2040,5803,2058,5801,2081,5801,2078,5827,2074,5827,2074,5858,2095,5858,2105,5854,2105,5832,2098,5827,2090,5801,2111,5804,2126,5810,2136,5818,2141,5827,2141,5841,2132,5861,2117,5873xe" stroked="f" style="position:absolute;left:2038;top:5801;width:60;height:134">
              <v:path arrowok="t"/>
              <v:fill/>
            </v:shape>
            <v:shape coordorigin="2165,5801" coordsize="91,134" fillcolor="#13B1D4" filled="t" path="m2201,5830l2201,5851,2249,5851,2249,5882,2201,5882,2201,5906,2256,5906,2256,5935,2165,5935,2165,5801,2254,5801,2254,5830,2201,5830xe" stroked="f" style="position:absolute;left:2165;top:5801;width:91;height:134">
              <v:path arrowok="t"/>
              <v:fill/>
            </v:shape>
            <v:shape coordorigin="2270,5798" coordsize="60,146" fillcolor="#13B1D4" filled="t" path="m2292,5945l2270,5945,2306,5798,2330,5798,2292,5945xe" stroked="f" style="position:absolute;left:2270;top:5798;width:60;height:146">
              <v:path arrowok="t"/>
              <v:fill/>
            </v:shape>
            <v:shape coordorigin="1416,6041" coordsize="89,134" fillcolor="#13B1D4" filled="t" path="m1452,6070l1452,6091,1500,6091,1500,6122,1452,6122,1452,6146,1505,6146,1505,6175,1416,6175,1416,6041,1502,6041,1502,6070,1452,6070xe" stroked="f" style="position:absolute;left:1416;top:6041;width:89;height:134">
              <v:path arrowok="t"/>
              <v:fill/>
            </v:shape>
            <v:shape coordorigin="1519,6041" coordsize="122,134" fillcolor="#13B1D4" filled="t" path="m1562,6041l1572,6062,1577,6070,1579,6077,1582,6084,1584,6077,1586,6070,1589,6062,1598,6041,1639,6041,1603,6106,1642,6175,1601,6175,1589,6154,1586,6144,1584,6139,1579,6130,1577,6139,1574,6144,1570,6154,1562,6175,1519,6175,1558,6108,1522,6041,1562,6041xe" stroked="f" style="position:absolute;left:1519;top:6041;width:122;height:134">
              <v:path arrowok="t"/>
              <v:fill/>
            </v:shape>
            <v:shape coordorigin="1661,6041" coordsize="103,134" fillcolor="#13B1D4" filled="t" path="m1680,6041l1704,6041,1702,6067,1697,6067,1697,6103,1718,6103,1728,6096,1728,6074,1721,6067,1709,6041,1731,6043,1747,6050,1757,6058,1764,6070,1764,6096,1759,6108,1750,6115,1744,6120,1726,6127,1704,6130,1697,6130,1697,6175,1661,6175,1661,6043,1663,6043,1680,6041xe" stroked="f" style="position:absolute;left:1661;top:6041;width:103;height:134">
              <v:path arrowok="t"/>
              <v:fill/>
            </v:shape>
            <v:shape coordorigin="1661,6041" coordsize="103,134" fillcolor="#13B1D4" filled="t" path="m1706,6067l1702,6067,1704,6041,1709,6041,1721,6067,1706,6067xe" stroked="f" style="position:absolute;left:1661;top:6041;width:103;height:134">
              <v:path arrowok="t"/>
              <v:fill/>
            </v:shape>
            <v:shape coordorigin="1786,6041" coordsize="86,134" fillcolor="#13B1D4" filled="t" path="m1786,6175l1786,6041,1822,6041,1822,6146,1872,6146,1872,6175,1786,6175xe" stroked="f" style="position:absolute;left:1786;top:6041;width:86;height:134">
              <v:path arrowok="t"/>
              <v:fill/>
            </v:shape>
            <v:shape coordorigin="1886,6041" coordsize="127,134" fillcolor="#13B1D4" filled="t" path="m1956,6094l1954,6086,1951,6074,1949,6067,1925,6041,1973,6041,2014,6175,1975,6175,1966,6144,1932,6144,1925,6175,1937,6118,1961,6118,1956,6094xe" stroked="f" style="position:absolute;left:1886;top:6041;width:127;height:134">
              <v:path arrowok="t"/>
              <v:fill/>
            </v:shape>
            <v:shape coordorigin="1886,6041" coordsize="127,134" fillcolor="#13B1D4" filled="t" path="m1942,6094l1937,6118,1925,6175,1886,6175,1925,6041,1949,6067,1946,6074,1944,6086,1942,6094xe" stroked="f" style="position:absolute;left:1886;top:6041;width:127;height:134">
              <v:path arrowok="t"/>
              <v:fill/>
            </v:shape>
            <v:shape coordorigin="2053,6041" coordsize="0,134" filled="f" path="m2053,6175l2053,6041e" strokecolor="#13B1D4" stroked="t" strokeweight="1.90001pt" style="position:absolute;left:2053;top:6041;width:0;height:134">
              <v:path arrowok="t"/>
            </v:shape>
            <v:shape coordorigin="2100,6041" coordsize="118,134" fillcolor="#13B1D4" filled="t" path="m2134,6175l2100,6175,2100,6041,2143,6041,2165,6082,2170,6092,2178,6111,2186,6130,2185,6113,2184,6094,2184,6041,2218,6041,2218,6175,2179,6175,2155,6132,2149,6119,2140,6101,2134,6082,2131,6082,2133,6101,2134,6121,2134,6175xe" stroked="f" style="position:absolute;left:2100;top:6041;width:118;height:134">
              <v:path arrowok="t"/>
              <v:fill/>
            </v:shape>
            <v:shape style="position:absolute;left:2901;top:5778;width:2878;height:188" type="#_x0000_t75">
              <v:imagedata o:title="" r:id="rId42"/>
            </v:shape>
            <v:shape style="position:absolute;left:2592;top:6198;width:3785;height:450" type="#_x0000_t75">
              <v:imagedata o:title="" r:id="rId43"/>
            </v:shape>
            <v:shape coordorigin="2909,6696" coordsize="94,125" fillcolor="#231F1F" filled="t" path="m2974,6809l2983,6809,2993,6806,2998,6804,3002,6816,2995,6818,2983,6821,2969,6821,2963,6821,2942,6815,2924,6803,2913,6785,2909,6761,2910,6747,2918,6726,2931,6710,2950,6700,2974,6696,2988,6696,2998,6701,3002,6703,2998,6715,2993,6713,2983,6710,2974,6710,2962,6711,2943,6720,2930,6736,2926,6761,2926,6770,2934,6791,2950,6804,2974,6809xe" stroked="f" style="position:absolute;left:2909;top:6696;width:94;height:125">
              <v:path arrowok="t"/>
              <v:fill/>
            </v:shape>
            <v:shape coordorigin="3012,6732" coordsize="77,89" fillcolor="#231F1F" filled="t" path="m3017,6800l3012,6778,3012,6776,3018,6753,3029,6756,3029,6781,3037,6803,3058,6809,3070,6809,3077,6806,3082,6804,3084,6816,3079,6818,3070,6821,3054,6821,3032,6815,3017,6800xe" stroked="f" style="position:absolute;left:3012;top:6732;width:77;height:89">
              <v:path arrowok="t"/>
              <v:fill/>
            </v:shape>
            <v:shape coordorigin="3012,6732" coordsize="77,89" fillcolor="#231F1F" filled="t" path="m3029,6756l3018,6753,3032,6738,3053,6732,3071,6736,3085,6753,3089,6773,3089,6780,3029,6780,3029,6768,3074,6768,3074,6758,3070,6742,3036,6742,3029,6756xe" stroked="f" style="position:absolute;left:3012;top:6732;width:77;height:89">
              <v:path arrowok="t"/>
              <v:fill/>
            </v:shape>
            <v:shape coordorigin="3116,6691" coordsize="0,130" filled="f" path="m3116,6821l3116,6691e" strokecolor="#231F1F" stroked="t" strokeweight="0.940007pt" style="position:absolute;left:3116;top:6691;width:0;height:130">
              <v:path arrowok="t"/>
            </v:shape>
            <v:shape coordorigin="3160,6691" coordsize="0,130" filled="f" path="m3160,6821l3160,6691e" strokecolor="#231F1F" stroked="t" strokeweight="0.939996pt" style="position:absolute;left:3160;top:6691;width:0;height:130">
              <v:path arrowok="t"/>
            </v:shape>
            <v:shape coordorigin="3228,6696" coordsize="72,125" fillcolor="#231F1F" filled="t" path="m3247,6821l3233,6818,3228,6814,3230,6802,3238,6806,3247,6809,3276,6809,3283,6802,3283,6778,3278,6770,3262,6763,3255,6761,3237,6749,3230,6730,3232,6718,3245,6702,3269,6696,3281,6696,3290,6701,3295,6703,3290,6715,3288,6713,3278,6710,3252,6710,3245,6720,3245,6739,3252,6744,3269,6751,3278,6755,3295,6768,3300,6787,3297,6801,3283,6815,3257,6821,3247,6821xe" stroked="f" style="position:absolute;left:3228;top:6696;width:72;height:125">
              <v:path arrowok="t"/>
              <v:fill/>
            </v:shape>
            <v:shape coordorigin="3319,6698" coordsize="19,122" fillcolor="#231F1F" filled="t" path="m3338,6708l3338,6713,3336,6718,3324,6718,3319,6713,3319,6703,3324,6698,3336,6698,3338,6703,3338,6708xe" stroked="f" style="position:absolute;left:3319;top:6698;width:19;height:122">
              <v:path arrowok="t"/>
              <v:fill/>
            </v:shape>
            <v:shape coordorigin="3319,6698" coordsize="19,122" fillcolor="#231F1F" filled="t" path="m3322,6821l3322,6732,3336,6732,3336,6821,3322,6821xe" stroked="f" style="position:absolute;left:3319;top:6698;width:19;height:122">
              <v:path arrowok="t"/>
              <v:fill/>
            </v:shape>
            <v:shape coordorigin="3353,6732" coordsize="72,89" fillcolor="#231F1F" filled="t" path="m3425,6821l3353,6821,3353,6811,3394,6761,3396,6754,3401,6751,3406,6746,3358,6746,3358,6732,3425,6732,3425,6744,3384,6794,3382,6799,3377,6804,3374,6806,3425,6806,3425,6821xe" stroked="f" style="position:absolute;left:3353;top:6732;width:72;height:89">
              <v:path arrowok="t"/>
              <v:fill/>
            </v:shape>
            <v:shape coordorigin="3432,6732" coordsize="77,89" fillcolor="#231F1F" filled="t" path="m3437,6800l3432,6778,3432,6774,3438,6752,3449,6756,3449,6781,3458,6803,3478,6809,3490,6809,3497,6806,3502,6804,3504,6816,3499,6818,3490,6821,3474,6821,3452,6815,3437,6800xe" stroked="f" style="position:absolute;left:3432;top:6732;width:77;height:89">
              <v:path arrowok="t"/>
              <v:fill/>
            </v:shape>
            <v:shape coordorigin="3432,6732" coordsize="77,89" fillcolor="#231F1F" filled="t" path="m3456,6742l3449,6756,3438,6752,3453,6737,3475,6732,3491,6736,3505,6752,3509,6773,3509,6780,3449,6780,3449,6768,3494,6768,3494,6758,3490,6742,3456,6742xe" stroked="f" style="position:absolute;left:3432;top:6732;width:77;height:89">
              <v:path arrowok="t"/>
              <v:fill/>
            </v:shape>
            <v:shape style="position:absolute;left:2611;top:7096;width:3353;height:443" type="#_x0000_t75">
              <v:imagedata o:title="" r:id="rId44"/>
            </v:shape>
            <v:shape coordorigin="3892,7358" coordsize="0,122" filled="f" path="m3892,7481l3892,7358e" strokecolor="#231F1F" stroked="t" strokeweight="0.939996pt" style="position:absolute;left:3892;top:7358;width:0;height:122">
              <v:path arrowok="t"/>
            </v:shape>
            <v:shape coordorigin="3919,7351" coordsize="82,130" fillcolor="#231F1F" filled="t" path="m4001,7481l3989,7481,3986,7464,3984,7450,3984,7447,3986,7442,3986,7426,3984,7421,3982,7411,3974,7404,3962,7404,3959,7404,3942,7415,3936,7438,3936,7439,3942,7460,3962,7469,3972,7469,3982,7462,3972,7481,3958,7481,3939,7476,3925,7461,3919,7438,3919,7436,3925,7411,3940,7395,3958,7390,3972,7390,3982,7397,3984,7404,3986,7404,3986,7351,4001,7351,4001,7481xe" stroked="f" style="position:absolute;left:3919;top:7351;width:82;height:130">
              <v:path arrowok="t"/>
              <v:fill/>
            </v:shape>
            <v:shape coordorigin="3919,7351" coordsize="82,130" fillcolor="#231F1F" filled="t" path="m3982,7474l3972,7481,3982,7462,3984,7450,3986,7464,3982,7474xe" stroked="f" style="position:absolute;left:3919;top:7351;width:82;height:130">
              <v:path arrowok="t"/>
              <v:fill/>
            </v:shape>
            <v:shape coordorigin="4020,7390" coordsize="79,91" fillcolor="#231F1F" filled="t" path="m4025,7460l4020,7438,4020,7432,4027,7410,4037,7416,4037,7441,4046,7462,4066,7469,4078,7469,4085,7466,4090,7464,4094,7476,4087,7478,4078,7481,4062,7481,4040,7475,4025,7460xe" stroked="f" style="position:absolute;left:4020;top:7390;width:79;height:91">
              <v:path arrowok="t"/>
              <v:fill/>
            </v:shape>
            <v:shape coordorigin="4020,7390" coordsize="79,91" fillcolor="#231F1F" filled="t" path="m4044,7402l4037,7416,4027,7410,4042,7395,4063,7390,4081,7394,4095,7412,4099,7430,4099,7435,4097,7440,4037,7440,4037,7428,4082,7428,4082,7418,4078,7402,4044,7402xe" stroked="f" style="position:absolute;left:4020;top:7390;width:79;height:91">
              <v:path arrowok="t"/>
              <v:fill/>
            </v:shape>
            <v:shape coordorigin="4116,7390" coordsize="77,91" fillcolor="#231F1F" filled="t" path="m4133,7481l4118,7481,4118,7399,4116,7392,4130,7392,4133,7406,4138,7399,4147,7390,4162,7390,4169,7391,4185,7401,4193,7428,4193,7481,4176,7481,4176,7416,4171,7404,4145,7404,4138,7411,4135,7421,4133,7426,4133,7481xe" stroked="f" style="position:absolute;left:4116;top:7390;width:77;height:91">
              <v:path arrowok="t"/>
              <v:fill/>
            </v:shape>
            <v:shape coordorigin="4207,7373" coordsize="53,108" fillcolor="#231F1F" filled="t" path="m4222,7462l4222,7404,4207,7404,4207,7392,4222,7392,4222,7378,4236,7373,4236,7392,4260,7392,4260,7404,4236,7404,4236,7462,4238,7469,4253,7469,4258,7466,4258,7478,4255,7481,4236,7481,4231,7478,4226,7474,4222,7469,4222,7462xe" stroked="f" style="position:absolute;left:4207;top:7373;width:53;height:108">
              <v:path arrowok="t"/>
              <v:fill/>
            </v:shape>
            <v:shape coordorigin="4274,7358" coordsize="19,122" fillcolor="#231F1F" filled="t" path="m4294,7368l4294,7373,4291,7378,4279,7378,4274,7373,4274,7363,4279,7358,4291,7358,4294,7363,4294,7368xe" stroked="f" style="position:absolute;left:4274;top:7358;width:19;height:122">
              <v:path arrowok="t"/>
              <v:fill/>
            </v:shape>
            <v:shape coordorigin="4274,7358" coordsize="19,122" fillcolor="#231F1F" filled="t" path="m4277,7481l4277,7392,4294,7392,4294,7481,4277,7481xe" stroked="f" style="position:absolute;left:4274;top:7358;width:19;height:122">
              <v:path arrowok="t"/>
              <v:fill/>
            </v:shape>
            <v:shape coordorigin="4308,7349" coordsize="58,132" fillcolor="#231F1F" filled="t" path="m4337,7404l4337,7481,4320,7481,4320,7404,4308,7404,4308,7392,4320,7392,4320,7375,4322,7366,4330,7358,4337,7351,4344,7349,4358,7349,4363,7351,4366,7354,4363,7366,4358,7363,4339,7363,4337,7375,4337,7392,4356,7392,4356,7404,4337,7404xe" stroked="f" style="position:absolute;left:4308;top:7349;width:58;height:132">
              <v:path arrowok="t"/>
              <v:fill/>
            </v:shape>
            <v:shape coordorigin="4361,7392" coordsize="82,127" fillcolor="#231F1F" filled="t" path="m4366,7507l4368,7505,4375,7502,4378,7498,4382,7495,4387,7488,4392,7481,4394,7478,4392,7474,4361,7392,4378,7392,4397,7445,4399,7450,4402,7457,4402,7462,4404,7457,4406,7450,4409,7445,4426,7392,4442,7392,4418,7454,4417,7459,4407,7483,4397,7499,4387,7510,4380,7517,4373,7519,4368,7519,4366,7507xe" stroked="f" style="position:absolute;left:4361;top:7392;width:82;height:127">
              <v:path arrowok="t"/>
              <v:fill/>
            </v:shape>
            <v:shape coordorigin="4488,7356" coordsize="74,125" fillcolor="#231F1F" filled="t" path="m4488,7474l4493,7462,4500,7464,4510,7469,4538,7469,4546,7459,4546,7438,4541,7430,4524,7423,4517,7420,4499,7408,4493,7390,4495,7378,4508,7362,4531,7356,4543,7356,4553,7358,4558,7363,4553,7375,4550,7373,4541,7370,4514,7370,4507,7380,4507,7399,4514,7404,4531,7411,4541,7415,4557,7428,4562,7447,4559,7460,4545,7475,4519,7481,4507,7481,4495,7478,4488,7474xe" stroked="f" style="position:absolute;left:4488;top:7356;width:74;height:125">
              <v:path arrowok="t"/>
              <v:fill/>
            </v:shape>
            <v:shape coordorigin="4579,7390" coordsize="84,91" fillcolor="#231F1F" filled="t" path="m4617,7402l4600,7414,4594,7435,4594,7439,4602,7460,4620,7481,4599,7476,4585,7461,4579,7438,4579,7432,4587,7409,4602,7395,4617,7402xe" stroked="f" style="position:absolute;left:4579;top:7390;width:84;height:91">
              <v:path arrowok="t"/>
              <v:fill/>
            </v:shape>
            <v:shape coordorigin="4579,7390" coordsize="84,91" fillcolor="#231F1F" filled="t" path="m4602,7460l4620,7469,4623,7469,4640,7458,4646,7435,4646,7432,4640,7412,4620,7402,4617,7402,4602,7395,4622,7390,4624,7390,4644,7396,4658,7412,4663,7435,4663,7439,4656,7463,4640,7476,4620,7481,4602,7460xe" stroked="f" style="position:absolute;left:4579;top:7390;width:84;height:91">
              <v:path arrowok="t"/>
              <v:fill/>
            </v:shape>
            <v:shape coordorigin="4691,7351" coordsize="0,130" filled="f" path="m4691,7481l4691,7351e" strokecolor="#231F1F" stroked="t" strokeweight="0.939996pt" style="position:absolute;left:4691;top:7351;width:0;height:130">
              <v:path arrowok="t"/>
            </v:shape>
            <v:shape coordorigin="4726,7392" coordsize="74,89" fillcolor="#231F1F" filled="t" path="m4748,7480l4733,7470,4726,7442,4726,7392,4742,7392,4742,7457,4747,7469,4771,7469,4778,7462,4781,7454,4783,7450,4783,7392,4800,7392,4800,7481,4786,7481,4786,7466,4781,7474,4771,7481,4757,7481,4748,7480xe" stroked="f" style="position:absolute;left:4726;top:7392;width:74;height:89">
              <v:path arrowok="t"/>
              <v:fill/>
            </v:shape>
            <v:shape coordorigin="4814,7373" coordsize="53,108" fillcolor="#231F1F" filled="t" path="m4829,7462l4829,7404,4814,7404,4814,7392,4829,7392,4829,7378,4846,7373,4846,7392,4867,7392,4867,7404,4846,7404,4846,7462,4848,7469,4860,7469,4865,7466,4867,7478,4862,7481,4846,7481,4838,7478,4836,7474,4831,7469,4829,7462xe" stroked="f" style="position:absolute;left:4814;top:7373;width:53;height:108">
              <v:path arrowok="t"/>
              <v:fill/>
            </v:shape>
            <v:shape coordorigin="4884,7358" coordsize="19,122" fillcolor="#231F1F" filled="t" path="m4903,7368l4903,7373,4898,7378,4886,7378,4884,7373,4884,7363,4886,7358,4898,7358,4903,7363,4903,7368xe" stroked="f" style="position:absolute;left:4884;top:7358;width:19;height:122">
              <v:path arrowok="t"/>
              <v:fill/>
            </v:shape>
            <v:shape coordorigin="4884,7358" coordsize="19,122" fillcolor="#231F1F" filled="t" path="m4884,7481l4884,7392,4901,7392,4901,7481,4884,7481xe" stroked="f" style="position:absolute;left:4884;top:7358;width:19;height:122">
              <v:path arrowok="t"/>
              <v:fill/>
            </v:shape>
            <v:shape coordorigin="4920,7390" coordsize="86,91" fillcolor="#231F1F" filled="t" path="m4963,7390l4943,7414,4937,7435,4937,7439,4946,7460,4963,7469,4966,7469,4983,7458,4990,7435,4983,7476,4963,7481,4962,7481,4941,7475,4926,7460,4920,7438,4920,7432,4928,7409,4943,7395,4963,7390xe" stroked="f" style="position:absolute;left:4920;top:7390;width:86;height:91">
              <v:path arrowok="t"/>
              <v:fill/>
            </v:shape>
            <v:shape coordorigin="4920,7390" coordsize="86,91" fillcolor="#231F1F" filled="t" path="m4960,7402l4943,7414,4963,7390,4967,7390,4988,7397,5002,7413,5006,7435,5006,7439,4999,7463,4983,7476,4990,7435,4990,7432,4983,7412,4963,7402,4960,7402xe" stroked="f" style="position:absolute;left:4920;top:7390;width:86;height:91">
              <v:path arrowok="t"/>
              <v:fill/>
            </v:shape>
            <v:shape coordorigin="5026,7390" coordsize="74,91" fillcolor="#231F1F" filled="t" path="m5047,7411l5042,7421,5042,7481,5026,7481,5026,7392,5040,7392,5040,7406,5045,7399,5054,7390,5069,7390,5076,7391,5092,7401,5100,7428,5100,7481,5086,7481,5086,7416,5078,7404,5054,7404,5047,7411xe" stroked="f" style="position:absolute;left:5026;top:7390;width:74;height:91">
              <v:path arrowok="t"/>
              <v:fill/>
            </v:shape>
            <v:shape coordorigin="5119,7390" coordsize="58,91" fillcolor="#231F1F" filled="t" path="m5138,7469l5158,7469,5162,7464,5162,7450,5158,7445,5146,7440,5131,7435,5122,7426,5122,7415,5130,7397,5153,7390,5162,7390,5170,7392,5174,7397,5170,7406,5167,7406,5160,7402,5143,7402,5138,7409,5138,7421,5143,7426,5155,7428,5170,7435,5177,7442,5177,7455,5168,7474,5146,7481,5136,7481,5126,7478,5119,7476,5124,7464,5129,7466,5138,7469xe" stroked="f" style="position:absolute;left:5119;top:7390;width:58;height:91">
              <v:path arrowok="t"/>
              <v:fill/>
            </v:shape>
            <v:shape style="position:absolute;left:6734;top:5786;width:2036;height:1244" type="#_x0000_t75">
              <v:imagedata o:title="" r:id="rId45"/>
            </v:shape>
            <v:shape coordorigin="1416,8035" coordsize="89,134" fillcolor="#6E1F8E" filled="t" path="m1452,8064l1452,8086,1500,8086,1500,8114,1452,8114,1452,8141,1505,8141,1505,8170,1416,8170,1416,8035,1502,8035,1502,8064,1452,8064xe" stroked="f" style="position:absolute;left:1416;top:8035;width:89;height:134">
              <v:path arrowok="t"/>
              <v:fill/>
            </v:shape>
            <v:shape coordorigin="1529,8035" coordsize="89,134" fillcolor="#6E1F8E" filled="t" path="m1529,8170l1529,8035,1567,8035,1567,8138,1618,8138,1618,8170,1529,8170xe" stroked="f" style="position:absolute;left:1529;top:8035;width:89;height:134">
              <v:path arrowok="t"/>
              <v:fill/>
            </v:shape>
            <v:shape coordorigin="1632,8035" coordsize="86,134" fillcolor="#6E1F8E" filled="t" path="m1718,8035l1699,8088,1699,8081,1697,8069,1694,8062,1692,8069,1670,8035,1718,8035xe" stroked="f" style="position:absolute;left:1632;top:8035;width:86;height:134">
              <v:path arrowok="t"/>
              <v:fill/>
            </v:shape>
            <v:shape coordorigin="1632,8035" coordsize="86,134" fillcolor="#6E1F8E" filled="t" path="m1699,8088l1718,8035,1759,8170,1721,8170,1711,8138,1678,8138,1668,8170,1632,8170,1670,8035,1692,8069,1690,8081,1687,8088,1682,8112,1706,8112,1699,8088xe" stroked="f" style="position:absolute;left:1632;top:8035;width:86;height:134">
              <v:path arrowok="t"/>
              <v:fill/>
            </v:shape>
            <v:shape coordorigin="1781,8033" coordsize="101,139" fillcolor="#6E1F8E" filled="t" path="m1824,8033l1848,8035,1865,8040,1874,8045,1882,8054,1882,8078,1877,8090,1860,8095,1848,8141,1848,8117,1838,8112,1817,8112,1817,8086,1838,8086,1846,8081,1846,8064,1841,8059,1822,8059,1817,8062,1801,8034,1824,8033xe" stroked="f" style="position:absolute;left:1781;top:8033;width:101;height:139">
              <v:path arrowok="t"/>
              <v:fill/>
            </v:shape>
            <v:shape coordorigin="1781,8033" coordsize="101,139" fillcolor="#6E1F8E" filled="t" path="m1788,8170l1781,8170,1781,8038,1783,8037,1801,8034,1817,8062,1817,8143,1822,8146,1838,8146,1848,8141,1860,8095,1861,8098,1880,8110,1886,8129,1886,8143,1882,8153,1872,8160,1862,8166,1843,8170,1817,8172,1800,8172,1788,8170xe" stroked="f" style="position:absolute;left:1781;top:8033;width:101;height:139">
              <v:path arrowok="t"/>
              <v:fill/>
            </v:shape>
            <v:shape coordorigin="1906,8033" coordsize="132,139" fillcolor="#6E1F8E" filled="t" path="m1906,8102l1908,8083,1916,8063,1929,8047,1949,8037,1973,8033,1970,8062,1962,8063,1949,8077,1944,8102,1945,8114,1953,8135,1970,8143,1973,8143,1993,8169,1970,8172,1951,8170,1931,8160,1917,8145,1908,8125,1906,8102xe" stroked="f" style="position:absolute;left:1906;top:8033;width:132;height:139">
              <v:path arrowok="t"/>
              <v:fill/>
            </v:shape>
            <v:shape coordorigin="1906,8033" coordsize="132,139" fillcolor="#6E1F8E" filled="t" path="m2038,8100l2035,8123,2026,8143,2012,8159,1993,8169,1973,8143,1981,8142,1994,8128,1999,8102,1998,8089,1989,8069,1970,8062,1973,8033,1990,8035,2011,8044,2026,8058,2035,8078,2038,8100xe" stroked="f" style="position:absolute;left:1906;top:8033;width:132;height:139">
              <v:path arrowok="t"/>
              <v:fill/>
            </v:shape>
            <v:shape coordorigin="2062,8033" coordsize="108,137" fillcolor="#6E1F8E" filled="t" path="m2114,8119l2098,8119,2098,8170,2062,8170,2062,8038,2064,8037,2081,8034,2105,8033,2113,8033,2135,8037,2126,8076,2126,8066,2122,8062,2098,8062,2098,8093,2119,8093,2119,8122,2114,8119xe" stroked="f" style="position:absolute;left:2062;top:8033;width:108;height:137">
              <v:path arrowok="t"/>
              <v:fill/>
            </v:shape>
            <v:shape coordorigin="2062,8033" coordsize="108,137" fillcolor="#6E1F8E" filled="t" path="m2162,8090l2150,8102,2141,8107,2150,8110,2155,8119,2158,8131,2158,8131,2165,8154,2170,8170,2131,8170,2129,8165,2126,8155,2122,8138,2119,8122,2119,8093,2126,8086,2126,8076,2135,8037,2150,8045,2160,8052,2162,8062,2162,8090xe" stroked="f" style="position:absolute;left:2062;top:8033;width:108;height:137">
              <v:path arrowok="t"/>
              <v:fill/>
            </v:shape>
            <v:shape coordorigin="2182,8035" coordsize="127,134" fillcolor="#6E1F8E" filled="t" path="m2249,8088l2268,8035,2309,8170,2270,8170,2261,8138,2225,8138,2218,8170,2182,8170,2220,8035,2242,8062,2242,8069,2239,8081,2237,8088,2230,8112,2256,8112,2249,8088xe" stroked="f" style="position:absolute;left:2182;top:8035;width:127;height:134">
              <v:path arrowok="t"/>
              <v:fill/>
            </v:shape>
            <v:shape coordorigin="2182,8035" coordsize="127,134" fillcolor="#6E1F8E" filled="t" path="m2268,8035l2249,8088,2246,8081,2244,8069,2244,8062,2242,8062,2220,8035,2268,8035xe" stroked="f" style="position:absolute;left:2182;top:8035;width:127;height:134">
              <v:path arrowok="t"/>
              <v:fill/>
            </v:shape>
            <v:shape coordorigin="2304,8035" coordsize="106,134" fillcolor="#6E1F8E" filled="t" path="m2376,8064l2376,8170,2338,8170,2338,8064,2304,8064,2304,8035,2410,8035,2410,8064,2376,8064xe" stroked="f" style="position:absolute;left:2304;top:8035;width:106;height:134">
              <v:path arrowok="t"/>
              <v:fill/>
            </v:shape>
            <v:shape coordorigin="2431,8035" coordsize="89,134" fillcolor="#6E1F8E" filled="t" path="m2467,8064l2467,8086,2515,8086,2515,8114,2467,8114,2467,8141,2520,8141,2520,8170,2431,8170,2431,8035,2518,8035,2518,8064,2467,8064xe" stroked="f" style="position:absolute;left:2431;top:8035;width:89;height:134">
              <v:path arrowok="t"/>
              <v:fill/>
            </v:shape>
            <v:shape coordorigin="2906,8033" coordsize="94,122" fillcolor="#231F1F" filled="t" path="m2966,8057l2966,8155,2938,8155,2938,8057,2906,8057,2906,8033,3000,8033,3000,8057,2966,8057xe" stroked="f" style="position:absolute;left:2906;top:8033;width:94;height:122">
              <v:path arrowok="t"/>
              <v:fill/>
            </v:shape>
            <v:shape coordorigin="2995,8064" coordsize="82,94" fillcolor="#231F1F" filled="t" path="m3074,8150l3077,8155,3050,8155,3050,8146,3048,8146,3043,8153,3034,8158,3026,8138,3041,8138,3046,8134,3048,8126,3048,8112,3055,8067,3070,8081,3074,8102,3074,8150xe" stroked="f" style="position:absolute;left:2995;top:8064;width:82;height:94">
              <v:path arrowok="t"/>
              <v:fill/>
            </v:shape>
            <v:shape coordorigin="2995,8064" coordsize="82,94" fillcolor="#231F1F" filled="t" path="m3046,8083l3022,8083,3012,8086,3007,8090,3002,8074,3007,8069,3019,8064,3036,8064,3055,8067,3048,8112,3034,8112,3022,8117,3022,8134,3026,8138,3034,8158,3023,8158,3002,8148,2995,8129,2995,8126,3003,8109,3021,8099,3048,8095,3048,8090,3046,8083xe" stroked="f" style="position:absolute;left:2995;top:8064;width:82;height:94">
              <v:path arrowok="t"/>
              <v:fill/>
            </v:shape>
            <v:shape coordorigin="3096,8026" coordsize="89,130" fillcolor="#231F1F" filled="t" path="m3149,8102l3185,8155,3151,8155,3130,8119,3122,8126,3122,8155,3096,8155,3096,8026,3122,8026,3122,8105,3125,8105,3125,8100,3127,8095,3130,8093,3149,8066,3180,8066,3149,8102xe" stroked="f" style="position:absolute;left:3096;top:8026;width:89;height:130">
              <v:path arrowok="t"/>
              <v:fill/>
            </v:shape>
            <v:shape coordorigin="3187,8064" coordsize="84,91" fillcolor="#231F1F" filled="t" path="m3214,8093l3211,8100,3245,8100,3269,8119,3211,8119,3214,8131,3226,8136,3247,8136,3254,8134,3262,8131,3266,8150,3257,8155,3229,8155,3206,8149,3192,8134,3187,8112,3187,8107,3193,8087,3207,8071,3214,8093xe" stroked="f" style="position:absolute;left:3187;top:8064;width:84;height:91">
              <v:path arrowok="t"/>
              <v:fill/>
            </v:shape>
            <v:shape coordorigin="3187,8064" coordsize="84,91" fillcolor="#231F1F" filled="t" path="m3245,8100l3245,8093,3242,8083,3218,8083,3214,8093,3207,8071,3230,8064,3232,8064,3254,8071,3267,8088,3271,8110,3271,8112,3269,8117,3269,8119,3245,8100xe" stroked="f" style="position:absolute;left:3187;top:8064;width:84;height:91">
              <v:path arrowok="t"/>
              <v:fill/>
            </v:shape>
            <v:shape coordorigin="3337,8033" coordsize="0,122" filled="f" path="m3337,8155l3337,8033e" strokecolor="#231F1F" stroked="t" strokeweight="1.42pt" style="position:absolute;left:3337;top:8033;width:0;height:122">
              <v:path arrowok="t"/>
            </v:shape>
            <v:shape coordorigin="3367,8042" coordsize="58,113" fillcolor="#231F1F" filled="t" path="m3406,8129l3408,8134,3425,8134,3425,8155,3398,8155,3391,8153,3386,8148,3382,8143,3379,8136,3379,8086,3367,8086,3367,8066,3379,8066,3379,8050,3406,8042,3406,8066,3425,8066,3425,8086,3406,8086,3406,8129xe" stroked="f" style="position:absolute;left:3367;top:8042;width:58;height:113">
              <v:path arrowok="t"/>
              <v:fill/>
            </v:shape>
            <v:shape coordorigin="3480,8033" coordsize="74,122" fillcolor="#231F1F" filled="t" path="m3506,8057l3506,8083,3550,8083,3550,8105,3506,8105,3506,8155,3480,8155,3480,8033,3554,8033,3554,8057,3506,8057xe" stroked="f" style="position:absolute;left:3480;top:8033;width:74;height:122">
              <v:path arrowok="t"/>
              <v:fill/>
            </v:shape>
            <v:shape coordorigin="3569,8066" coordsize="84,91" fillcolor="#231F1F" filled="t" path="m3595,8126l3600,8134,3617,8134,3622,8129,3622,8124,3624,8124,3624,8066,3650,8066,3650,8148,3653,8155,3629,8155,3626,8143,3624,8148,3614,8158,3598,8158,3590,8157,3575,8145,3569,8119,3569,8066,3595,8066,3595,8126xe" stroked="f" style="position:absolute;left:3569;top:8066;width:84;height:91">
              <v:path arrowok="t"/>
              <v:fill/>
            </v:shape>
            <v:shape coordorigin="3672,8064" coordsize="55,91" fillcolor="#231F1F" filled="t" path="m3701,8155l3672,8155,3672,8066,3696,8066,3696,8083,3698,8083,3703,8069,3713,8064,3727,8064,3727,8090,3710,8090,3703,8095,3701,8105,3701,8155xe" stroked="f" style="position:absolute;left:3672;top:8064;width:55;height:91">
              <v:path arrowok="t"/>
              <v:fill/>
            </v:shape>
            <v:shape coordorigin="3737,8042" coordsize="60,113" fillcolor="#231F1F" filled="t" path="m3775,8129l3778,8134,3794,8134,3794,8155,3768,8155,3761,8153,3756,8148,3751,8143,3749,8136,3749,8086,3737,8086,3737,8066,3749,8066,3749,8050,3775,8042,3775,8066,3797,8066,3797,8086,3775,8086,3775,8129xe" stroked="f" style="position:absolute;left:3737;top:8042;width:60;height:113">
              <v:path arrowok="t"/>
              <v:fill/>
            </v:shape>
            <v:shape coordorigin="3811,8026" coordsize="84,130" fillcolor="#231F1F" filled="t" path="m3840,8155l3811,8155,3811,8026,3840,8026,3840,8076,3845,8071,3850,8069,3854,8066,3859,8064,3864,8064,3873,8065,3889,8077,3895,8102,3895,8155,3869,8155,3869,8095,3864,8086,3847,8086,3842,8090,3840,8098,3840,8155xe" stroked="f" style="position:absolute;left:3811;top:8026;width:84;height:130">
              <v:path arrowok="t"/>
              <v:fill/>
            </v:shape>
            <v:shape coordorigin="3912,8064" coordsize="67,91" fillcolor="#231F1F" filled="t" path="m3979,8070l3970,8100,3970,8093,3967,8083,3958,8064,3979,8070xe" stroked="f" style="position:absolute;left:3912;top:8064;width:67;height:91">
              <v:path arrowok="t"/>
              <v:fill/>
            </v:shape>
            <v:shape coordorigin="3912,8064" coordsize="67,91" fillcolor="#231F1F" filled="t" path="m3962,8136l3972,8136,3979,8134,3986,8131,3991,8150,3982,8155,3960,8155,3954,8155,3931,8148,3917,8134,3912,8112,3912,8106,3919,8086,3934,8070,3958,8064,3967,8083,3943,8083,3938,8093,3938,8100,3970,8100,3979,8070,3992,8087,3996,8110,3996,8119,3938,8119,3938,8131,3950,8136,3962,8136xe" stroked="f" style="position:absolute;left:3912;top:8064;width:67;height:91">
              <v:path arrowok="t"/>
              <v:fill/>
            </v:shape>
            <v:shape coordorigin="4010,8064" coordsize="55,91" fillcolor="#231F1F" filled="t" path="m4039,8155l4013,8155,4013,8074,4010,8066,4034,8066,4037,8083,4042,8069,4051,8064,4066,8064,4066,8090,4049,8090,4042,8095,4039,8105,4039,8155xe" stroked="f" style="position:absolute;left:4010;top:8064;width:55;height:91">
              <v:path arrowok="t"/>
              <v:fill/>
            </v:shape>
            <v:shape style="position:absolute;left:2908;top:8028;width:2033;height:411" type="#_x0000_t75">
              <v:imagedata o:title="" r:id="rId46"/>
            </v:shape>
            <v:shape style="position:absolute;left:6732;top:8017;width:2036;height:839" type="#_x0000_t75">
              <v:imagedata o:title="" r:id="rId47"/>
            </v:shape>
            <v:shape coordorigin="1416,9370" coordsize="89,134" fillcolor="#F69C0E" filled="t" path="m1452,9398l1452,9420,1500,9420,1500,9449,1452,9449,1452,9475,1505,9475,1505,9504,1416,9504,1416,9370,1502,9370,1502,9398,1452,9398xe" stroked="f" style="position:absolute;left:1416;top:9370;width:89;height:134">
              <v:path arrowok="t"/>
              <v:fill/>
            </v:shape>
            <v:shape coordorigin="1522,9370" coordsize="130,134" fillcolor="#F69C0E" filled="t" path="m1608,9504l1565,9504,1522,9370,1560,9370,1574,9422,1577,9431,1582,9449,1586,9470,1589,9461,1593,9441,1598,9422,1613,9370,1651,9370,1608,9504xe" stroked="f" style="position:absolute;left:1522;top:9370;width:130;height:134">
              <v:path arrowok="t"/>
              <v:fill/>
            </v:shape>
            <v:shape coordorigin="1649,9370" coordsize="89,134" fillcolor="#F69C0E" filled="t" path="m1738,9370l1718,9422,1716,9415,1714,9403,1711,9396,1709,9403,1690,9370,1738,9370xe" stroked="f" style="position:absolute;left:1649;top:9370;width:89;height:134">
              <v:path arrowok="t"/>
              <v:fill/>
            </v:shape>
            <v:shape coordorigin="1649,9370" coordsize="89,134" fillcolor="#F69C0E" filled="t" path="m1718,9422l1738,9370,1776,9504,1738,9504,1730,9473,1694,9473,1687,9504,1649,9504,1690,9370,1709,9403,1706,9415,1706,9422,1699,9446,1726,9446,1718,9422xe" stroked="f" style="position:absolute;left:1649;top:9370;width:89;height:134">
              <v:path arrowok="t"/>
              <v:fill/>
            </v:shape>
            <v:shape coordorigin="1798,9370" coordsize="89,134" fillcolor="#F69C0E" filled="t" path="m1798,9504l1798,9370,1834,9370,1834,9473,1886,9473,1886,9504,1798,9504xe" stroked="f" style="position:absolute;left:1798;top:9370;width:89;height:134">
              <v:path arrowok="t"/>
              <v:fill/>
            </v:shape>
            <v:shape coordorigin="1903,9370" coordsize="115,137" fillcolor="#F69C0E" filled="t" path="m1939,9370l1939,9466,1946,9478,1975,9478,1980,9468,1980,9370,2018,9370,2018,9444,2018,9453,2012,9476,2000,9493,1982,9503,1958,9506,1952,9506,1931,9501,1916,9488,1906,9468,1903,9442,1903,9370,1939,9370xe" stroked="f" style="position:absolute;left:1903;top:9370;width:115;height:137">
              <v:path arrowok="t"/>
              <v:fill/>
            </v:shape>
            <v:shape coordorigin="2030,9370" coordsize="89,134" fillcolor="#F69C0E" filled="t" path="m2119,9370l2100,9422,2098,9415,2095,9403,2093,9396,2090,9403,2071,9370,2119,9370xe" stroked="f" style="position:absolute;left:2030;top:9370;width:89;height:134">
              <v:path arrowok="t"/>
              <v:fill/>
            </v:shape>
            <v:shape coordorigin="2030,9370" coordsize="89,134" fillcolor="#F69C0E" filled="t" path="m2100,9422l2119,9370,2158,9504,2119,9504,2110,9473,2076,9473,2069,9504,2030,9504,2071,9370,2090,9403,2088,9415,2086,9422,2081,9446,2105,9446,2100,9422xe" stroked="f" style="position:absolute;left:2030;top:9370;width:89;height:134">
              <v:path arrowok="t"/>
              <v:fill/>
            </v:shape>
            <v:shape coordorigin="2155,9370" coordsize="106,134" fillcolor="#F69C0E" filled="t" path="m2225,9398l2225,9504,2189,9504,2189,9398,2155,9398,2155,9370,2261,9370,2261,9398,2225,9398xe" stroked="f" style="position:absolute;left:2155;top:9370;width:106;height:134">
              <v:path arrowok="t"/>
              <v:fill/>
            </v:shape>
            <v:shape coordorigin="2280,9370" coordsize="91,134" fillcolor="#F69C0E" filled="t" path="m2316,9398l2316,9420,2366,9420,2366,9449,2316,9449,2316,9475,2371,9475,2371,9504,2280,9504,2280,9370,2369,9370,2369,9398,2316,9398xe" stroked="f" style="position:absolute;left:2280;top:9370;width:91;height:134">
              <v:path arrowok="t"/>
              <v:fill/>
            </v:shape>
            <v:shape style="position:absolute;left:2908;top:9346;width:2257;height:187" type="#_x0000_t75">
              <v:imagedata o:title="" r:id="rId48"/>
            </v:shape>
            <v:shape style="position:absolute;left:6739;top:9355;width:1265;height:620" type="#_x0000_t75">
              <v:imagedata o:title="" r:id="rId49"/>
            </v:shape>
            <v:shape coordorigin="9398,1685" coordsize="5642,10253" fillcolor="#E6F2EB" filled="t" path="m9398,11938l9398,1685,15041,1685,15041,11938,9398,11938xe" stroked="f" style="position:absolute;left:9398;top:1685;width:5642;height:10253">
              <v:path arrowok="t"/>
              <v:fill/>
            </v:shape>
            <v:shape coordorigin="10301,2026" coordsize="154,187" fillcolor="#08809E" filled="t" path="m10454,2213l10414,2213,10414,2134,10342,2134,10342,2213,10301,2213,10301,2026,10342,2026,10342,2098,10414,2098,10414,2026,10454,2026,10454,2213xe" stroked="f" style="position:absolute;left:10301;top:2026;width:154;height:187">
              <v:path arrowok="t"/>
              <v:fill/>
            </v:shape>
            <v:shape coordorigin="10483,2074" coordsize="125,142" fillcolor="#08809E" filled="t" path="m10558,2102l10524,2102,10510,2107,10500,2112,10493,2086,10502,2082,10520,2076,10546,2074,10553,2074,10578,2080,10594,2093,10603,2111,10606,2134,10606,2206,10608,2213,10570,2213,10567,2201,10564,2202,10560,2179,10562,2170,10565,2167,10565,2148,10556,2148,10533,2154,10524,2170,10524,2182,10531,2186,10550,2186,10549,2212,10526,2215,10503,2210,10488,2195,10483,2174,10486,2159,10495,2142,10512,2131,10535,2124,10562,2122,10562,2112,10558,2102xe" stroked="f" style="position:absolute;left:10483;top:2074;width:125;height:142">
              <v:path arrowok="t"/>
              <v:fill/>
            </v:shape>
            <v:shape coordorigin="10483,2074" coordsize="125,142" fillcolor="#08809E" filled="t" path="m10564,2202l10549,2212,10550,2186,10560,2179,10564,2202xe" stroked="f" style="position:absolute;left:10483;top:2074;width:125;height:142">
              <v:path arrowok="t"/>
              <v:fill/>
            </v:shape>
            <v:shape coordorigin="10639,2074" coordsize="130,139" fillcolor="#08809E" filled="t" path="m10704,2107l10694,2107,10687,2117,10682,2124,10682,2213,10639,2213,10639,2076,10675,2076,10678,2095,10681,2090,10696,2079,10721,2074,10737,2076,10754,2087,10765,2106,10769,2134,10769,2213,10726,2213,10726,2119,10721,2107,10704,2107xe" stroked="f" style="position:absolute;left:10639;top:2074;width:130;height:139">
              <v:path arrowok="t"/>
              <v:fill/>
            </v:shape>
            <v:shape coordorigin="10795,2014" coordsize="142,202" fillcolor="#08809E" filled="t" path="m10795,2146l10797,2125,10806,2103,10820,2087,10837,2077,10858,2074,10874,2074,10886,2078,10894,2088,10894,2014,10937,2014,10894,2162,10894,2126,10891,2114,10882,2107,10867,2107,10858,2109,10843,2122,10838,2146,10843,2214,10824,2206,10809,2192,10799,2171,10795,2146xe" stroked="f" style="position:absolute;left:10795;top:2014;width:142;height:202">
              <v:path arrowok="t"/>
              <v:fill/>
            </v:shape>
            <v:shape coordorigin="10795,2014" coordsize="142,202" fillcolor="#08809E" filled="t" path="m10901,2213l10898,2194,10896,2194,10893,2199,10876,2211,10855,2215,10843,2214,10838,2146,10839,2154,10849,2174,10867,2182,10879,2182,10891,2174,10894,2162,10937,2014,10937,2213,10901,2213xe" stroked="f" style="position:absolute;left:10795;top:2014;width:142;height:202">
              <v:path arrowok="t"/>
              <v:fill/>
            </v:shape>
            <v:shape coordorigin="10963,2074" coordsize="103,142" fillcolor="#08809E" filled="t" path="m10970,2177l10978,2182,10994,2186,11021,2186,11026,2182,11026,2167,11021,2165,11006,2160,10985,2149,10970,2135,10966,2119,10967,2107,10977,2089,10996,2078,11021,2074,11038,2074,11052,2078,11059,2081,11052,2110,11047,2107,11035,2102,11014,2102,11006,2107,11006,2122,11011,2124,11028,2129,11048,2139,11062,2154,11066,2172,11064,2186,11054,2202,11035,2212,11006,2215,11002,2215,10980,2213,10963,2206,10970,2177xe" stroked="f" style="position:absolute;left:10963;top:2074;width:103;height:142">
              <v:path arrowok="t"/>
              <v:fill/>
            </v:shape>
            <v:shape coordorigin="11083,2140" coordsize="74,0" filled="f" path="m11083,2140l11158,2140e" strokecolor="#08809E" stroked="t" strokeweight="1.42001pt" style="position:absolute;left:11083;top:2140;width:74;height:0">
              <v:path arrowok="t"/>
            </v:shape>
            <v:shape coordorigin="11179,2021" coordsize="180,194" fillcolor="#08809E" filled="t" path="m11236,2163l11251,2177,11270,2182,11288,2178,11303,2165,11313,2145,11316,2119,11313,2096,11304,2075,11290,2060,11284,2022,11307,2028,11325,2038,11340,2053,11351,2072,11357,2093,11359,2117,11358,2136,11352,2159,11343,2179,11329,2194,11312,2206,11291,2213,11268,2215,11257,2215,11234,2209,11215,2199,11225,2119,11227,2142,11236,2163xe" stroked="f" style="position:absolute;left:11179;top:2021;width:180;height:194">
              <v:path arrowok="t"/>
              <v:fill/>
            </v:shape>
            <v:shape coordorigin="11179,2021" coordsize="180,194" fillcolor="#08809E" filled="t" path="m11179,2122l11181,2102,11186,2079,11196,2060,11210,2044,11227,2031,11247,2024,11270,2021,11284,2022,11290,2060,11270,2054,11251,2059,11236,2073,11228,2094,11225,2119,11215,2199,11200,2185,11189,2166,11182,2145,11179,2122xe" stroked="f" style="position:absolute;left:11179;top:2021;width:180;height:194">
              <v:path arrowok="t"/>
              <v:fill/>
            </v:shape>
            <v:shape coordorigin="11388,2074" coordsize="130,139" fillcolor="#08809E" filled="t" path="m11453,2107l11443,2107,11436,2117,11431,2124,11431,2213,11388,2213,11388,2076,11424,2076,11426,2095,11430,2090,11445,2079,11470,2074,11486,2076,11502,2087,11514,2106,11518,2134,11518,2213,11474,2213,11474,2119,11470,2107,11453,2107xe" stroked="f" style="position:absolute;left:11388;top:2074;width:130;height:139">
              <v:path arrowok="t"/>
              <v:fill/>
            </v:shape>
            <v:shape coordorigin="11611,2026" coordsize="118,187" fillcolor="#08809E" filled="t" path="m11611,2213l11611,2026,11654,2026,11654,2177,11729,2177,11729,2213,11611,2213xe" stroked="f" style="position:absolute;left:11611;top:2026;width:118;height:187">
              <v:path arrowok="t"/>
              <v:fill/>
            </v:shape>
            <v:shape coordorigin="11746,2074" coordsize="125,142" fillcolor="#08809E" filled="t" path="m11820,2102l11786,2102,11772,2107,11762,2112,11755,2086,11764,2082,11783,2076,11808,2074,11816,2074,11840,2080,11857,2093,11865,2111,11868,2134,11868,2206,11870,2213,11832,2213,11830,2201,11827,2202,11822,2179,11825,2170,11827,2167,11827,2148,11818,2148,11795,2154,11786,2170,11786,2182,11794,2186,11813,2186,11811,2212,11789,2215,11765,2210,11750,2195,11746,2174,11748,2159,11758,2142,11774,2131,11797,2124,11825,2122,11825,2112,11820,2102xe" stroked="f" style="position:absolute;left:11746;top:2074;width:125;height:142">
              <v:path arrowok="t"/>
              <v:fill/>
            </v:shape>
            <v:shape coordorigin="11746,2074" coordsize="125,142" fillcolor="#08809E" filled="t" path="m11827,2202l11811,2212,11813,2186,11822,2179,11827,2202xe" stroked="f" style="position:absolute;left:11746;top:2074;width:125;height:142">
              <v:path arrowok="t"/>
              <v:fill/>
            </v:shape>
            <v:shape coordorigin="11899,2014" coordsize="144,202" fillcolor="#08809E" filled="t" path="m11957,2184l11969,2184,11980,2182,11995,2168,12000,2143,11999,2134,11990,2115,11969,2107,11959,2107,11948,2089,11963,2078,11986,2074,11997,2075,12016,2082,12030,2097,12040,2117,12043,2143,12041,2164,12032,2187,12018,2203,12000,2212,11981,2215,11972,2215,11957,2184xe" stroked="f" style="position:absolute;left:11899;top:2014;width:144;height:202">
              <v:path arrowok="t"/>
              <v:fill/>
            </v:shape>
            <v:shape coordorigin="11899,2014" coordsize="144,202" fillcolor="#08809E" filled="t" path="m11959,2107l11947,2114,11945,2126,11945,2162,11947,2174,11957,2184,11972,2215,11953,2209,11938,2194,11938,2213,11899,2213,11899,2212,11901,2195,11902,2172,11902,2014,11945,2014,11945,2093,11948,2089,11959,2107xe" stroked="f" style="position:absolute;left:11899;top:2014;width:144;height:202">
              <v:path arrowok="t"/>
              <v:fill/>
            </v:shape>
            <v:shape coordorigin="12127,2023" coordsize="101,190" fillcolor="#08809E" filled="t" path="m12228,2030l12211,2063,12187,2057,12173,2057,12185,2023,12208,2025,12228,2030xe" stroked="f" style="position:absolute;left:12127;top:2023;width:101;height:190">
              <v:path arrowok="t"/>
              <v:fill/>
            </v:shape>
            <v:shape coordorigin="12127,2023" coordsize="101,190" fillcolor="#08809E" filled="t" path="m12264,2083l12263,2091,12257,2111,12245,2126,12226,2139,12207,2144,12185,2146,12170,2146,12170,2213,12127,2213,12127,2028,12140,2026,12160,2024,12185,2023,12173,2057,12170,2057,12170,2112,12173,2114,12185,2114,12195,2113,12214,2103,12221,2083,12221,2080,12211,2063,12228,2030,12242,2038,12249,2044,12260,2062,12264,2083xe" stroked="f" style="position:absolute;left:12127;top:2023;width:101;height:190">
              <v:path arrowok="t"/>
              <v:fill/>
            </v:shape>
            <v:shape coordorigin="12310,2014" coordsize="0,199" filled="f" path="m12310,2213l12310,2014e" strokecolor="#08809E" stroked="t" strokeweight="2.26pt" style="position:absolute;left:12310;top:2014;width:0;height:199">
              <v:path arrowok="t"/>
            </v:shape>
            <v:shape coordorigin="12358,2074" coordsize="125,142" fillcolor="#08809E" filled="t" path="m12434,2102l12398,2102,12384,2107,12374,2112,12367,2086,12377,2082,12396,2076,12420,2074,12428,2074,12452,2080,12469,2093,12477,2111,12480,2134,12480,2206,12482,2213,12444,2213,12442,2201,12439,2202,12434,2179,12437,2170,12439,2167,12439,2148,12430,2148,12407,2154,12398,2170,12398,2182,12406,2186,12427,2186,12423,2212,12401,2215,12378,2210,12363,2195,12358,2174,12360,2159,12370,2142,12386,2131,12409,2124,12437,2122,12437,2112,12434,2102xe" stroked="f" style="position:absolute;left:12358;top:2074;width:125;height:142">
              <v:path arrowok="t"/>
              <v:fill/>
            </v:shape>
            <v:shape coordorigin="12358,2074" coordsize="125,142" fillcolor="#08809E" filled="t" path="m12439,2202l12423,2212,12427,2186,12434,2179,12439,2202xe" stroked="f" style="position:absolute;left:12358;top:2074;width:125;height:142">
              <v:path arrowok="t"/>
              <v:fill/>
            </v:shape>
            <v:shape coordorigin="12514,2074" coordsize="130,139" fillcolor="#08809E" filled="t" path="m12581,2107l12569,2107,12562,2117,12557,2124,12557,2213,12514,2213,12514,2076,12550,2076,12552,2095,12556,2090,12571,2079,12595,2074,12613,2076,12629,2087,12639,2106,12643,2134,12643,2213,12602,2213,12602,2119,12595,2107,12581,2107xe" stroked="f" style="position:absolute;left:12514;top:2074;width:130;height:139">
              <v:path arrowok="t"/>
              <v:fill/>
            </v:shape>
            <v:shape coordorigin="12677,2074" coordsize="132,139" fillcolor="#08809E" filled="t" path="m12744,2107l12732,2107,12725,2117,12722,2124,12720,2126,12720,2213,12679,2213,12679,2115,12678,2094,12677,2076,12713,2076,12715,2095,12718,2095,12720,2091,12735,2079,12758,2074,12777,2077,12794,2088,12805,2107,12809,2134,12809,2213,12766,2213,12766,2119,12758,2107,12744,2107xe" stroked="f" style="position:absolute;left:12677;top:2074;width:132;height:139">
              <v:path arrowok="t"/>
              <v:fill/>
            </v:shape>
            <v:shape coordorigin="12842,2016" coordsize="43,197" fillcolor="#08809E" filled="t" path="m12886,2038l12886,2050,12878,2059,12850,2059,12842,2050,12842,2026,12850,2016,12878,2016,12886,2026,12886,2038xe" stroked="f" style="position:absolute;left:12842;top:2016;width:43;height:197">
              <v:path arrowok="t"/>
              <v:fill/>
            </v:shape>
            <v:shape coordorigin="12842,2016" coordsize="43,197" fillcolor="#08809E" filled="t" path="m12842,2213l12842,2076,12886,2076,12886,2213,12842,2213xe" stroked="f" style="position:absolute;left:12842;top:2016;width:43;height:197">
              <v:path arrowok="t"/>
              <v:fill/>
            </v:shape>
            <v:shape coordorigin="12919,2074" coordsize="130,139" fillcolor="#08809E" filled="t" path="m12984,2107l12974,2107,12967,2117,12962,2124,12962,2213,12919,2213,12919,2076,12955,2076,12958,2095,12961,2090,12976,2079,13001,2074,13017,2076,13034,2087,13045,2106,13049,2134,13049,2213,13006,2213,13006,2119,13001,2107,12984,2107xe" stroked="f" style="position:absolute;left:12919;top:2074;width:130;height:139">
              <v:path arrowok="t"/>
              <v:fill/>
            </v:shape>
            <v:shape coordorigin="13075,2074" coordsize="139,199" fillcolor="#08809E" filled="t" path="m13075,2146l13077,2126,13086,2104,13100,2088,13117,2077,13138,2074,13141,2074,13163,2079,13166,2112,13159,2105,13147,2105,13138,2106,13124,2120,13118,2146,13119,2153,13128,2173,13147,2182,13157,2182,13166,2174,13169,2165,13171,2160,13176,2093,13178,2076,13214,2076,13214,2194,13214,2201,13211,2222,13204,2241,13193,2256,13178,2265,13158,2271,13138,2273,13125,2272,13104,2268,13087,2261,13097,2230,13104,2234,13118,2239,13135,2239,13148,2238,13165,2227,13171,2203,13171,2194,13169,2196,13153,2208,13133,2213,13123,2212,13104,2204,13089,2190,13079,2170,13075,2146xe" stroked="f" style="position:absolute;left:13075;top:2074;width:139;height:199">
              <v:path arrowok="t"/>
              <v:fill/>
            </v:shape>
            <v:shape coordorigin="13075,2074" coordsize="139,199" fillcolor="#08809E" filled="t" path="m13176,2093l13171,2160,13171,2129,13169,2124,13166,2112,13163,2079,13176,2093xe" stroked="f" style="position:absolute;left:13075;top:2074;width:139;height:199">
              <v:path arrowok="t"/>
              <v:fill/>
            </v:shape>
            <v:shape coordorigin="9641,3318" coordsize="5107,0" filled="f" path="m9641,3318l14748,3318e" strokecolor="#0C90AF" stroked="t" strokeweight="3.1pt" style="position:absolute;left:9641;top:3318;width:5107;height:0">
              <v:path arrowok="t"/>
            </v:shape>
            <v:shape coordorigin="9641,9924" coordsize="120,1764" fillcolor="#BCBABC" filled="t" path="m9641,9924l9761,9924,9761,11688,9641,11688,9641,9924xe" stroked="f" style="position:absolute;left:9641;top:9924;width:120;height:1764">
              <v:path arrowok="t"/>
              <v:fill/>
            </v:shape>
            <v:shape coordorigin="9761,9924" coordsize="4987,1764" fillcolor="#FFFFFF" filled="t" path="m9761,9924l14748,9924,14748,11688,9761,11688,9761,9924xe" stroked="f" style="position:absolute;left:9761;top:9924;width:4987;height:1764">
              <v:path arrowok="t"/>
              <v:fill/>
            </v:shape>
            <v:shape coordorigin="11938,3348" coordsize="0,2424" filled="f" path="m11938,5772l11938,3348e" strokecolor="#D3D1D1" stroked="t" strokeweight="1.05998pt" style="position:absolute;left:11938;top:3348;width:0;height:2424">
              <v:path arrowok="t"/>
            </v:shape>
            <v:shape coordorigin="9641,5782" coordsize="2297,0" filled="f" path="m9641,5782l11938,5782e" strokecolor="#D3D1D1" stroked="t" strokeweight="1.06pt" style="position:absolute;left:9641;top:5782;width:2297;height:0">
              <v:path arrowok="t"/>
            </v:shape>
            <v:shape coordorigin="11938,5782" coordsize="2810,0" filled="f" path="m11938,5782l14748,5782e" strokecolor="#D3D1D1" stroked="t" strokeweight="1.06pt" style="position:absolute;left:11938;top:5782;width:2810;height:0">
              <v:path arrowok="t"/>
            </v:shape>
            <v:shape coordorigin="9641,7260" coordsize="2297,0" filled="f" path="m9641,7260l11938,7260e" strokecolor="#D3D1D1" stroked="t" strokeweight="1.06002pt" style="position:absolute;left:9641;top:7260;width:2297;height:0">
              <v:path arrowok="t"/>
            </v:shape>
            <v:shape coordorigin="11938,7260" coordsize="2810,0" filled="f" path="m11938,7260l14748,7260e" strokecolor="#D3D1D1" stroked="t" strokeweight="1.06002pt" style="position:absolute;left:11938;top:7260;width:2810;height:0">
              <v:path arrowok="t"/>
            </v:shape>
            <v:shape coordorigin="9646,2513" coordsize="250,240" fillcolor="#231F1F" filled="t" path="m9708,2537l9708,2659,9709,2673,9714,2693,9725,2711,9743,2724,9770,2729,9788,2727,9809,2718,9823,2704,9830,2684,9833,2659,9833,2537,9797,2537,9797,2513,9895,2513,9895,2537,9864,2537,9864,2659,9863,2676,9858,2699,9849,2719,9836,2734,9818,2744,9797,2751,9770,2753,9750,2752,9724,2745,9705,2733,9691,2718,9683,2700,9678,2680,9677,2659,9677,2537,9646,2537,9646,2513,9746,2513,9746,2537,9708,2537xe" stroked="f" style="position:absolute;left:9646;top:2513;width:250;height:240">
              <v:path arrowok="t"/>
              <v:fill/>
            </v:shape>
            <v:shape coordorigin="9919,2580" coordsize="144,173" fillcolor="#231F1F" filled="t" path="m9950,2630l9956,2641,9976,2649,10001,2652,10022,2656,10042,2663,10057,2677,10063,2700,10062,2709,10054,2729,10038,2743,10017,2750,9994,2753,9976,2751,9956,2742,9943,2726,9943,2748,9919,2748,9919,2690,9943,2690,9943,2707,9950,2717,9960,2722,9970,2726,9984,2729,9999,2729,10019,2722,10030,2702,10028,2694,10012,2682,9989,2678,9987,2678,9964,2674,9943,2668,9928,2655,9922,2633,9922,2631,9928,2608,9943,2592,9963,2583,9984,2580,10002,2582,10021,2590,10034,2604,10037,2604,10037,2585,10058,2585,10058,2638,10037,2638,10037,2623,10030,2616,10022,2611,10015,2606,10003,2604,9991,2604,9982,2605,9960,2611,9950,2630xe" stroked="f" style="position:absolute;left:9919;top:2580;width:144;height:173">
              <v:path arrowok="t"/>
              <v:fill/>
            </v:shape>
            <v:shape coordorigin="10097,2580" coordsize="168,173" fillcolor="#231F1F" filled="t" path="m10265,2674l10130,2674,10130,2676,10134,2700,10146,2716,10164,2726,10190,2729,10206,2727,10226,2716,10236,2698,10262,2698,10260,2715,10248,2732,10229,2744,10208,2751,10186,2753,10181,2753,10157,2749,10137,2741,10120,2728,10107,2711,10100,2690,10097,2666,10097,2661,10101,2638,10110,2618,10123,2602,10140,2590,10161,2583,10186,2580,10207,2608,10183,2604,10170,2605,10150,2614,10136,2629,10130,2652,10236,2652,10248,2609,10257,2628,10263,2650,10265,2674xe" stroked="f" style="position:absolute;left:10097;top:2580;width:168;height:173">
              <v:path arrowok="t"/>
              <v:fill/>
            </v:shape>
            <v:shape coordorigin="10097,2580" coordsize="168,173" fillcolor="#231F1F" filled="t" path="m10186,2580l10189,2580,10214,2584,10233,2594,10248,2609,10236,2652,10234,2638,10224,2619,10207,2608,10186,2580xe" stroked="f" style="position:absolute;left:10097;top:2580;width:168;height:173">
              <v:path arrowok="t"/>
              <v:fill/>
            </v:shape>
            <v:shape coordorigin="10402,2510" coordsize="218,242" fillcolor="#231F1F" filled="t" path="m10443,2730l10428,2716,10416,2699,10408,2679,10403,2656,10402,2630,10402,2618,10405,2594,10412,2573,10422,2554,10435,2539,10452,2527,10472,2518,10495,2512,10522,2510,10537,2512,10558,2517,10578,2527,10591,2542,10591,2513,10620,2513,10620,2597,10591,2597,10588,2578,10579,2558,10565,2543,10545,2535,10522,2532,10508,2533,10487,2538,10468,2547,10454,2561,10444,2580,10437,2603,10435,2630,10436,2644,10440,2668,10448,2689,10461,2705,10477,2718,10497,2726,10522,2729,10531,2728,10552,2722,10570,2710,10582,2692,10586,2669,10620,2669,10619,2681,10613,2704,10602,2722,10587,2736,10567,2746,10545,2751,10522,2753,10506,2752,10482,2748,10461,2741,10443,2730xe" stroked="f" style="position:absolute;left:10402;top:2510;width:218;height:242">
              <v:path arrowok="t"/>
              <v:fill/>
            </v:shape>
            <v:shape coordorigin="10658,2580" coordsize="168,173" fillcolor="#231F1F" filled="t" path="m10750,2729l10768,2726,10788,2716,10798,2698,10824,2698,10821,2715,10809,2732,10791,2744,10769,2751,10747,2753,10742,2753,10718,2749,10697,2741,10681,2728,10669,2711,10661,2690,10658,2666,10658,2661,10662,2638,10671,2618,10684,2602,10701,2590,10722,2583,10747,2580,10769,2608,10745,2604,10730,2606,10709,2614,10695,2630,10690,2652,10795,2652,10826,2674,10690,2674,10690,2676,10694,2700,10706,2716,10724,2726,10750,2729xe" stroked="f" style="position:absolute;left:10658;top:2580;width:168;height:173">
              <v:path arrowok="t"/>
              <v:fill/>
            </v:shape>
            <v:shape coordorigin="10658,2580" coordsize="168,173" fillcolor="#231F1F" filled="t" path="m10794,2640l10785,2620,10769,2608,10747,2580,10751,2580,10775,2584,10794,2594,10808,2609,10818,2628,10824,2650,10826,2674,10795,2652,10794,2640xe" stroked="f" style="position:absolute;left:10658;top:2580;width:168;height:173">
              <v:path arrowok="t"/>
              <v:fill/>
            </v:shape>
            <v:shape coordorigin="10853,2513" coordsize="86,235" fillcolor="#231F1F" filled="t" path="m10939,2726l10939,2748,10853,2748,10853,2726,10879,2726,10879,2537,10853,2537,10853,2513,10910,2513,10910,2726,10939,2726xe" stroked="f" style="position:absolute;left:10853;top:2513;width:86;height:235">
              <v:path arrowok="t"/>
              <v:fill/>
            </v:shape>
            <v:shape coordorigin="10951,2513" coordsize="86,235" fillcolor="#231F1F" filled="t" path="m11038,2726l11038,2748,10951,2748,10951,2726,10980,2726,10980,2537,10951,2537,10951,2513,11011,2513,11011,2726,11038,2726xe" stroked="f" style="position:absolute;left:10951;top:2513;width:86;height:235">
              <v:path arrowok="t"/>
              <v:fill/>
            </v:shape>
            <v:shape coordorigin="11153,2513" coordsize="319,235" fillcolor="#231F1F" filled="t" path="m11254,2726l11254,2748,11153,2748,11153,2726,11189,2726,11189,2537,11153,2537,11153,2513,11244,2513,11311,2710,11314,2710,11383,2513,11472,2513,11472,2537,11436,2537,11436,2726,11472,2726,11472,2748,11374,2748,11374,2726,11405,2726,11405,2537,11328,2748,11299,2748,11220,2537,11220,2726,11254,2726xe" stroked="f" style="position:absolute;left:11153;top:2513;width:319;height:235">
              <v:path arrowok="t"/>
              <v:fill/>
            </v:shape>
            <v:shape coordorigin="11496,2580" coordsize="173,173" fillcolor="#231F1F" filled="t" path="m11527,2672l11532,2694,11543,2712,11561,2724,11585,2729,11587,2729,11609,2723,11625,2709,11635,2690,11638,2666,11638,2664,11634,2641,11624,2622,11608,2609,11585,2604,11578,2604,11556,2611,11540,2625,11560,2583,11585,2580,11585,2580,11610,2583,11630,2591,11647,2604,11659,2621,11666,2642,11669,2666,11669,2667,11666,2692,11659,2713,11646,2730,11630,2742,11609,2750,11585,2753,11580,2753,11555,2749,11535,2741,11518,2728,11527,2672xe" stroked="f" style="position:absolute;left:11496;top:2580;width:173;height:173">
              <v:path arrowok="t"/>
              <v:fill/>
            </v:shape>
            <v:shape coordorigin="11496,2580" coordsize="173,173" fillcolor="#231F1F" filled="t" path="m11496,2666l11496,2661,11500,2638,11508,2618,11521,2602,11538,2590,11560,2583,11540,2625,11530,2644,11527,2666,11527,2672,11518,2728,11506,2711,11499,2690,11496,2666xe" stroked="f" style="position:absolute;left:11496;top:2580;width:173;height:173">
              <v:path arrowok="t"/>
              <v:fill/>
            </v:shape>
            <v:shape coordorigin="11698,2666" coordsize="37,229" fillcolor="#231F1F" filled="t" path="m11729,2670l11734,2742,11718,2729,11729,2666,11729,2670xe" stroked="f" style="position:absolute;left:11698;top:2666;width:37;height:229">
              <v:path arrowok="t"/>
              <v:fill/>
            </v:shape>
            <v:shape coordorigin="11698,2666" coordsize="37,229" fillcolor="#231F1F" filled="t" path="m11837,2717l11832,2726,11817,2740,11799,2749,11777,2753,11755,2750,11734,2742,11729,2670,11733,2693,11743,2712,11760,2724,11784,2729,11786,2729,11809,2723,11824,2709,11834,2690,11837,2666,11837,2664,11833,2640,11823,2621,11807,2608,11784,2604,11780,2604,11757,2610,11741,2623,11732,2642,11729,2666,11718,2729,11707,2711,11700,2690,11698,2666,11700,2645,11707,2623,11718,2605,11734,2592,11754,2583,11777,2580,11786,2581,11807,2586,11825,2597,11837,2614,11837,2537,11808,2537,11808,2513,11866,2513,11866,2726,11894,2726,11894,2748,11837,2748,11837,2717xe" stroked="f" style="position:absolute;left:11698;top:2666;width:37;height:229">
              <v:path arrowok="t"/>
              <v:fill/>
            </v:shape>
            <v:shape coordorigin="11921,2580" coordsize="168,173" fillcolor="#231F1F" filled="t" path="m11945,2603l11962,2590,11957,2630,11952,2652,12058,2652,12089,2674,11952,2674,11952,2676,11956,2700,11968,2716,11987,2726,12012,2729,12030,2726,12050,2716,12060,2698,12086,2698,12082,2716,12070,2733,12051,2745,12030,2751,12007,2753,12004,2753,11980,2750,11960,2741,11943,2729,11931,2712,11923,2691,11921,2666,11921,2664,11924,2640,11932,2619,11945,2603xe" stroked="f" style="position:absolute;left:11921;top:2580;width:168;height:173">
              <v:path arrowok="t"/>
              <v:fill/>
            </v:shape>
            <v:shape coordorigin="11921,2580" coordsize="168,173" fillcolor="#231F1F" filled="t" path="m12056,2640l12047,2620,12031,2608,12007,2604,11992,2606,11972,2614,11957,2630,11962,2590,11983,2583,12007,2580,12013,2580,12038,2585,12057,2595,12071,2610,12080,2628,12086,2650,12089,2674,12058,2652,12056,2640xe" stroked="f" style="position:absolute;left:11921;top:2580;width:168;height:173">
              <v:path arrowok="t"/>
              <v:fill/>
            </v:shape>
            <v:shape coordorigin="12113,2513" coordsize="89,235" fillcolor="#231F1F" filled="t" path="m12202,2726l12202,2748,12113,2748,12113,2726,12142,2726,12142,2537,12113,2537,12113,2513,12173,2513,12173,2726,12202,2726xe" stroked="f" style="position:absolute;left:12113;top:2513;width:89;height:235">
              <v:path arrowok="t"/>
              <v:fill/>
            </v:shape>
            <v:shape coordorigin="12223,2580" coordsize="142,173" fillcolor="#231F1F" filled="t" path="m12254,2630l12260,2641,12280,2649,12305,2652,12324,2656,12344,2663,12359,2676,12365,2700,12364,2707,12357,2728,12341,2742,12321,2750,12298,2753,12280,2751,12260,2742,12247,2726,12247,2748,12223,2748,12223,2690,12247,2690,12247,2707,12254,2717,12264,2722,12274,2726,12288,2729,12303,2729,12323,2722,12334,2702,12332,2694,12316,2682,12293,2678,12291,2678,12268,2674,12247,2668,12232,2655,12226,2633,12226,2631,12232,2608,12247,2592,12267,2583,12288,2580,12306,2582,12325,2590,12338,2604,12341,2604,12341,2585,12362,2585,12362,2638,12341,2638,12341,2623,12334,2616,12326,2611,12319,2606,12307,2604,12295,2604,12286,2605,12264,2611,12254,2630xe" stroked="f" style="position:absolute;left:12223;top:2580;width:142;height:173">
              <v:path arrowok="t"/>
              <v:fill/>
            </v:shape>
            <v:shape coordorigin="12492,2539" coordsize="122,214" fillcolor="#231F1F" filled="t" path="m12552,2606l12552,2717,12554,2729,12588,2729,12590,2712,12590,2698,12614,2698,12613,2715,12606,2735,12591,2748,12566,2753,12545,2749,12530,2736,12524,2716,12523,2690,12523,2606,12492,2606,12492,2585,12523,2585,12523,2549,12552,2539,12552,2585,12607,2585,12607,2606,12552,2606xe" stroked="f" style="position:absolute;left:12492;top:2539;width:122;height:214">
              <v:path arrowok="t"/>
              <v:fill/>
            </v:shape>
            <v:shape coordorigin="12638,2580" coordsize="173,173" fillcolor="#231F1F" filled="t" path="m12670,2670l12674,2693,12685,2712,12702,2724,12725,2729,12729,2729,12752,2723,12768,2709,12777,2689,12780,2666,12780,2662,12776,2640,12766,2621,12749,2609,12725,2604,12721,2604,12699,2610,12683,2624,12700,2583,12725,2580,12728,2580,12752,2583,12773,2591,12789,2604,12801,2621,12809,2642,12811,2666,12811,2669,12808,2693,12800,2714,12788,2730,12771,2743,12750,2750,12725,2753,12722,2753,12698,2750,12678,2741,12661,2729,12670,2670xe" stroked="f" style="position:absolute;left:12638;top:2580;width:173;height:173">
              <v:path arrowok="t"/>
              <v:fill/>
            </v:shape>
            <v:shape coordorigin="12638,2580" coordsize="173,173" fillcolor="#231F1F" filled="t" path="m12638,2666l12638,2664,12642,2640,12650,2619,12663,2603,12680,2590,12700,2583,12683,2624,12673,2643,12670,2666,12670,2670,12661,2729,12649,2712,12641,2691,12638,2666xe" stroked="f" style="position:absolute;left:12638;top:2580;width:173;height:173">
              <v:path arrowok="t"/>
              <v:fill/>
            </v:shape>
            <v:shape coordorigin="9648,2873" coordsize="103,235" fillcolor="#231F1F" filled="t" path="m9751,3086l9751,3108,9648,3108,9648,3086,9684,3086,9684,2897,9648,2897,9648,2873,9751,2873,9751,2897,9715,2897,9715,3086,9751,3086xe" stroked="f" style="position:absolute;left:9648;top:2873;width:103;height:235">
              <v:path arrowok="t"/>
              <v:fill/>
            </v:shape>
            <v:shape coordorigin="9773,2940" coordsize="202,168" fillcolor="#231F1F" filled="t" path="m9833,3014l9833,3086,9862,3086,9862,3108,9773,3108,9773,3086,9802,3086,9802,2966,9773,2966,9773,2945,9833,2945,9833,2974,9835,2969,9847,2953,9866,2943,9888,2940,9893,2940,9917,2945,9933,2957,9943,2975,9946,3000,9946,3086,9974,3086,9974,3108,9888,3108,9888,3086,9917,3086,9917,3007,9914,2986,9902,2970,9878,2964,9868,2965,9848,2974,9837,2991,9833,3014xe" stroked="f" style="position:absolute;left:9773;top:2940;width:202;height:168">
              <v:path arrowok="t"/>
              <v:fill/>
            </v:shape>
            <v:shape coordorigin="9984,2945" coordsize="192,163" fillcolor="#231F1F" filled="t" path="m10097,2966l10097,2945,10176,2945,10176,2966,10154,2966,10097,3108,10061,3108,10006,2966,9984,2966,9984,2945,10066,2945,10066,2966,10037,2966,10080,3082,10128,2966,10097,2966xe" stroked="f" style="position:absolute;left:9984;top:2945;width:192;height:163">
              <v:path arrowok="t"/>
              <v:fill/>
            </v:shape>
            <v:shape coordorigin="10198,2940" coordsize="168,173" fillcolor="#231F1F" filled="t" path="m10289,3089l10307,3086,10327,3076,10337,3058,10363,3058,10360,3075,10348,3092,10330,3104,10309,3111,10286,3113,10281,3113,10257,3109,10236,3101,10220,3088,10208,3071,10200,3050,10198,3026,10198,3021,10201,2998,10210,2978,10223,2962,10240,2950,10261,2943,10286,2940,10308,2968,10284,2964,10269,2966,10249,2974,10234,2990,10229,3012,10334,3012,10366,3034,10229,3034,10229,3036,10233,3060,10245,3076,10264,3086,10289,3089xe" stroked="f" style="position:absolute;left:10198;top:2940;width:168;height:173">
              <v:path arrowok="t"/>
              <v:fill/>
            </v:shape>
            <v:shape coordorigin="10198,2940" coordsize="168,173" fillcolor="#231F1F" filled="t" path="m10333,3000l10325,2980,10308,2968,10286,2940,10290,2940,10315,2944,10334,2954,10348,2968,10358,2987,10364,3009,10366,3034,10334,3012,10333,3000xe" stroked="f" style="position:absolute;left:10198;top:2940;width:168;height:173">
              <v:path arrowok="t"/>
              <v:fill/>
            </v:shape>
            <v:shape coordorigin="10402,2940" coordsize="142,173" fillcolor="#231F1F" filled="t" path="m10463,2964l10441,2971,10430,2988,10437,3000,10456,3008,10481,3012,10502,3016,10522,3023,10537,3037,10543,3060,10542,3069,10534,3088,10518,3102,10497,3110,10474,3113,10456,3110,10437,3101,10423,3086,10423,3108,10402,3108,10402,3050,10423,3050,10423,3067,10430,3077,10440,3082,10450,3086,10464,3089,10481,3089,10501,3082,10512,3062,10510,3052,10493,3042,10469,3038,10467,3038,10444,3034,10423,3028,10408,3015,10402,2993,10402,2988,10409,2967,10424,2952,10444,2943,10466,2940,10484,2942,10503,2950,10517,2964,10517,2945,10541,2945,10541,2998,10517,2998,10517,2983,10512,2976,10502,2971,10495,2964,10471,2964,10463,2964xe" stroked="f" style="position:absolute;left:10402;top:2940;width:142;height:173">
              <v:path arrowok="t"/>
              <v:fill/>
            </v:shape>
            <v:shape coordorigin="10567,2899" coordsize="125,214" fillcolor="#231F1F" filled="t" path="m10666,3072l10666,3058,10692,3058,10691,3075,10683,3095,10667,3108,10644,3113,10622,3109,10607,3096,10602,3076,10601,3050,10601,2966,10567,2966,10567,2945,10601,2945,10601,2909,10630,2899,10630,2945,10682,2945,10682,2966,10630,2966,10630,3077,10632,3089,10666,3089,10666,3072xe" stroked="f" style="position:absolute;left:10567;top:2899;width:125;height:214">
              <v:path arrowok="t"/>
              <v:fill/>
            </v:shape>
            <v:shape coordorigin="10711,2873" coordsize="86,235" fillcolor="#231F1F" filled="t" path="m10798,3086l10798,3108,10711,3108,10711,3086,10740,3086,10740,2966,10711,2966,10711,2945,10769,2945,10769,3086,10798,3086xe" stroked="f" style="position:absolute;left:10711;top:2873;width:86;height:235">
              <v:path arrowok="t"/>
              <v:fill/>
            </v:shape>
            <v:shape coordorigin="10711,2873" coordsize="86,235" fillcolor="#231F1F" filled="t" path="m10735,2906l10735,2873,10769,2873,10769,2906,10735,2906xe" stroked="f" style="position:absolute;left:10711;top:2873;width:86;height:235">
              <v:path arrowok="t"/>
              <v:fill/>
            </v:shape>
            <v:shape coordorigin="10814,2940" coordsize="199,230" fillcolor="#231F1F" filled="t" path="m11014,2945l11014,2966,10985,2966,10956,3022,10954,3002,10945,2983,10928,2969,10906,2964,10903,2964,10878,2968,10861,2980,10851,2998,10848,3022,10848,3024,10852,3048,10861,3067,10854,3096,10837,3084,10825,3067,10817,3046,10814,3022,10816,3005,10822,2983,10833,2965,10849,2952,10869,2943,10894,2940,10906,2941,10926,2946,10943,2957,10956,2974,10956,2945,11014,2945xe" stroked="f" style="position:absolute;left:10814;top:2940;width:199;height:230">
              <v:path arrowok="t"/>
              <v:fill/>
            </v:shape>
            <v:shape coordorigin="10814,2940" coordsize="199,230" fillcolor="#231F1F" filled="t" path="m10985,3058l10985,3077,10984,3098,10982,3119,10975,3137,10962,3154,10944,3164,10923,3169,10901,3170,10884,3170,10861,3167,10841,3159,10828,3145,10824,3122,10858,3122,10860,3134,10877,3146,10901,3149,10926,3145,10944,3134,10953,3116,10956,3091,10956,3072,10954,3072,10951,3079,10937,3094,10918,3103,10896,3106,10875,3104,10854,3096,10861,3067,10878,3080,10901,3084,10905,3084,10928,3078,10944,3064,10953,3045,10956,3022,10985,2966,10985,3058xe" stroked="f" style="position:absolute;left:10814;top:2940;width:199;height:230">
              <v:path arrowok="t"/>
              <v:fill/>
            </v:shape>
            <v:shape coordorigin="11038,3072" coordsize="106,170" fillcolor="#231F1F" filled="t" path="m11127,3085l11144,3072,11142,3100,11124,3110,11105,3089,11127,3085xe" stroked="f" style="position:absolute;left:11038;top:3072;width:106;height:170">
              <v:path arrowok="t"/>
              <v:fill/>
            </v:shape>
            <v:shape coordorigin="11038,3072" coordsize="106,170" fillcolor="#231F1F" filled="t" path="m11074,2993l11042,2993,11044,2982,11054,2962,11070,2950,11091,2942,11114,2940,11125,2940,11149,2944,11168,2952,11182,2967,11186,2990,11186,3086,11215,3086,11215,3108,11158,3108,11158,3074,11155,3082,11142,3100,11144,3072,11154,3054,11158,3031,11123,3031,11099,3033,11078,3041,11069,3060,11070,3068,11083,3084,11105,3089,11124,3110,11102,3113,11098,3113,11075,3109,11056,3100,11043,3084,11038,3060,11038,3056,11044,3034,11059,3020,11079,3012,11102,3008,11126,3007,11158,3007,11158,2998,11155,2982,11141,2968,11117,2964,11102,2965,11083,2973,11074,2993xe" stroked="f" style="position:absolute;left:11038;top:3072;width:106;height:170">
              <v:path arrowok="t"/>
              <v:fill/>
            </v:shape>
            <v:shape coordorigin="11230,2899" coordsize="122,214" fillcolor="#231F1F" filled="t" path="m11290,2966l11290,3077,11292,3089,11326,3089,11328,3072,11328,3058,11352,3058,11351,3075,11343,3095,11328,3108,11304,3113,11283,3109,11268,3096,11262,3076,11261,3050,11261,2966,11230,2966,11230,2945,11261,2945,11261,2909,11290,2899,11290,2945,11345,2945,11345,2966,11290,2966xe" stroked="f" style="position:absolute;left:11230;top:2899;width:122;height:214">
              <v:path arrowok="t"/>
              <v:fill/>
            </v:shape>
            <v:shape coordorigin="11381,2940" coordsize="148,173" fillcolor="#231F1F" filled="t" path="m11467,2940l11471,2940,11495,2944,11515,2954,11529,2968,11518,3012,11515,2998,11506,2979,11489,2968,11467,2940xe" stroked="f" style="position:absolute;left:11381;top:2940;width:148;height:173">
              <v:path arrowok="t"/>
              <v:fill/>
            </v:shape>
            <v:shape coordorigin="11381,2940" coordsize="148,173" fillcolor="#231F1F" filled="t" path="m11472,3089l11488,3087,11508,3076,11518,3058,11546,3058,11542,3076,11530,3093,11511,3105,11490,3111,11467,3113,11464,3113,11440,3110,11420,3101,11403,3089,11391,3072,11383,3051,11381,3026,11381,3024,11384,3000,11392,2979,11405,2963,11422,2950,11443,2943,11467,2940,11489,2968,11465,2964,11451,2965,11431,2974,11417,2989,11412,3012,11518,3012,11529,2968,11539,2987,11545,3009,11546,3034,11412,3034,11412,3036,11416,3060,11428,3076,11447,3086,11472,3089xe" stroked="f" style="position:absolute;left:11381;top:2940;width:148;height:173">
              <v:path arrowok="t"/>
              <v:fill/>
            </v:shape>
            <v:shape coordorigin="11683,2870" coordsize="221,242" fillcolor="#231F1F" filled="t" path="m11734,2887l11754,2878,11777,2872,11803,2870,11819,2872,11840,2877,11859,2887,11873,2902,11875,2902,11875,2873,11902,2873,11902,2957,11875,2957,11871,2936,11861,2917,11846,2903,11827,2895,11803,2892,11790,2893,11769,2898,11751,2907,11737,2921,11726,2940,11719,2963,11717,2990,11717,3004,11722,3028,11730,3049,11742,3065,11758,3078,11779,3086,11803,3089,11813,3088,11835,3082,11852,3070,11864,3052,11868,3029,11904,3029,11903,3043,11896,3066,11885,3083,11868,3097,11849,3106,11827,3111,11803,3113,11788,3112,11764,3108,11742,3101,11724,3090,11710,3076,11698,3059,11690,3039,11685,3016,11683,2990,11684,2978,11687,2954,11694,2933,11704,2914,11717,2899,11734,2887xe" stroked="f" style="position:absolute;left:11683;top:2870;width:221;height:242">
              <v:path arrowok="t"/>
              <v:fill/>
            </v:shape>
            <v:shape coordorigin="11940,2940" coordsize="168,173" fillcolor="#231F1F" filled="t" path="m12108,3034l11974,3034,11974,3036,11978,3060,11989,3076,12007,3086,12034,3089,12049,3087,12069,3076,12079,3058,12106,3058,12103,3075,12091,3092,12073,3104,12051,3111,12029,3113,12024,3113,12000,3109,11980,3101,11963,3088,11951,3071,11943,3050,11940,3026,11940,3021,11944,2998,11953,2978,11966,2962,11984,2950,12005,2943,12029,2940,12050,2968,12026,2964,12013,2965,11993,2974,11979,2989,11974,3012,12079,3012,12091,2968,12101,2987,12106,3009,12108,3034xe" stroked="f" style="position:absolute;left:11940;top:2940;width:168;height:173">
              <v:path arrowok="t"/>
              <v:fill/>
            </v:shape>
            <v:shape coordorigin="11940,2940" coordsize="168,173" fillcolor="#231F1F" filled="t" path="m12029,2940l12032,2940,12057,2944,12076,2954,12091,2968,12079,3012,12077,2998,12067,2979,12050,2968,12029,2940xe" stroked="f" style="position:absolute;left:11940;top:2940;width:168;height:173">
              <v:path arrowok="t"/>
              <v:fill/>
            </v:shape>
            <v:shape coordorigin="12134,2873" coordsize="86,235" fillcolor="#231F1F" filled="t" path="m12221,3086l12221,3108,12134,3108,12134,3086,12163,3086,12163,2897,12134,2897,12134,2873,12192,2873,12192,3086,12221,3086xe" stroked="f" style="position:absolute;left:12134;top:2873;width:86;height:235">
              <v:path arrowok="t"/>
              <v:fill/>
            </v:shape>
            <v:shape coordorigin="12235,2873" coordsize="86,235" fillcolor="#231F1F" filled="t" path="m12322,3086l12322,3108,12235,3108,12235,3086,12264,3086,12264,2897,12235,2897,12235,2873,12293,2873,12293,3086,12322,3086xe" stroked="f" style="position:absolute;left:12235;top:2873;width:86;height:235">
              <v:path arrowok="t"/>
              <v:fill/>
            </v:shape>
            <v:shape coordorigin="12442,2870" coordsize="168,242" fillcolor="#231F1F" filled="t" path="m12442,2933l12446,2909,12458,2892,12476,2880,12497,2873,12521,2870,12522,2870,12543,2873,12563,2882,12576,2897,12576,2873,12605,2873,12605,2950,12576,2950,12576,2946,12573,2923,12562,2906,12544,2896,12521,2892,12520,2892,12499,2897,12482,2910,12475,2933,12478,2944,12489,2956,12509,2966,12538,2976,12563,2984,12583,2993,12597,3005,12606,3022,12610,3046,12609,3050,12605,3072,12593,3090,12577,3102,12555,3110,12530,3113,12522,3112,12501,3108,12483,3098,12470,3082,12470,3108,12442,3108,12442,3029,12470,3029,12470,3033,12475,3056,12487,3073,12505,3085,12528,3089,12533,3089,12553,3083,12569,3069,12576,3046,12574,3035,12565,3021,12546,3011,12518,3002,12514,3001,12490,2993,12470,2983,12455,2971,12445,2955,12442,2933xe" stroked="f" style="position:absolute;left:12442;top:2870;width:168;height:242">
              <v:path arrowok="t"/>
              <v:fill/>
            </v:shape>
            <v:shape coordorigin="12636,2873" coordsize="86,235" fillcolor="#231F1F" filled="t" path="m12722,3086l12722,3108,12636,3108,12636,3086,12665,3086,12665,2966,12636,2966,12636,2945,12694,2945,12694,3086,12722,3086xe" stroked="f" style="position:absolute;left:12636;top:2873;width:86;height:235">
              <v:path arrowok="t"/>
              <v:fill/>
            </v:shape>
            <v:shape coordorigin="12636,2873" coordsize="86,235" fillcolor="#231F1F" filled="t" path="m12660,2906l12660,2873,12694,2873,12694,2906,12660,2906xe" stroked="f" style="position:absolute;left:12636;top:2873;width:86;height:235">
              <v:path arrowok="t"/>
              <v:fill/>
            </v:shape>
            <v:shape coordorigin="12744,2945" coordsize="144,163" fillcolor="#231F1F" filled="t" path="m12852,2966l12770,2966,12770,3000,12746,3000,12746,2945,12888,2945,12888,2966,12778,3086,12864,3086,12864,3050,12888,3050,12888,3108,12744,3108,12744,3086,12852,2966xe" stroked="f" style="position:absolute;left:12744;top:2945;width:144;height:163">
              <v:path arrowok="t"/>
              <v:fill/>
            </v:shape>
            <v:shape coordorigin="12924,2940" coordsize="148,173" fillcolor="#231F1F" filled="t" path="m13010,2940l13014,2940,13039,2944,13058,2954,13072,2968,13061,3012,13059,2998,13049,2979,13032,2968,13010,2940xe" stroked="f" style="position:absolute;left:12924;top:2940;width:148;height:173">
              <v:path arrowok="t"/>
              <v:fill/>
            </v:shape>
            <v:shape coordorigin="12924,2940" coordsize="148,173" fillcolor="#231F1F" filled="t" path="m13015,3089l13032,3087,13051,3076,13061,3058,13087,3058,13084,3075,13072,3092,13054,3104,13033,3111,13010,3113,13008,3113,12984,3110,12963,3101,12947,3089,12934,3072,12927,3051,12924,3026,12924,3024,12927,3000,12935,2979,12948,2963,12965,2950,12986,2943,13010,2940,13032,2968,13008,2964,12995,2965,12974,2974,12960,2989,12955,3012,13061,3012,13072,2968,13082,2987,13088,3009,13090,3034,12955,3034,12955,3036,12960,3060,12971,3076,12990,3086,13015,3089xe" stroked="f" style="position:absolute;left:12924;top:2940;width:148;height:173">
              <v:path arrowok="t"/>
              <v:fill/>
            </v:shape>
            <v:shape style="position:absolute;left:9633;top:3520;width:1011;height:430" type="#_x0000_t75">
              <v:imagedata o:title="" r:id="rId50"/>
            </v:shape>
            <v:shape coordorigin="9912,3794" coordsize="58,110" fillcolor="#231F1F" filled="t" path="m9934,3806l9938,3794,9953,3794,9962,3799,9970,3804,9965,3828,9965,3814,9955,3806,9934,3806xe" stroked="f" style="position:absolute;left:9912;top:3794;width:58;height:110">
              <v:path arrowok="t"/>
              <v:fill/>
            </v:shape>
            <v:shape coordorigin="9912,3794" coordsize="58,110" fillcolor="#231F1F" filled="t" path="m9979,3826l9979,3835,9977,3845,9970,3850,9962,3857,9950,3862,9926,3862,9926,3905,9912,3905,9912,3797,9919,3797,9929,3794,9938,3794,9934,3806,9926,3806,9926,3850,9955,3850,9965,3842,9965,3828,9970,3804,9974,3809,9979,3816,9979,3826xe" stroked="f" style="position:absolute;left:9912;top:3794;width:58;height:110">
              <v:path arrowok="t"/>
              <v:fill/>
            </v:shape>
            <v:shape coordorigin="9986,3826" coordsize="62,79" fillcolor="#231F1F" filled="t" path="m9998,3828l10008,3826,10018,3826,10024,3826,10043,3837,10034,3883,10034,3864,10018,3864,10001,3866,10001,3890,10010,3905,9996,3905,9986,3895,9986,3883,9990,3869,10007,3858,10034,3854,10034,3847,10032,3835,10008,3835,10001,3838,9996,3840,9991,3830,9998,3828xe" stroked="f" style="position:absolute;left:9986;top:3826;width:62;height:79">
              <v:path arrowok="t"/>
              <v:fill/>
            </v:shape>
            <v:shape coordorigin="9986,3826" coordsize="62,79" fillcolor="#231F1F" filled="t" path="m10049,3905l10037,3905,10034,3895,10030,3900,10022,3905,10010,3905,10001,3890,10008,3895,10025,3895,10032,3888,10034,3883,10043,3837,10049,3857,10049,3905xe" stroked="f" style="position:absolute;left:9986;top:3826;width:62;height:79">
              <v:path arrowok="t"/>
              <v:fill/>
            </v:shape>
            <v:shape coordorigin="10068,3797" coordsize="17,108" fillcolor="#231F1F" filled="t" path="m10085,3804l10085,3809,10082,3814,10073,3814,10068,3809,10068,3799,10073,3797,10082,3797,10085,3799,10085,3804xe" stroked="f" style="position:absolute;left:10068;top:3797;width:17;height:108">
              <v:path arrowok="t"/>
              <v:fill/>
            </v:shape>
            <v:shape coordorigin="10068,3797" coordsize="17,108" fillcolor="#231F1F" filled="t" path="m10070,3905l10070,3826,10085,3826,10085,3905,10070,3905xe" stroked="f" style="position:absolute;left:10068;top:3797;width:17;height:108">
              <v:path arrowok="t"/>
              <v:fill/>
            </v:shape>
            <v:shape coordorigin="10106,3826" coordsize="41,79" fillcolor="#231F1F" filled="t" path="m10142,3838l10130,3838,10123,3845,10123,3857,10121,3862,10121,3905,10109,3905,10109,3842,10106,3833,10106,3826,10118,3826,10121,3842,10123,3830,10133,3826,10147,3826,10147,3838,10142,3838xe" stroked="f" style="position:absolute;left:10106;top:3826;width:41;height:79">
              <v:path arrowok="t"/>
              <v:fill/>
            </v:shape>
            <v:shape coordorigin="10154,3826" coordsize="50,79" fillcolor="#231F1F" filled="t" path="m10171,3852l10176,3854,10186,3859,10198,3864,10205,3871,10205,3895,10195,3905,10169,3905,10159,3902,10154,3900,10159,3890,10162,3893,10169,3895,10188,3895,10193,3890,10193,3876,10188,3874,10178,3869,10164,3864,10157,3857,10157,3835,10166,3826,10198,3826,10202,3830,10200,3840,10195,3838,10190,3835,10176,3835,10171,3840,10171,3852xe" stroked="f" style="position:absolute;left:10154;top:3826;width:50;height:79">
              <v:path arrowok="t"/>
              <v:fill/>
            </v:shape>
            <v:shape coordorigin="9646,4080" coordsize="118,125" fillcolor="#08809E" filled="t" path="m9674,4142l9676,4157,9687,4176,9706,4183,9715,4181,9729,4167,9734,4142,9733,4130,9724,4110,9712,4080,9733,4087,9750,4101,9760,4120,9763,4142,9763,4151,9757,4173,9744,4190,9726,4201,9703,4205,9699,4205,9677,4199,9660,4186,9649,4168,9646,4145,9646,4134,9653,4112,9665,4095,9674,4142xe" stroked="f" style="position:absolute;left:9646;top:4080;width:118;height:125">
              <v:path arrowok="t"/>
              <v:fill/>
            </v:shape>
            <v:shape coordorigin="9646,4080" coordsize="118,125" fillcolor="#08809E" filled="t" path="m9680,4119l9674,4142,9665,4095,9683,4084,9706,4080,9712,4080,9724,4110,9706,4102,9694,4104,9680,4119xe" stroked="f" style="position:absolute;left:9646;top:4080;width:118;height:125">
              <v:path arrowok="t"/>
              <v:fill/>
            </v:shape>
            <v:shape coordorigin="9780,4075" coordsize="91,130" fillcolor="#08809E" filled="t" path="m9804,4190l9802,4205,9780,4205,9780,4075,9806,4075,9806,4126,9809,4126,9814,4118,9823,4114,9835,4114,9853,4118,9842,4159,9842,4145,9838,4135,9816,4135,9809,4140,9809,4150,9806,4154,9806,4166,9811,4202,9804,4190xe" stroked="f" style="position:absolute;left:9780;top:4075;width:91;height:130">
              <v:path arrowok="t"/>
              <v:fill/>
            </v:shape>
            <v:shape coordorigin="9780,4075" coordsize="91,130" fillcolor="#08809E" filled="t" path="m9842,4159l9853,4118,9866,4134,9871,4159,9871,4161,9864,4186,9849,4200,9830,4205,9821,4205,9811,4202,9806,4166,9809,4171,9809,4178,9816,4183,9835,4183,9842,4176,9842,4159xe" stroked="f" style="position:absolute;left:9780;top:4075;width:91;height:130">
              <v:path arrowok="t"/>
              <v:fill/>
            </v:shape>
            <v:shape coordorigin="9869,4078" coordsize="50,166" fillcolor="#08809E" filled="t" path="m9916,4217l9907,4231,9898,4238,9886,4243,9874,4243,9869,4222,9876,4219,9883,4219,9886,4214,9890,4212,9890,4116,9919,4116,9919,4193,9916,4217xe" stroked="f" style="position:absolute;left:9869;top:4078;width:50;height:166">
              <v:path arrowok="t"/>
              <v:fill/>
            </v:shape>
            <v:shape coordorigin="9869,4078" coordsize="50,166" fillcolor="#08809E" filled="t" path="m9919,4092l9919,4099,9914,4104,9895,4104,9890,4099,9890,4082,9895,4078,9914,4078,9919,4082,9919,4092xe" stroked="f" style="position:absolute;left:9869;top:4078;width:50;height:166">
              <v:path arrowok="t"/>
              <v:fill/>
            </v:shape>
            <v:shape coordorigin="9936,4114" coordsize="84,91" fillcolor="#08809E" filled="t" path="m9994,4150l9994,4142,9991,4133,9979,4133,9979,4114,10002,4120,10016,4136,10020,4157,10020,4162,10018,4166,10018,4169,9994,4150xe" stroked="f" style="position:absolute;left:9936;top:4114;width:84;height:91">
              <v:path arrowok="t"/>
              <v:fill/>
            </v:shape>
            <v:shape coordorigin="9936,4114" coordsize="84,91" fillcolor="#08809E" filled="t" path="m9962,4181l9974,4186,9996,4186,10003,4183,10010,4181,10015,4200,10006,4205,9978,4205,9955,4198,9941,4184,9936,4162,9936,4157,9942,4136,9957,4120,9979,4114,9979,4133,9967,4133,9962,4142,9962,4150,9994,4150,10018,4169,9962,4169,9962,4181xe" stroked="f" style="position:absolute;left:9936;top:4114;width:84;height:91">
              <v:path arrowok="t"/>
              <v:fill/>
            </v:shape>
            <v:shape coordorigin="10030,4114" coordsize="72,91" fillcolor="#08809E" filled="t" path="m10058,4176l10070,4183,10094,4183,10099,4181,10102,4202,10097,4205,10078,4205,10072,4205,10049,4198,10035,4183,10030,4162,10031,4151,10039,4132,10056,4119,10080,4114,10087,4114,10097,4116,10102,4118,10097,4138,10094,4135,10068,4135,10058,4145,10058,4176xe" stroked="f" style="position:absolute;left:10030;top:4114;width:72;height:91">
              <v:path arrowok="t"/>
              <v:fill/>
            </v:shape>
            <v:shape coordorigin="10111,4092" coordsize="58,113" fillcolor="#08809E" filled="t" path="m10150,4178l10152,4183,10169,4183,10169,4202,10166,4205,10142,4205,10135,4202,10130,4198,10126,4193,10123,4183,10123,4135,10111,4135,10111,4116,10123,4116,10123,4099,10150,4092,10150,4116,10169,4116,10169,4135,10150,4135,10150,4178xe" stroked="f" style="position:absolute;left:10111;top:4092;width:58;height:113">
              <v:path arrowok="t"/>
              <v:fill/>
            </v:shape>
            <v:shape coordorigin="10186,4078" coordsize="29,127" fillcolor="#08809E" filled="t" path="m10214,4092l10214,4099,10210,4104,10190,4104,10186,4099,10186,4082,10190,4078,10210,4078,10214,4082,10214,4092xe" stroked="f" style="position:absolute;left:10186;top:4078;width:29;height:127">
              <v:path arrowok="t"/>
              <v:fill/>
            </v:shape>
            <v:shape coordorigin="10186,4078" coordsize="29,127" fillcolor="#08809E" filled="t" path="m10186,4205l10186,4116,10214,4116,10214,4205,10186,4205xe" stroked="f" style="position:absolute;left:10186;top:4078;width:29;height:127">
              <v:path arrowok="t"/>
              <v:fill/>
            </v:shape>
            <v:shape coordorigin="10226,4116" coordsize="91,89" fillcolor="#08809E" filled="t" path="m10286,4205l10258,4205,10226,4116,10255,4116,10267,4157,10270,4164,10272,4171,10272,4178,10274,4171,10277,4164,10277,4157,10289,4116,10318,4116,10286,4205xe" stroked="f" style="position:absolute;left:10226;top:4116;width:91;height:89">
              <v:path arrowok="t"/>
              <v:fill/>
            </v:shape>
            <v:shape coordorigin="10322,4114" coordsize="84,91" fillcolor="#08809E" filled="t" path="m10375,4186l10382,4186,10392,4183,10399,4181,10402,4200,10392,4205,10370,4205,10364,4205,10341,4198,10327,4183,10322,4162,10323,4155,10329,4135,10344,4120,10368,4114,10354,4133,10349,4142,10349,4150,10382,4150,10389,4119,10403,4135,10406,4157,10406,4169,10349,4169,10351,4181,10361,4186,10375,4186xe" stroked="f" style="position:absolute;left:10322;top:4114;width:84;height:91">
              <v:path arrowok="t"/>
              <v:fill/>
            </v:shape>
            <v:shape coordorigin="10322,4114" coordsize="84,91" fillcolor="#08809E" filled="t" path="m10382,4150l10382,4142,10378,4133,10354,4133,10368,4114,10389,4119,10382,4150xe" stroked="f" style="position:absolute;left:10322;top:4114;width:84;height:91">
              <v:path arrowok="t"/>
              <v:fill/>
            </v:shape>
            <v:shape coordorigin="10510,4080" coordsize="74,125" fillcolor="#231F1F" filled="t" path="m10536,4144l10518,4131,10512,4114,10515,4101,10529,4086,10553,4080,10565,4080,10572,4082,10579,4087,10574,4099,10570,4097,10562,4094,10534,4094,10529,4104,10529,4123,10536,4128,10553,4135,10561,4139,10578,4152,10584,4171,10581,4184,10567,4199,10541,4205,10529,4205,10517,4202,10510,4198,10514,4186,10522,4188,10531,4193,10558,4193,10567,4183,10567,4162,10560,4154,10546,4147,10536,4144xe" stroked="f" style="position:absolute;left:10510;top:4080;width:74;height:125">
              <v:path arrowok="t"/>
              <v:fill/>
            </v:shape>
            <v:shape coordorigin="10594,4097" coordsize="53,108" fillcolor="#231F1F" filled="t" path="m10622,4128l10622,4186,10627,4193,10639,4193,10644,4190,10646,4202,10642,4205,10625,4205,10618,4202,10615,4198,10610,4193,10608,4186,10608,4128,10594,4128,10594,4116,10608,4116,10608,4102,10622,4097,10622,4116,10646,4116,10646,4128,10622,4128xe" stroked="f" style="position:absolute;left:10594;top:4097;width:53;height:108">
              <v:path arrowok="t"/>
              <v:fill/>
            </v:shape>
            <v:shape coordorigin="10663,4116" coordsize="74,89" fillcolor="#231F1F" filled="t" path="m10738,4205l10723,4205,10723,4190,10718,4198,10709,4205,10694,4205,10686,4204,10670,4194,10663,4166,10663,4116,10680,4116,10680,4181,10685,4193,10709,4193,10716,4186,10721,4178,10721,4116,10738,4116,10738,4205xe" stroked="f" style="position:absolute;left:10663;top:4116;width:74;height:89">
              <v:path arrowok="t"/>
              <v:fill/>
            </v:shape>
            <v:shape coordorigin="10757,4075" coordsize="82,130" fillcolor="#231F1F" filled="t" path="m10838,4205l10824,4205,10824,4188,10822,4174,10822,4171,10824,4166,10824,4150,10822,4145,10819,4135,10812,4128,10800,4128,10797,4128,10780,4139,10774,4162,10774,4163,10780,4184,10800,4193,10810,4193,10819,4186,10810,4205,10795,4205,10777,4200,10762,4185,10757,4162,10757,4160,10763,4135,10777,4119,10795,4114,10810,4114,10819,4121,10822,4128,10824,4128,10824,4075,10838,4075,10838,4205xe" stroked="f" style="position:absolute;left:10757;top:4075;width:82;height:130">
              <v:path arrowok="t"/>
              <v:fill/>
            </v:shape>
            <v:shape coordorigin="10757,4075" coordsize="82,130" fillcolor="#231F1F" filled="t" path="m10819,4198l10810,4205,10819,4186,10822,4174,10824,4188,10819,4198xe" stroked="f" style="position:absolute;left:10757;top:4075;width:82;height:130">
              <v:path arrowok="t"/>
              <v:fill/>
            </v:shape>
            <v:shape coordorigin="10858,4114" coordsize="79,91" fillcolor="#231F1F" filled="t" path="m10863,4184l10858,4162,10858,4156,10865,4134,10874,4140,10874,4165,10884,4186,10903,4193,10915,4193,10922,4190,10927,4188,10932,4200,10925,4202,10915,4205,10899,4205,10877,4199,10863,4184xe" stroked="f" style="position:absolute;left:10858;top:4114;width:79;height:91">
              <v:path arrowok="t"/>
              <v:fill/>
            </v:shape>
            <v:shape coordorigin="10858,4114" coordsize="79,91" fillcolor="#231F1F" filled="t" path="m10882,4126l10874,4140,10865,4134,10879,4119,10901,4114,10920,4119,10933,4137,10937,4157,10937,4159,10934,4164,10874,4164,10874,4152,10920,4152,10920,4142,10915,4126,10882,4126xe" stroked="f" style="position:absolute;left:10858;top:4114;width:79;height:91">
              <v:path arrowok="t"/>
              <v:fill/>
            </v:shape>
            <v:shape coordorigin="10954,4114" coordsize="77,91" fillcolor="#231F1F" filled="t" path="m10970,4205l10956,4205,10956,4123,10954,4116,10968,4116,10970,4130,10975,4123,10985,4114,10999,4114,11007,4115,11023,4125,11030,4152,11030,4205,11014,4205,11014,4140,11009,4128,10982,4128,10975,4135,10973,4145,10970,4145,10970,4205xe" stroked="f" style="position:absolute;left:10954;top:4114;width:77;height:91">
              <v:path arrowok="t"/>
              <v:fill/>
            </v:shape>
            <v:shape coordorigin="11045,4097" coordsize="53,108" fillcolor="#231F1F" filled="t" path="m11059,4186l11059,4128,11045,4128,11045,4116,11059,4116,11059,4102,11074,4097,11074,4116,11098,4116,11098,4128,11074,4128,11074,4186,11076,4193,11090,4193,11095,4190,11095,4202,11093,4205,11074,4205,11069,4202,11064,4198,11059,4193,11059,4186xe" stroked="f" style="position:absolute;left:11045;top:4097;width:53;height:108">
              <v:path arrowok="t"/>
              <v:fill/>
            </v:shape>
            <v:shape coordorigin="11107,4114" coordsize="58,91" fillcolor="#231F1F" filled="t" path="m11126,4193l11146,4193,11150,4188,11150,4174,11146,4169,11134,4164,11119,4159,11110,4150,11110,4139,11118,4121,11141,4114,11150,4114,11158,4116,11162,4121,11158,4130,11155,4130,11148,4126,11131,4126,11126,4133,11126,4145,11131,4150,11143,4152,11158,4159,11165,4166,11165,4179,11156,4198,11134,4205,11124,4205,11114,4202,11107,4200,11112,4188,11117,4190,11126,4193xe" stroked="f" style="position:absolute;left:11107;top:4114;width:58;height:91">
              <v:path arrowok="t"/>
              <v:fill/>
            </v:shape>
            <v:shape coordorigin="11222,4116" coordsize="74,89" fillcolor="#231F1F" filled="t" path="m11245,4204l11229,4194,11222,4166,11222,4116,11239,4116,11239,4181,11244,4193,11270,4193,11278,4186,11280,4178,11280,4116,11297,4116,11297,4205,11282,4205,11282,4190,11278,4198,11268,4205,11254,4205,11245,4204xe" stroked="f" style="position:absolute;left:11222;top:4116;width:74;height:89">
              <v:path arrowok="t"/>
              <v:fill/>
            </v:shape>
            <v:shape coordorigin="11318,4114" coordsize="55,91" fillcolor="#231F1F" filled="t" path="m11335,4193l11354,4193,11359,4188,11359,4174,11354,4169,11342,4164,11328,4159,11321,4150,11321,4126,11330,4114,11359,4114,11366,4116,11371,4121,11366,4130,11364,4130,11357,4126,11340,4126,11335,4133,11335,4145,11340,4150,11352,4152,11366,4159,11374,4166,11374,4179,11365,4198,11342,4205,11333,4205,11323,4202,11318,4200,11321,4188,11326,4190,11335,4193xe" stroked="f" style="position:absolute;left:11318;top:4114;width:55;height:91">
              <v:path arrowok="t"/>
              <v:fill/>
            </v:shape>
            <v:shape coordorigin="11388,4114" coordsize="77,91" fillcolor="#231F1F" filled="t" path="m11450,4142l11446,4126,11412,4126,11405,4140,11405,4152,11402,4164,11403,4167,11414,4186,11434,4193,11446,4193,11453,4190,11458,4188,11460,4200,11455,4202,11446,4205,11430,4205,11408,4199,11393,4184,11388,4162,11388,4158,11394,4135,11408,4120,11429,4114,11449,4119,11461,4137,11450,4152,11450,4142xe" stroked="f" style="position:absolute;left:11388;top:4114;width:77;height:91">
              <v:path arrowok="t"/>
              <v:fill/>
            </v:shape>
            <v:shape coordorigin="11388,4114" coordsize="77,91" fillcolor="#231F1F" filled="t" path="m11465,4164l11402,4164,11405,4152,11450,4152,11461,4137,11465,4157,11465,4164xe" stroked="f" style="position:absolute;left:11388;top:4114;width:77;height:91">
              <v:path arrowok="t"/>
              <v:fill/>
            </v:shape>
            <v:shape style="position:absolute;left:9638;top:4307;width:1710;height:181" type="#_x0000_t75">
              <v:imagedata o:title="" r:id="rId51"/>
            </v:shape>
            <v:shape style="position:absolute;left:9638;top:4546;width:1801;height:185" type="#_x0000_t75">
              <v:imagedata o:title="" r:id="rId52"/>
            </v:shape>
            <v:shape style="position:absolute;left:9645;top:4786;width:1756;height:147" type="#_x0000_t75">
              <v:imagedata o:title="" r:id="rId53"/>
            </v:shape>
            <v:shape coordorigin="9653,5074" coordsize="125,89" fillcolor="#231F1F" filled="t" path="m9670,5162l9653,5162,9653,5076,9667,5076,9667,5090,9672,5081,9682,5074,9706,5074,9715,5081,9720,5090,9722,5086,9727,5083,9730,5081,9734,5076,9742,5074,9749,5074,9755,5074,9770,5084,9778,5112,9778,5162,9763,5162,9763,5098,9756,5086,9734,5086,9727,5093,9725,5100,9725,5102,9722,5107,9722,5162,9708,5162,9708,5098,9701,5086,9679,5086,9672,5095,9670,5102,9670,5162xe" stroked="f" style="position:absolute;left:9653;top:5074;width:125;height:89">
              <v:path arrowok="t"/>
              <v:fill/>
            </v:shape>
            <v:shape coordorigin="9797,5074" coordsize="77,91" fillcolor="#231F1F" filled="t" path="m9859,5100l9854,5086,9821,5086,9814,5100,9814,5112,9811,5122,9812,5127,9823,5147,9842,5153,9854,5153,9862,5150,9866,5148,9869,5160,9864,5162,9854,5165,9839,5165,9816,5159,9802,5144,9797,5122,9797,5118,9803,5095,9817,5080,9838,5074,9856,5078,9870,5096,9859,5112,9859,5100xe" stroked="f" style="position:absolute;left:9797;top:5074;width:77;height:91">
              <v:path arrowok="t"/>
              <v:fill/>
            </v:shape>
            <v:shape coordorigin="9797,5074" coordsize="77,91" fillcolor="#231F1F" filled="t" path="m9874,5122l9811,5122,9814,5112,9859,5112,9870,5096,9874,5114,9874,5122xe" stroked="f" style="position:absolute;left:9797;top:5074;width:77;height:91">
              <v:path arrowok="t"/>
              <v:fill/>
            </v:shape>
            <v:shape coordorigin="9893,5074" coordsize="125,89" fillcolor="#231F1F" filled="t" path="m9910,5162l9893,5162,9893,5076,9907,5076,9907,5090,9912,5081,9922,5074,9948,5074,9955,5081,9960,5090,9962,5086,9967,5083,9970,5081,9977,5076,9982,5074,9989,5074,9995,5074,10010,5084,10018,5112,10018,5162,10003,5162,10003,5098,9996,5086,9974,5086,9967,5093,9965,5100,9965,5162,9948,5162,9948,5098,9943,5086,9919,5086,9912,5095,9910,5102,9910,5162xe" stroked="f" style="position:absolute;left:9893;top:5074;width:125;height:89">
              <v:path arrowok="t"/>
              <v:fill/>
            </v:shape>
            <v:shape coordorigin="10044,5035" coordsize="82,130" fillcolor="#231F1F" filled="t" path="m10061,5107l10061,5134,10058,5148,10056,5162,10044,5162,10044,5035,10061,5035,10061,5090,10066,5081,10075,5074,10090,5074,10107,5079,10121,5095,10126,5119,10120,5145,10106,5160,10111,5119,10111,5116,10103,5094,10085,5086,10073,5086,10063,5093,10061,5105,10061,5107xe" stroked="f" style="position:absolute;left:10044;top:5035;width:82;height:130">
              <v:path arrowok="t"/>
              <v:fill/>
            </v:shape>
            <v:shape coordorigin="10044,5035" coordsize="82,130" fillcolor="#231F1F" filled="t" path="m10061,5134l10063,5146,10073,5153,10085,5153,10088,5153,10105,5142,10111,5119,10106,5160,10087,5165,10075,5165,10066,5160,10058,5148,10061,5134xe" stroked="f" style="position:absolute;left:10044;top:5035;width:82;height:130">
              <v:path arrowok="t"/>
              <v:fill/>
            </v:shape>
            <v:shape coordorigin="10145,5074" coordsize="46,89" fillcolor="#231F1F" filled="t" path="m10188,5088l10174,5088,10164,5098,10164,5110,10162,5112,10162,5162,10147,5162,10147,5083,10145,5076,10159,5076,10162,5093,10164,5081,10174,5074,10190,5074,10190,5088,10188,5088xe" stroked="f" style="position:absolute;left:10145;top:5074;width:46;height:89">
              <v:path arrowok="t"/>
              <v:fill/>
            </v:shape>
            <v:shape coordorigin="10198,5074" coordsize="70,91" fillcolor="#231F1F" filled="t" path="m10267,5162l10253,5162,10253,5153,10250,5153,10246,5158,10236,5165,10224,5165,10214,5148,10222,5153,10241,5153,10248,5146,10250,5138,10250,5119,10263,5089,10267,5110,10267,5162xe" stroked="f" style="position:absolute;left:10198;top:5074;width:70;height:91">
              <v:path arrowok="t"/>
              <v:fill/>
            </v:shape>
            <v:shape coordorigin="10198,5074" coordsize="70,91" fillcolor="#231F1F" filled="t" path="m10212,5076l10222,5074,10234,5074,10247,5075,10263,5089,10250,5119,10249,5119,10226,5123,10214,5138,10214,5148,10224,5165,10207,5165,10198,5153,10198,5138,10205,5121,10223,5111,10250,5107,10250,5098,10248,5086,10222,5086,10214,5088,10207,5093,10205,5081,10212,5076xe" stroked="f" style="position:absolute;left:10198;top:5074;width:70;height:91">
              <v:path arrowok="t"/>
              <v:fill/>
            </v:shape>
            <v:shape coordorigin="10291,5074" coordsize="74,89" fillcolor="#231F1F" filled="t" path="m10310,5095l10308,5102,10308,5162,10291,5162,10291,5076,10306,5076,10306,5090,10310,5081,10320,5074,10334,5074,10342,5075,10358,5085,10366,5112,10366,5162,10349,5162,10349,5098,10344,5086,10320,5086,10310,5095xe" stroked="f" style="position:absolute;left:10291;top:5074;width:74;height:89">
              <v:path arrowok="t"/>
              <v:fill/>
            </v:shape>
            <v:shape coordorigin="10385,5074" coordsize="77,91" fillcolor="#231F1F" filled="t" path="m10390,5144l10385,5122,10385,5118,10391,5095,10402,5100,10402,5125,10411,5146,10430,5153,10442,5153,10450,5150,10454,5148,10457,5160,10452,5162,10442,5165,10427,5165,10404,5159,10390,5144xe" stroked="f" style="position:absolute;left:10385;top:5074;width:77;height:91">
              <v:path arrowok="t"/>
              <v:fill/>
            </v:shape>
            <v:shape coordorigin="10385,5074" coordsize="77,91" fillcolor="#231F1F" filled="t" path="m10402,5100l10391,5095,10405,5080,10426,5074,10444,5078,10458,5096,10462,5114,10462,5122,10402,5122,10402,5112,10447,5112,10447,5100,10442,5086,10409,5086,10402,5100xe" stroked="f" style="position:absolute;left:10385;top:5074;width:77;height:91">
              <v:path arrowok="t"/>
              <v:fill/>
            </v:shape>
            <v:shape coordorigin="10476,5143" coordsize="22,22" fillcolor="#231F1F" filled="t" path="m10486,5165l10481,5165,10476,5160,10476,5148,10481,5143,10493,5143,10498,5148,10498,5160,10493,5165,10486,5165xe" stroked="f" style="position:absolute;left:10476;top:5143;width:22;height:22">
              <v:path arrowok="t"/>
              <v:fill/>
            </v:shape>
            <v:shape coordorigin="12067,3521" coordsize="134,122" fillcolor="#08809E" filled="t" path="m12096,3547l12096,3558,12095,3578,12094,3598,12091,3643,12067,3643,12074,3521,12110,3521,12122,3562,12124,3566,12129,3586,12134,3605,12135,3600,12140,3581,12146,3562,12158,3521,12194,3521,12202,3643,12175,3643,12173,3595,12173,3588,12171,3568,12170,3547,12168,3554,12162,3574,12156,3593,12142,3641,12120,3641,12108,3593,12106,3586,12101,3566,12096,3547xe" stroked="f" style="position:absolute;left:12067;top:3521;width:134;height:122">
              <v:path arrowok="t"/>
              <v:fill/>
            </v:shape>
            <v:shape coordorigin="12216,3552" coordsize="79,94" fillcolor="#08809E" filled="t" path="m12264,3571l12242,3571,12233,3574,12226,3578,12221,3562,12228,3557,12240,3552,12257,3552,12276,3556,12269,3600,12254,3600,12242,3605,12242,3622,12247,3626,12254,3646,12244,3646,12223,3636,12216,3617,12216,3616,12222,3598,12240,3587,12266,3583,12266,3578,12264,3571xe" stroked="f" style="position:absolute;left:12216;top:3552;width:79;height:94">
              <v:path arrowok="t"/>
              <v:fill/>
            </v:shape>
            <v:shape coordorigin="12216,3552" coordsize="79,94" fillcolor="#08809E" filled="t" path="m12295,3643l12271,3643,12269,3634,12264,3641,12254,3646,12247,3626,12259,3626,12266,3622,12266,3614,12269,3614,12269,3600,12276,3556,12291,3570,12295,3590,12295,3643xe" stroked="f" style="position:absolute;left:12216;top:3552;width:79;height:94">
              <v:path arrowok="t"/>
              <v:fill/>
            </v:shape>
            <v:shape coordorigin="12307,3530" coordsize="58,115" fillcolor="#08809E" filled="t" path="m12319,3624l12319,3576,12307,3576,12307,3554,12319,3554,12319,3538,12346,3530,12346,3554,12365,3554,12365,3576,12346,3576,12346,3617,12348,3622,12365,3622,12365,3643,12360,3643,12355,3646,12338,3646,12331,3641,12326,3636,12322,3631,12319,3624xe" stroked="f" style="position:absolute;left:12307;top:3530;width:58;height:115">
              <v:path arrowok="t"/>
              <v:fill/>
            </v:shape>
            <v:shape coordorigin="12374,3552" coordsize="68,94" fillcolor="#08809E" filled="t" path="m12443,3559l12434,3588,12434,3583,12430,3571,12420,3552,12443,3559xe" stroked="f" style="position:absolute;left:12374;top:3552;width:68;height:94">
              <v:path arrowok="t"/>
              <v:fill/>
            </v:shape>
            <v:shape coordorigin="12374,3552" coordsize="68,94" fillcolor="#08809E" filled="t" path="m12425,3624l12444,3624,12451,3622,12454,3638,12444,3643,12434,3646,12422,3646,12414,3645,12392,3637,12379,3622,12374,3600,12375,3594,12381,3574,12396,3558,12420,3552,12430,3571,12406,3571,12401,3581,12401,3588,12434,3588,12443,3559,12455,3576,12458,3598,12458,3607,12401,3607,12401,3619,12413,3624,12425,3624xe" stroked="f" style="position:absolute;left:12374;top:3552;width:68;height:94">
              <v:path arrowok="t"/>
              <v:fill/>
            </v:shape>
            <v:shape coordorigin="12475,3552" coordsize="55,91" fillcolor="#08809E" filled="t" path="m12526,3578l12511,3578,12504,3583,12504,3593,12502,3593,12502,3643,12475,3643,12475,3554,12497,3554,12499,3571,12504,3559,12516,3552,12526,3552,12530,3554,12530,3578,12526,3578xe" stroked="f" style="position:absolute;left:12475;top:3552;width:55;height:91">
              <v:path arrowok="t"/>
              <v:fill/>
            </v:shape>
            <v:shape coordorigin="12542,3516" coordsize="29,127" fillcolor="#08809E" filled="t" path="m12571,3530l12571,3538,12566,3545,12550,3545,12542,3538,12542,3523,12550,3516,12566,3516,12571,3523,12571,3530xe" stroked="f" style="position:absolute;left:12542;top:3516;width:29;height:127">
              <v:path arrowok="t"/>
              <v:fill/>
            </v:shape>
            <v:shape coordorigin="12542,3516" coordsize="29,127" fillcolor="#08809E" filled="t" path="m12545,3643l12545,3554,12571,3554,12571,3643,12545,3643xe" stroked="f" style="position:absolute;left:12542;top:3516;width:29;height:127">
              <v:path arrowok="t"/>
              <v:fill/>
            </v:shape>
            <v:shape coordorigin="12588,3552" coordsize="79,94" fillcolor="#08809E" filled="t" path="m12636,3571l12614,3571,12605,3574,12598,3578,12593,3562,12600,3557,12612,3552,12629,3552,12648,3556,12641,3600,12626,3600,12614,3605,12614,3622,12619,3626,12626,3646,12616,3646,12595,3636,12588,3617,12588,3616,12594,3598,12612,3587,12638,3583,12638,3578,12636,3571xe" stroked="f" style="position:absolute;left:12588;top:3552;width:79;height:94">
              <v:path arrowok="t"/>
              <v:fill/>
            </v:shape>
            <v:shape coordorigin="12588,3552" coordsize="79,94" fillcolor="#08809E" filled="t" path="m12667,3643l12643,3643,12641,3634,12636,3641,12626,3646,12619,3626,12631,3626,12638,3622,12638,3614,12641,3614,12641,3600,12648,3556,12663,3570,12667,3590,12667,3643xe" stroked="f" style="position:absolute;left:12588;top:3552;width:79;height:94">
              <v:path arrowok="t"/>
              <v:fill/>
            </v:shape>
            <v:shape coordorigin="12702,3516" coordsize="0,127" filled="f" path="m12702,3643l12702,3516e" strokecolor="#08809E" stroked="t" strokeweight="1.42001pt" style="position:absolute;left:12702;top:3516;width:0;height:127">
              <v:path arrowok="t"/>
            </v:shape>
            <v:shape coordorigin="12732,3552" coordsize="67,94" fillcolor="#08809E" filled="t" path="m12761,3607l12742,3602,12734,3593,12734,3581,12735,3574,12747,3558,12770,3552,12780,3552,12790,3554,12794,3557,12790,3576,12787,3574,12780,3571,12766,3571,12761,3574,12761,3583,12766,3586,12775,3588,12792,3595,12799,3602,12799,3617,12798,3625,12786,3640,12761,3646,12749,3646,12739,3641,12732,3638,12737,3619,12742,3622,12754,3626,12770,3626,12773,3622,12773,3614,12770,3612,12761,3607xe" stroked="f" style="position:absolute;left:12732;top:3552;width:67;height:94">
              <v:path arrowok="t"/>
              <v:fill/>
            </v:shape>
            <v:shape coordorigin="12065,3816" coordsize="36,38" fillcolor="#231F1F" filled="t" path="m12084,3854l12072,3854,12065,3847,12065,3826,12072,3816,12094,3816,12101,3826,12101,3845,12094,3854,12084,3854xe" stroked="f" style="position:absolute;left:12065;top:3816;width:36;height:38">
              <v:path arrowok="t"/>
              <v:fill/>
            </v:shape>
            <v:shape style="position:absolute;left:12237;top:3746;width:2357;height:1645" type="#_x0000_t75">
              <v:imagedata o:title="" r:id="rId54"/>
            </v:shape>
            <v:shape coordorigin="12065,4037" coordsize="36,38" fillcolor="#231F1F" filled="t" path="m12084,4075l12072,4075,12065,4066,12065,4044,12072,4037,12094,4037,12101,4044,12101,4066,12094,4075,12084,4075xe" stroked="f" style="position:absolute;left:12065;top:4037;width:36;height:38">
              <v:path arrowok="t"/>
              <v:fill/>
            </v:shape>
            <v:shape coordorigin="12065,4255" coordsize="36,38" fillcolor="#231F1F" filled="t" path="m12084,4294l12072,4294,12065,4286,12065,4265,12072,4255,12094,4255,12101,4265,12101,4286,12094,4294,12084,4294xe" stroked="f" style="position:absolute;left:12065;top:4255;width:36;height:38">
              <v:path arrowok="t"/>
              <v:fill/>
            </v:shape>
            <v:shape coordorigin="12065,4476" coordsize="36,38" fillcolor="#231F1F" filled="t" path="m12084,4514l12072,4514,12065,4505,12065,4486,12072,4476,12094,4476,12101,4483,12101,4505,12094,4514,12084,4514xe" stroked="f" style="position:absolute;left:12065;top:4476;width:36;height:38">
              <v:path arrowok="t"/>
              <v:fill/>
            </v:shape>
            <v:shape coordorigin="12065,4896" coordsize="36,38" fillcolor="#231F1F" filled="t" path="m12084,4934l12072,4934,12065,4925,12065,4903,12072,4896,12094,4896,12101,4903,12101,4925,12094,4934,12084,4934xe" stroked="f" style="position:absolute;left:12065;top:4896;width:36;height:38">
              <v:path arrowok="t"/>
              <v:fill/>
            </v:shape>
            <v:shape coordorigin="12065,5114" coordsize="36,38" fillcolor="#231F1F" filled="t" path="m12084,5153l12072,5153,12065,5146,12065,5124,12072,5114,12094,5114,12101,5124,12101,5146,12094,5153,12084,5153xe" stroked="f" style="position:absolute;left:12065;top:5114;width:36;height:38">
              <v:path arrowok="t"/>
              <v:fill/>
            </v:shape>
            <v:shape coordorigin="12065,5534" coordsize="36,38" fillcolor="#231F1F" filled="t" path="m12084,5573l12072,5573,12065,5566,12065,5544,12072,5534,12094,5534,12101,5544,12101,5566,12094,5573,12084,5573xe" stroked="f" style="position:absolute;left:12065;top:5534;width:36;height:38">
              <v:path arrowok="t"/>
              <v:fill/>
            </v:shape>
            <v:shape coordorigin="12240,5515" coordsize="127,86" fillcolor="#231F1F" filled="t" path="m12276,5587l12278,5578,12281,5568,12283,5558,12298,5515,12312,5515,12324,5558,12329,5568,12331,5578,12334,5587,12334,5578,12336,5568,12341,5558,12353,5515,12367,5515,12341,5602,12326,5602,12312,5561,12310,5549,12307,5542,12305,5532,12302,5542,12300,5551,12295,5561,12281,5602,12266,5602,12240,5515,12257,5515,12269,5558,12271,5568,12274,5578,12276,5587xe" stroked="f" style="position:absolute;left:12240;top:5515;width:127;height:86">
              <v:path arrowok="t"/>
              <v:fill/>
            </v:shape>
            <v:shape coordorigin="12377,5513" coordsize="70,91" fillcolor="#231F1F" filled="t" path="m12389,5515l12401,5513,12410,5513,12423,5514,12440,5528,12444,5549,12444,5594,12446,5602,12432,5602,12430,5590,12425,5597,12415,5604,12403,5604,12391,5587,12398,5592,12418,5592,12425,5585,12427,5578,12430,5573,12430,5556,12424,5556,12401,5560,12391,5578,12384,5604,12377,5592,12377,5576,12383,5560,12400,5550,12430,5546,12430,5537,12427,5525,12401,5525,12391,5527,12386,5530,12382,5520,12389,5515xe" stroked="f" style="position:absolute;left:12377;top:5513;width:70;height:91">
              <v:path arrowok="t"/>
              <v:fill/>
            </v:shape>
            <v:shape coordorigin="12377,5513" coordsize="70,91" fillcolor="#231F1F" filled="t" path="m12391,5587l12403,5604,12384,5604,12391,5578,12391,5587xe" stroked="f" style="position:absolute;left:12377;top:5513;width:70;height:91">
              <v:path arrowok="t"/>
              <v:fill/>
            </v:shape>
            <v:shape coordorigin="12458,5494" coordsize="53,110" fillcolor="#231F1F" filled="t" path="m12487,5527l12487,5585,12492,5590,12509,5590,12509,5602,12506,5602,12502,5604,12490,5604,12482,5602,12478,5597,12475,5592,12473,5585,12473,5527,12458,5527,12458,5515,12473,5515,12473,5498,12487,5494,12487,5515,12511,5515,12511,5527,12487,5527xe" stroked="f" style="position:absolute;left:12458;top:5494;width:53;height:110">
              <v:path arrowok="t"/>
              <v:fill/>
            </v:shape>
            <v:shape coordorigin="12521,5513" coordsize="77,91" fillcolor="#231F1F" filled="t" path="m12526,5581l12521,5558,12521,5557,12526,5534,12538,5539,12538,5562,12546,5584,12566,5590,12586,5590,12590,5587,12593,5597,12588,5599,12578,5604,12561,5604,12539,5597,12526,5581xe" stroked="f" style="position:absolute;left:12521;top:5513;width:77;height:91">
              <v:path arrowok="t"/>
              <v:fill/>
            </v:shape>
            <v:shape coordorigin="12521,5513" coordsize="77,91" fillcolor="#231F1F" filled="t" path="m12538,5539l12526,5534,12541,5519,12562,5513,12580,5517,12594,5534,12598,5554,12598,5561,12538,5561,12538,5549,12583,5549,12583,5539,12578,5525,12545,5525,12538,5539xe" stroked="f" style="position:absolute;left:12521;top:5513;width:77;height:91">
              <v:path arrowok="t"/>
              <v:fill/>
            </v:shape>
            <v:shape coordorigin="12617,5513" coordsize="43,89" fillcolor="#231F1F" filled="t" path="m12634,5602l12617,5602,12617,5515,12631,5515,12631,5532,12636,5520,12646,5513,12660,5513,12660,5527,12646,5527,12636,5537,12634,5546,12634,5602xe" stroked="f" style="position:absolute;left:12617;top:5513;width:43;height:89">
              <v:path arrowok="t"/>
              <v:fill/>
            </v:shape>
            <v:shape coordorigin="12658,5578" coordsize="29,46" fillcolor="#231F1F" filled="t" path="m12667,5623l12658,5623,12658,5620,12663,5601,12667,5580,12686,5578,12683,5587,12676,5608,12667,5623xe" stroked="f" style="position:absolute;left:12658;top:5578;width:29;height:46">
              <v:path arrowok="t"/>
              <v:fill/>
            </v:shape>
            <v:shape coordorigin="12732,5515" coordsize="127,86" fillcolor="#231F1F" filled="t" path="m12768,5587l12770,5578,12773,5568,12775,5558,12790,5515,12804,5515,12816,5558,12821,5568,12823,5578,12823,5587,12826,5587,12826,5578,12828,5568,12830,5558,12845,5515,12859,5515,12830,5602,12816,5602,12804,5561,12802,5549,12799,5542,12797,5532,12794,5542,12790,5551,12787,5561,12773,5602,12758,5602,12732,5515,12749,5515,12761,5558,12763,5568,12766,5578,12768,5587xe" stroked="f" style="position:absolute;left:12732;top:5515;width:127;height:86">
              <v:path arrowok="t"/>
              <v:fill/>
            </v:shape>
            <v:shape coordorigin="12869,5513" coordsize="70,91" fillcolor="#231F1F" filled="t" path="m12874,5561l12891,5550,12919,5546,12919,5525,12893,5525,12883,5527,12878,5530,12874,5520,12881,5515,12893,5513,12902,5513,12915,5514,12932,5528,12936,5549,12936,5594,12938,5602,12924,5602,12922,5590,12917,5597,12907,5604,12895,5604,12883,5587,12890,5592,12910,5592,12917,5585,12919,5578,12922,5573,12922,5556,12916,5556,12893,5560,12883,5578,12876,5604,12869,5592,12869,5578,12874,5561xe" stroked="f" style="position:absolute;left:12869;top:5513;width:70;height:91">
              <v:path arrowok="t"/>
              <v:fill/>
            </v:shape>
            <v:shape coordorigin="12869,5513" coordsize="70,91" fillcolor="#231F1F" filled="t" path="m12883,5587l12895,5604,12876,5604,12883,5578,12883,5587xe" stroked="f" style="position:absolute;left:12869;top:5513;width:70;height:91">
              <v:path arrowok="t"/>
              <v:fill/>
            </v:shape>
            <v:shape coordorigin="12960,5513" coordsize="46,89" fillcolor="#231F1F" filled="t" path="m13003,5527l12989,5527,12979,5537,12979,5546,12977,5549,12977,5602,12962,5602,12962,5522,12960,5515,12974,5515,12974,5532,12977,5532,12979,5520,12989,5513,13006,5513,13006,5527,13003,5527xe" stroked="f" style="position:absolute;left:12960;top:5513;width:46;height:89">
              <v:path arrowok="t"/>
              <v:fill/>
            </v:shape>
            <v:shape coordorigin="13020,5513" coordsize="127,89" fillcolor="#231F1F" filled="t" path="m13092,5539l13092,5602,13075,5602,13075,5534,13070,5525,13049,5525,13042,5532,13039,5542,13037,5544,13037,5602,13022,5602,13022,5530,13020,5522,13020,5515,13034,5515,13034,5527,13037,5527,13042,5520,13049,5513,13075,5513,13085,5520,13087,5530,13092,5525,13094,5520,13099,5518,13104,5515,13109,5513,13118,5513,13124,5513,13139,5523,13147,5551,13147,5602,13130,5602,13130,5534,13123,5525,13102,5525,13094,5532,13092,5539xe" stroked="f" style="position:absolute;left:13020;top:5513;width:127;height:89">
              <v:path arrowok="t"/>
              <v:fill/>
            </v:shape>
            <v:shape style="position:absolute;left:9636;top:5940;width:4990;height:1141" type="#_x0000_t75">
              <v:imagedata o:title="" r:id="rId55"/>
            </v:shape>
            <v:shape coordorigin="9648,7471" coordsize="82,125" fillcolor="#08809E" filled="t" path="m9725,7578l9709,7591,9682,7596,9667,7596,9653,7594,9648,7589,9653,7567,9660,7570,9672,7574,9696,7574,9703,7570,9703,7553,9696,7548,9682,7543,9671,7539,9654,7526,9648,7507,9653,7490,9669,7477,9694,7471,9708,7471,9718,7474,9725,7478,9720,7500,9715,7498,9706,7493,9682,7493,9677,7500,9677,7514,9684,7517,9698,7522,9710,7527,9725,7541,9730,7560,9725,7578xe" stroked="f" style="position:absolute;left:9648;top:7471;width:82;height:125">
              <v:path arrowok="t"/>
              <v:fill/>
            </v:shape>
            <v:shape coordorigin="9744,7505" coordsize="67,91" fillcolor="#08809E" filled="t" path="m9811,7510l9804,7541,9804,7534,9799,7524,9790,7505,9811,7510xe" stroked="f" style="position:absolute;left:9744;top:7505;width:67;height:91">
              <v:path arrowok="t"/>
              <v:fill/>
            </v:shape>
            <v:shape coordorigin="9744,7505" coordsize="67,91" fillcolor="#08809E" filled="t" path="m9794,7577l9804,7577,9811,7574,9821,7572,9823,7591,9814,7594,9804,7596,9792,7596,9786,7596,9763,7589,9749,7574,9744,7553,9744,7546,9751,7526,9766,7511,9790,7505,9799,7524,9775,7524,9770,7534,9770,7541,9804,7541,9811,7510,9824,7526,9828,7548,9828,7560,9770,7560,9770,7570,9782,7577,9794,7577xe" stroked="f" style="position:absolute;left:9744;top:7505;width:67;height:91">
              <v:path arrowok="t"/>
              <v:fill/>
            </v:shape>
            <v:shape coordorigin="9838,7483" coordsize="58,113" fillcolor="#08809E" filled="t" path="m9876,7596l9869,7596,9862,7594,9857,7589,9852,7584,9850,7574,9850,7526,9838,7526,9838,7507,9850,7507,9850,7490,9876,7483,9876,7507,9895,7507,9895,7526,9876,7526,9876,7570,9878,7574,9895,7574,9895,7594,9890,7596,9876,7596xe" stroked="f" style="position:absolute;left:9838;top:7483;width:58;height:113">
              <v:path arrowok="t"/>
              <v:fill/>
            </v:shape>
            <v:shape coordorigin="9910,7507" coordsize="84,89" fillcolor="#08809E" filled="t" path="m9994,7507l9994,7594,9972,7594,9970,7582,9965,7589,9958,7596,9941,7596,9931,7595,9916,7584,9910,7558,9910,7507,9938,7507,9938,7567,9941,7574,9960,7574,9965,7570,9965,7565,9967,7560,9967,7507,9994,7507xe" stroked="f" style="position:absolute;left:9910;top:7507;width:84;height:89">
              <v:path arrowok="t"/>
              <v:fill/>
            </v:shape>
            <v:shape coordorigin="10015,7505" coordsize="91,125" fillcolor="#08809E" filled="t" path="m10039,7507l10039,7519,10042,7519,10044,7541,10044,7562,10046,7570,10051,7574,10073,7574,10078,7565,10078,7536,10073,7526,10054,7526,10056,7505,10070,7505,10087,7510,10101,7525,10106,7550,10106,7552,10100,7577,10085,7591,10066,7596,10056,7596,10046,7591,10044,7586,10044,7630,10015,7630,10015,7507,10039,7507xe" stroked="f" style="position:absolute;left:10015;top:7505;width:91;height:125">
              <v:path arrowok="t"/>
              <v:fill/>
            </v:shape>
            <v:shape coordorigin="10015,7505" coordsize="91,125" fillcolor="#08809E" filled="t" path="m10046,7531l10044,7541,10042,7519,10046,7510,10056,7505,10054,7526,10046,7531xe" stroked="f" style="position:absolute;left:10015;top:7505;width:91;height:125">
              <v:path arrowok="t"/>
              <v:fill/>
            </v:shape>
            <v:shape coordorigin="10154,7505" coordsize="82,91" fillcolor="#08809E" filled="t" path="m10234,7589l10236,7594,10210,7594,10210,7586,10207,7586,10202,7594,10193,7596,10186,7577,10200,7577,10205,7572,10207,7567,10207,7553,10214,7508,10229,7522,10234,7543,10234,7589xe" stroked="f" style="position:absolute;left:10154;top:7505;width:82;height:91">
              <v:path arrowok="t"/>
              <v:fill/>
            </v:shape>
            <v:shape coordorigin="10154,7505" coordsize="82,91" fillcolor="#08809E" filled="t" path="m10155,7567l10162,7549,10181,7539,10207,7536,10207,7531,10202,7524,10181,7524,10171,7526,10166,7531,10162,7512,10166,7510,10178,7505,10195,7505,10214,7508,10207,7553,10193,7553,10181,7558,10181,7574,10186,7577,10193,7596,10164,7596,10154,7584,10155,7567xe" stroked="f" style="position:absolute;left:10154;top:7505;width:82;height:91">
              <v:path arrowok="t"/>
              <v:fill/>
            </v:shape>
            <v:shape coordorigin="10255,7505" coordsize="84,89" fillcolor="#08809E" filled="t" path="m10298,7526l10291,7526,10286,7531,10284,7536,10284,7538,10282,7543,10282,7594,10255,7594,10255,7507,10279,7507,10279,7519,10284,7512,10294,7505,10308,7505,10317,7506,10333,7518,10339,7543,10339,7594,10310,7594,10310,7534,10308,7526,10298,7526xe" stroked="f" style="position:absolute;left:10255;top:7505;width:84;height:89">
              <v:path arrowok="t"/>
              <v:fill/>
            </v:shape>
            <v:shape coordorigin="10356,7466" coordsize="91,130" fillcolor="#08809E" filled="t" path="m10382,7565l10394,7596,10375,7591,10361,7575,10356,7550,10362,7526,10376,7510,10394,7505,10406,7505,10414,7510,10418,7514,10418,7466,10447,7466,10418,7562,10418,7538,10416,7531,10411,7526,10390,7526,10382,7536,10382,7565xe" stroked="f" style="position:absolute;left:10356;top:7466;width:91;height:130">
              <v:path arrowok="t"/>
              <v:fill/>
            </v:shape>
            <v:shape coordorigin="10356,7466" coordsize="91,130" fillcolor="#08809E" filled="t" path="m10447,7594l10423,7594,10421,7582,10416,7591,10404,7596,10394,7596,10382,7565,10392,7574,10411,7574,10416,7570,10418,7562,10447,7466,10447,7594xe" stroked="f" style="position:absolute;left:10356;top:7466;width:91;height:130">
              <v:path arrowok="t"/>
              <v:fill/>
            </v:shape>
            <v:shape coordorigin="10505,7474" coordsize="67,120" fillcolor="#08809E" filled="t" path="m10565,7524l10565,7500,10558,7493,10543,7493,10560,7474,10572,7476,10565,7524xe" stroked="f" style="position:absolute;left:10505;top:7474;width:67;height:120">
              <v:path arrowok="t"/>
              <v:fill/>
            </v:shape>
            <v:shape coordorigin="10505,7474" coordsize="67,120" fillcolor="#08809E" filled="t" path="m10594,7510l10594,7522,10589,7531,10582,7538,10581,7539,10564,7549,10543,7553,10538,7553,10534,7550,10534,7594,10505,7594,10505,7476,10514,7474,10560,7474,10543,7493,10538,7493,10534,7495,10534,7531,10558,7531,10565,7524,10572,7476,10579,7483,10589,7488,10594,7498,10594,7510xe" stroked="f" style="position:absolute;left:10505;top:7474;width:67;height:120">
              <v:path arrowok="t"/>
              <v:fill/>
            </v:shape>
            <v:shape coordorigin="10608,7505" coordsize="53,89" fillcolor="#08809E" filled="t" path="m10658,7531l10644,7531,10637,7536,10637,7543,10634,7546,10634,7594,10608,7594,10608,7507,10630,7507,10632,7524,10637,7510,10646,7505,10661,7505,10661,7531,10658,7531xe" stroked="f" style="position:absolute;left:10608;top:7505;width:53;height:89">
              <v:path arrowok="t"/>
              <v:fill/>
            </v:shape>
            <v:shape coordorigin="10670,7505" coordsize="73,91" fillcolor="#08809E" filled="t" path="m10699,7550l10699,7565,10694,7510,10716,7505,10722,7505,10743,7512,10733,7538,10728,7524,10704,7524,10699,7538,10699,7550xe" stroked="f" style="position:absolute;left:10670;top:7505;width:73;height:91">
              <v:path arrowok="t"/>
              <v:fill/>
            </v:shape>
            <v:shape coordorigin="10670,7505" coordsize="73,91" fillcolor="#08809E" filled="t" path="m10676,7574l10670,7550,10671,7545,10678,7524,10694,7510,10699,7565,10704,7577,10728,7577,10733,7567,10733,7538,10743,7512,10757,7528,10762,7550,10761,7557,10753,7579,10737,7592,10716,7596,10711,7596,10690,7589,10676,7574xe" stroked="f" style="position:absolute;left:10670;top:7505;width:73;height:91">
              <v:path arrowok="t"/>
              <v:fill/>
            </v:shape>
            <v:shape coordorigin="10774,7505" coordsize="72,91" fillcolor="#08809E" filled="t" path="m10812,7526l10802,7536,10802,7567,10812,7574,10838,7574,10841,7572,10846,7591,10841,7594,10831,7596,10822,7596,10814,7596,10793,7588,10779,7573,10774,7550,10774,7542,10782,7523,10799,7510,10824,7505,10831,7505,10838,7507,10846,7507,10841,7529,10838,7526,10812,7526xe" stroked="f" style="position:absolute;left:10774;top:7505;width:72;height:91">
              <v:path arrowok="t"/>
              <v:fill/>
            </v:shape>
            <v:shape coordorigin="10853,7505" coordsize="67,91" fillcolor="#08809E" filled="t" path="m10920,7510l10910,7541,10910,7534,10908,7524,10898,7505,10920,7510xe" stroked="f" style="position:absolute;left:10853;top:7505;width:67;height:91">
              <v:path arrowok="t"/>
              <v:fill/>
            </v:shape>
            <v:shape coordorigin="10853,7505" coordsize="67,91" fillcolor="#08809E" filled="t" path="m10903,7577l10913,7577,10920,7574,10930,7572,10932,7591,10922,7594,10913,7596,10901,7596,10894,7596,10872,7589,10858,7574,10853,7553,10853,7546,10860,7526,10875,7511,10898,7505,10908,7524,10884,7524,10879,7534,10879,7541,10910,7541,10920,7510,10933,7526,10937,7548,10937,7560,10879,7560,10879,7570,10891,7577,10903,7577xe" stroked="f" style="position:absolute;left:10853;top:7505;width:67;height:91">
              <v:path arrowok="t"/>
              <v:fill/>
            </v:shape>
            <v:shape coordorigin="10949,7466" coordsize="91,130" fillcolor="#08809E" filled="t" path="m10985,7596l10968,7591,10954,7576,10949,7550,10954,7526,10968,7510,10987,7505,10999,7505,11006,7510,11011,7514,11011,7466,11038,7466,11011,7562,11011,7538,11009,7531,11004,7526,10982,7526,10975,7536,10975,7565,10982,7574,10994,7574,10985,7596xe" stroked="f" style="position:absolute;left:10949;top:7466;width:91;height:130">
              <v:path arrowok="t"/>
              <v:fill/>
            </v:shape>
            <v:shape coordorigin="10949,7466" coordsize="91,130" fillcolor="#08809E" filled="t" path="m11040,7589l11040,7594,11016,7594,11014,7582,11009,7591,10997,7596,10985,7596,10994,7574,11002,7574,11009,7570,11011,7562,11038,7466,11038,7579,11040,7589xe" stroked="f" style="position:absolute;left:10949;top:7466;width:91;height:130">
              <v:path arrowok="t"/>
              <v:fill/>
            </v:shape>
            <v:shape coordorigin="11059,7507" coordsize="86,89" fillcolor="#08809E" filled="t" path="m11093,7574l11110,7574,11114,7570,11114,7565,11117,7560,11117,7507,11143,7507,11143,7586,11146,7594,11122,7594,11119,7582,11114,7589,11107,7596,11090,7596,11081,7595,11065,7584,11059,7558,11059,7507,11088,7507,11088,7567,11093,7574xe" stroked="f" style="position:absolute;left:11059;top:7507;width:86;height:89">
              <v:path arrowok="t"/>
              <v:fill/>
            </v:shape>
            <v:shape coordorigin="11165,7505" coordsize="55,89" fillcolor="#08809E" filled="t" path="m11194,7594l11165,7594,11165,7507,11189,7507,11189,7524,11191,7524,11196,7510,11206,7505,11220,7505,11220,7531,11203,7531,11196,7536,11194,7543,11194,7594xe" stroked="f" style="position:absolute;left:11165;top:7505;width:55;height:89">
              <v:path arrowok="t"/>
              <v:fill/>
            </v:shape>
            <v:shape coordorigin="11227,7505" coordsize="84,91" fillcolor="#08809E" filled="t" path="m11280,7577l11287,7577,11297,7574,11304,7572,11306,7591,11297,7594,11287,7596,11275,7596,11269,7596,11246,7589,11232,7574,11227,7553,11228,7546,11234,7526,11249,7511,11273,7505,11258,7524,11254,7534,11254,7541,11287,7541,11294,7510,11307,7526,11311,7548,11311,7560,11254,7560,11256,7570,11266,7577,11280,7577xe" stroked="f" style="position:absolute;left:11227;top:7505;width:84;height:91">
              <v:path arrowok="t"/>
              <v:fill/>
            </v:shape>
            <v:shape coordorigin="11227,7505" coordsize="84,91" fillcolor="#08809E" filled="t" path="m11287,7541l11287,7534,11282,7524,11258,7524,11273,7505,11294,7510,11287,7541xe" stroked="f" style="position:absolute;left:11227;top:7505;width:84;height:91">
              <v:path arrowok="t"/>
              <v:fill/>
            </v:shape>
            <v:shape coordorigin="9706,7778" coordsize="38,38" fillcolor="#231F1F" filled="t" path="m9725,7817l9715,7817,9706,7807,9706,7788,9715,7778,9737,7778,9744,7786,9744,7807,9737,7817,9725,7817xe" stroked="f" style="position:absolute;left:9706;top:7778;width:38;height:38">
              <v:path arrowok="t"/>
              <v:fill/>
            </v:shape>
            <v:shape style="position:absolute;left:9880;top:7707;width:4405;height:682" type="#_x0000_t75">
              <v:imagedata o:title="" r:id="rId56"/>
            </v:shape>
            <v:shape coordorigin="9706,8527" coordsize="38,38" fillcolor="#231F1F" filled="t" path="m9725,8566l9715,8566,9706,8558,9706,8537,9715,8527,9737,8527,9744,8537,9744,8558,9737,8566,9725,8566xe" stroked="f" style="position:absolute;left:9706;top:8527;width:38;height:38">
              <v:path arrowok="t"/>
              <v:fill/>
            </v:shape>
            <v:shape style="position:absolute;left:9880;top:8460;width:4743;height:394" type="#_x0000_t75">
              <v:imagedata o:title="" r:id="rId57"/>
            </v:shape>
            <v:shape coordorigin="9706,9029" coordsize="38,36" fillcolor="#231F1F" filled="t" path="m9725,9065l9715,9065,9706,9058,9706,9036,9715,9029,9737,9029,9744,9036,9744,9058,9737,9065,9725,9065xe" stroked="f" style="position:absolute;left:9706;top:9029;width:38;height:36">
              <v:path arrowok="t"/>
              <v:fill/>
            </v:shape>
            <v:shape style="position:absolute;left:9876;top:8957;width:4493;height:180" type="#_x0000_t75">
              <v:imagedata o:title="" r:id="rId58"/>
            </v:shape>
            <v:shape style="position:absolute;left:9880;top:9206;width:4637;height:185" type="#_x0000_t75">
              <v:imagedata o:title="" r:id="rId59"/>
            </v:shape>
            <v:shape coordorigin="9883,9485" coordsize="53,110" fillcolor="#231F1F" filled="t" path="m9898,9576l9898,9518,9883,9518,9883,9506,9898,9506,9898,9490,9912,9485,9912,9506,9936,9506,9936,9518,9912,9518,9912,9576,9914,9583,9929,9583,9934,9581,9934,9593,9931,9595,9912,9595,9907,9593,9902,9588,9898,9583,9898,9576xe" stroked="f" style="position:absolute;left:9883;top:9485;width:53;height:110">
              <v:path arrowok="t"/>
              <v:fill/>
            </v:shape>
            <v:shape coordorigin="9953,9466" coordsize="74,127" fillcolor="#231F1F" filled="t" path="m9982,9518l9972,9526,9970,9533,9970,9593,9953,9593,9953,9466,9970,9466,9970,9521,9972,9516,9977,9511,9982,9509,9986,9506,9991,9504,9996,9504,10004,9505,10020,9515,10027,9542,10027,9593,10010,9593,10010,9530,10006,9518,9982,9518xe" stroked="f" style="position:absolute;left:9953;top:9466;width:74;height:127">
              <v:path arrowok="t"/>
              <v:fill/>
            </v:shape>
            <v:shape coordorigin="10046,9504" coordsize="77,91" fillcolor="#231F1F" filled="t" path="m10052,9575l10046,9552,10047,9548,10053,9526,10063,9530,10063,9556,10072,9577,10092,9583,10104,9583,10111,9581,10116,9578,10118,9590,10114,9593,10104,9595,10088,9595,10066,9589,10052,9575xe" stroked="f" style="position:absolute;left:10046;top:9504;width:77;height:91">
              <v:path arrowok="t"/>
              <v:fill/>
            </v:shape>
            <v:shape coordorigin="10046,9504" coordsize="77,91" fillcolor="#231F1F" filled="t" path="m10063,9530l10053,9526,10067,9510,10087,9504,10106,9509,10120,9526,10123,9545,10123,9552,10063,9552,10063,9542,10109,9542,10109,9533,10104,9516,10070,9516,10063,9530xe" stroked="f" style="position:absolute;left:10046;top:9504;width:77;height:91">
              <v:path arrowok="t"/>
              <v:fill/>
            </v:shape>
            <v:shape coordorigin="10142,9504" coordsize="125,89" fillcolor="#231F1F" filled="t" path="m10159,9593l10142,9593,10142,9506,10157,9506,10157,9521,10162,9514,10171,9504,10198,9504,10207,9511,10210,9523,10212,9516,10217,9514,10219,9511,10226,9506,10231,9504,10238,9504,10245,9505,10260,9515,10267,9542,10267,9593,10253,9593,10253,9528,10246,9518,10224,9518,10217,9523,10214,9533,10214,9593,10198,9593,10198,9528,10193,9518,10169,9518,10162,9526,10159,9533,10159,9593xe" stroked="f" style="position:absolute;left:10142;top:9504;width:125;height:89">
              <v:path arrowok="t"/>
              <v:fill/>
            </v:shape>
            <v:shape coordorigin="10322,9506" coordsize="127,86" fillcolor="#231F1F" filled="t" path="m10356,9578l10358,9569,10361,9562,10366,9552,10378,9506,10392,9506,10406,9550,10409,9562,10411,9569,10414,9578,10416,9569,10418,9562,10421,9550,10433,9506,10450,9506,10421,9593,10406,9593,10392,9552,10390,9542,10387,9533,10385,9523,10382,9533,10380,9542,10378,9552,10363,9593,10349,9593,10322,9506,10339,9506,10349,9550,10351,9562,10354,9569,10356,9578xe" stroked="f" style="position:absolute;left:10322;top:9506;width:127;height:86">
              <v:path arrowok="t"/>
              <v:fill/>
            </v:shape>
            <v:shape coordorigin="10462,9473" coordsize="22,120" fillcolor="#231F1F" filled="t" path="m10466,9473l10478,9473,10483,9478,10483,9487,10478,9492,10466,9492,10462,9487,10462,9478,10466,9473xe" stroked="f" style="position:absolute;left:10462;top:9473;width:22;height:120">
              <v:path arrowok="t"/>
              <v:fill/>
            </v:shape>
            <v:shape coordorigin="10462,9473" coordsize="22,120" fillcolor="#231F1F" filled="t" path="m10464,9593l10464,9506,10481,9506,10481,9593,10464,9593xe" stroked="f" style="position:absolute;left:10462;top:9473;width:22;height:120">
              <v:path arrowok="t"/>
              <v:fill/>
            </v:shape>
            <v:shape coordorigin="10505,9504" coordsize="84,125" fillcolor="#231F1F" filled="t" path="m10526,9526l10529,9511,10538,9504,10553,9504,10571,9509,10584,9525,10589,9550,10583,9575,10569,9590,10574,9550,10574,9549,10567,9527,10548,9518,10536,9518,10526,9526xe" stroked="f" style="position:absolute;left:10505;top:9504;width:84;height:125">
              <v:path arrowok="t"/>
              <v:fill/>
            </v:shape>
            <v:shape coordorigin="10505,9504" coordsize="84,125" fillcolor="#231F1F" filled="t" path="m10522,9521l10529,9511,10526,9526,10524,9538,10522,9542,10522,9559,10524,9564,10526,9576,10536,9583,10548,9583,10551,9583,10568,9572,10574,9550,10569,9590,10550,9595,10538,9595,10529,9590,10524,9583,10522,9583,10522,9629,10507,9629,10507,9516,10505,9506,10519,9506,10522,9521xe" stroked="f" style="position:absolute;left:10505;top:9504;width:84;height:125">
              <v:path arrowok="t"/>
              <v:fill/>
            </v:shape>
            <v:shape coordorigin="10603,9504" coordsize="41,91" fillcolor="#231F1F" filled="t" path="m10627,9516l10620,9530,10618,9542,10609,9526,10623,9510,10644,9504,10642,9516,10627,9516xe" stroked="f" style="position:absolute;left:10603;top:9504;width:41;height:91">
              <v:path arrowok="t"/>
              <v:fill/>
            </v:shape>
            <v:shape coordorigin="10603,9504" coordsize="41,91" fillcolor="#231F1F" filled="t" path="m10680,9552l10618,9552,10618,9558,10629,9577,10649,9583,10658,9583,10666,9581,10673,9578,10675,9590,10670,9593,10661,9595,10645,9595,10623,9589,10608,9575,10603,9552,10603,9548,10609,9526,10618,9542,10666,9542,10666,9533,10661,9516,10642,9516,10644,9504,10663,9509,10676,9526,10680,9545,10680,9552xe" stroked="f" style="position:absolute;left:10603;top:9504;width:41;height:91">
              <v:path arrowok="t"/>
              <v:fill/>
            </v:shape>
            <v:shape coordorigin="10738,9506" coordsize="74,89" fillcolor="#231F1F" filled="t" path="m10760,9595l10745,9585,10738,9557,10738,9506,10752,9506,10752,9571,10759,9583,10783,9583,10790,9576,10793,9569,10795,9564,10795,9506,10810,9506,10810,9578,10812,9588,10812,9593,10798,9593,10798,9578,10795,9578,10793,9586,10783,9595,10766,9595,10760,9595xe" stroked="f" style="position:absolute;left:10738;top:9506;width:74;height:89">
              <v:path arrowok="t"/>
              <v:fill/>
            </v:shape>
            <v:shape coordorigin="10836,9504" coordsize="34,125" fillcolor="#231F1F" filled="t" path="m10858,9526l10853,9538,10853,9521,10858,9511,10870,9504,10867,9518,10858,9526xe" stroked="f" style="position:absolute;left:10836;top:9504;width:34;height:125">
              <v:path arrowok="t"/>
              <v:fill/>
            </v:shape>
            <v:shape coordorigin="10836,9504" coordsize="34,125" fillcolor="#231F1F" filled="t" path="m10920,9551l10914,9576,10899,9591,10879,9595,10870,9595,10858,9590,10853,9583,10853,9629,10836,9629,10836,9506,10850,9506,10850,9521,10853,9521,10853,9564,10855,9576,10867,9583,10877,9583,10880,9583,10897,9572,10903,9550,10903,9549,10896,9527,10877,9518,10867,9518,10870,9504,10882,9504,10901,9510,10915,9526,10920,9550,10920,9551xe" stroked="f" style="position:absolute;left:10836;top:9504;width:34;height:125">
              <v:path arrowok="t"/>
              <v:fill/>
            </v:shape>
            <v:shape style="position:absolute;left:10963;top:9456;width:2881;height:185" type="#_x0000_t75">
              <v:imagedata o:title="" r:id="rId60"/>
            </v:shape>
            <v:shape coordorigin="9958,10099" coordsize="86,151" fillcolor="#231F1F" filled="t" path="m9989,10116l9998,10099,10002,10099,10025,10102,10043,10108,10025,10120,9998,10116,9989,10116xe" stroked="f" style="position:absolute;left:9958;top:10099;width:86;height:151">
              <v:path arrowok="t"/>
              <v:fill/>
            </v:shape>
            <v:shape coordorigin="9958,10099" coordsize="86,151" fillcolor="#231F1F" filled="t" path="m9977,10250l9967,10250,9958,10248,9958,10102,9958,10102,9977,10100,9998,10099,9989,10116,9977,10116,9977,10234,9982,10236,9996,10236,10009,10235,10030,10228,10046,10215,10055,10196,10058,10171,10058,10169,10054,10147,10043,10130,10025,10120,10043,10108,10058,10118,10068,10131,10077,10149,10080,10171,10080,10173,10077,10195,10069,10213,10058,10229,10051,10235,10035,10243,10014,10249,9991,10250,9977,10250xe" stroked="f" style="position:absolute;left:9958;top:10099;width:86;height:151">
              <v:path arrowok="t"/>
              <v:fill/>
            </v:shape>
            <v:shape coordorigin="10102,10102" coordsize="24,146" fillcolor="#231F1F" filled="t" path="m10126,10114l10126,10118,10121,10126,10106,10126,10102,10118,10102,10106,10106,10102,10121,10102,10126,10106,10126,10114xe" stroked="f" style="position:absolute;left:10102;top:10102;width:24;height:146">
              <v:path arrowok="t"/>
              <v:fill/>
            </v:shape>
            <v:shape coordorigin="10102,10102" coordsize="24,146" fillcolor="#231F1F" filled="t" path="m10104,10248l10104,10142,10123,10142,10123,10248,10104,10248xe" stroked="f" style="position:absolute;left:10102;top:10102;width:24;height:146">
              <v:path arrowok="t"/>
              <v:fill/>
            </v:shape>
            <v:shape coordorigin="10142,10090" coordsize="70,158" fillcolor="#231F1F" filled="t" path="m10176,10121l10176,10142,10202,10142,10202,10157,10176,10157,10176,10248,10157,10248,10157,10157,10142,10157,10142,10142,10157,10142,10157,10137,10159,10116,10169,10099,10176,10094,10186,10090,10202,10090,10207,10092,10212,10094,10210,10109,10205,10106,10181,10106,10176,10121xe" stroked="f" style="position:absolute;left:10142;top:10090;width:70;height:158">
              <v:path arrowok="t"/>
              <v:fill/>
            </v:shape>
            <v:shape coordorigin="10205,10090" coordsize="70,158" fillcolor="#231F1F" filled="t" path="m10241,10157l10241,10248,10222,10248,10222,10157,10205,10157,10205,10142,10222,10142,10222,10137,10224,10116,10234,10099,10241,10094,10250,10090,10267,10090,10272,10092,10274,10094,10272,10109,10267,10106,10243,10106,10241,10121,10241,10142,10265,10142,10265,10157,10241,10157xe" stroked="f" style="position:absolute;left:10205;top:10090;width:70;height:158">
              <v:path arrowok="t"/>
              <v:fill/>
            </v:shape>
            <v:shape coordorigin="10272,10140" coordsize="94,110" fillcolor="#231F1F" filled="t" path="m10327,10236l10342,10236,10351,10234,10358,10231,10361,10243,10354,10248,10342,10250,10325,10250,10308,10248,10289,10238,10276,10220,10272,10198,10275,10178,10284,10159,10301,10145,10291,10186,10349,10186,10353,10152,10363,10171,10366,10190,10366,10200,10291,10200,10293,10215,10307,10231,10327,10236xe" stroked="f" style="position:absolute;left:10272;top:10140;width:94;height:110">
              <v:path arrowok="t"/>
              <v:fill/>
            </v:shape>
            <v:shape coordorigin="10272,10140" coordsize="94,110" fillcolor="#231F1F" filled="t" path="m10349,10186l10349,10185,10343,10165,10322,10154,10317,10155,10298,10166,10291,10186,10301,10145,10322,10140,10332,10141,10353,10152,10349,10186xe" stroked="f" style="position:absolute;left:10272;top:10140;width:94;height:110">
              <v:path arrowok="t"/>
              <v:fill/>
            </v:shape>
            <v:shape coordorigin="10390,10140" coordsize="53,108" fillcolor="#231F1F" filled="t" path="m10411,10248l10392,10248,10392,10164,10390,10152,10390,10142,10406,10142,10409,10164,10414,10150,10426,10140,10442,10140,10442,10159,10423,10159,10414,10169,10411,10183,10411,10248xe" stroked="f" style="position:absolute;left:10390;top:10140;width:53;height:108">
              <v:path arrowok="t"/>
              <v:fill/>
            </v:shape>
            <v:shape coordorigin="10452,10140" coordsize="96,110" fillcolor="#231F1F" filled="t" path="m10507,10236l10522,10236,10531,10234,10538,10231,10541,10243,10534,10248,10522,10250,10505,10250,10488,10248,10469,10238,10456,10220,10452,10198,10455,10178,10464,10159,10481,10145,10471,10186,10529,10186,10535,10153,10545,10171,10548,10190,10548,10195,10546,10200,10471,10200,10473,10215,10487,10231,10507,10236xe" stroked="f" style="position:absolute;left:10452;top:10140;width:96;height:110">
              <v:path arrowok="t"/>
              <v:fill/>
            </v:shape>
            <v:shape coordorigin="10452,10140" coordsize="96,110" fillcolor="#231F1F" filled="t" path="m10529,10186l10529,10185,10523,10165,10502,10154,10497,10155,10478,10166,10471,10186,10481,10145,10502,10140,10514,10141,10535,10153,10529,10186xe" stroked="f" style="position:absolute;left:10452;top:10140;width:96;height:110">
              <v:path arrowok="t"/>
              <v:fill/>
            </v:shape>
            <v:shape coordorigin="10570,10140" coordsize="91,108" fillcolor="#231F1F" filled="t" path="m10606,10157l10596,10164,10591,10176,10591,10248,10572,10248,10572,10159,10570,10152,10570,10142,10586,10142,10589,10159,10589,10159,10602,10146,10625,10140,10639,10143,10654,10157,10661,10186,10661,10248,10642,10248,10642,10171,10637,10157,10606,10157xe" stroked="f" style="position:absolute;left:10570;top:10140;width:91;height:108">
              <v:path arrowok="t"/>
              <v:fill/>
            </v:shape>
            <v:shape coordorigin="10680,10116" coordsize="62,134" fillcolor="#231F1F" filled="t" path="m10716,10250l10709,10248,10704,10243,10699,10236,10697,10229,10697,10157,10680,10157,10680,10142,10697,10142,10697,10123,10716,10116,10716,10142,10742,10142,10742,10157,10716,10157,10716,10229,10718,10236,10735,10236,10738,10234,10742,10234,10742,10248,10738,10250,10716,10250xe" stroked="f" style="position:absolute;left:10680;top:10116;width:62;height:134">
              <v:path arrowok="t"/>
              <v:fill/>
            </v:shape>
            <v:shape coordorigin="10764,10102" coordsize="24,146" fillcolor="#231F1F" filled="t" path="m10769,10102l10783,10102,10788,10106,10788,10118,10783,10126,10766,10126,10764,10118,10764,10106,10769,10102xe" stroked="f" style="position:absolute;left:10764;top:10102;width:24;height:146">
              <v:path arrowok="t"/>
              <v:fill/>
            </v:shape>
            <v:shape coordorigin="10764,10102" coordsize="24,146" fillcolor="#231F1F" filled="t" path="m10766,10248l10766,10142,10786,10142,10786,10248,10766,10248xe" stroked="f" style="position:absolute;left:10764;top:10102;width:24;height:146">
              <v:path arrowok="t"/>
              <v:fill/>
            </v:shape>
            <v:shape coordorigin="10810,10231" coordsize="36,110" fillcolor="#231F1F" filled="t" path="m10837,10250l10816,10240,10829,10231,10836,10236,10846,10236,10837,10250xe" stroked="f" style="position:absolute;left:10810;top:10231;width:36;height:110">
              <v:path arrowok="t"/>
              <v:fill/>
            </v:shape>
            <v:shape coordorigin="10810,10231" coordsize="36,110" fillcolor="#231F1F" filled="t" path="m10891,10234l10894,10241,10894,10248,10877,10248,10874,10236,10867,10243,10855,10250,10837,10250,10846,10236,10860,10236,10870,10229,10872,10219,10872,10195,10861,10196,10839,10201,10829,10219,10829,10231,10816,10240,10810,10222,10812,10208,10823,10193,10843,10184,10872,10181,10872,10171,10870,10154,10838,10154,10829,10157,10819,10162,10817,10150,10824,10145,10838,10140,10850,10140,10876,10146,10888,10162,10891,10183,10891,10234xe" stroked="f" style="position:absolute;left:10810;top:10231;width:36;height:110">
              <v:path arrowok="t"/>
              <v:fill/>
            </v:shape>
            <v:shape coordorigin="10910,10116" coordsize="62,134" fillcolor="#231F1F" filled="t" path="m10927,10229l10927,10157,10910,10157,10910,10142,10927,10142,10927,10123,10946,10116,10946,10142,10973,10142,10973,10157,10946,10157,10946,10229,10949,10236,10966,10236,10970,10234,10973,10248,10968,10250,10946,10250,10939,10248,10934,10243,10930,10236,10927,10229xe" stroked="f" style="position:absolute;left:10910;top:10116;width:62;height:134">
              <v:path arrowok="t"/>
              <v:fill/>
            </v:shape>
            <v:shape coordorigin="10987,10140" coordsize="94,110" fillcolor="#231F1F" filled="t" path="m11040,10236l11054,10236,11064,10234,11071,10231,11074,10243,11066,10248,11054,10250,11038,10250,11022,10248,11003,10238,10991,10221,10987,10198,10989,10180,10999,10159,11014,10145,11004,10186,11062,10186,11067,10153,11078,10171,11081,10190,11081,10195,11078,10200,11004,10200,11007,10215,11020,10231,11040,10236xe" stroked="f" style="position:absolute;left:10987;top:10140;width:94;height:110">
              <v:path arrowok="t"/>
              <v:fill/>
            </v:shape>
            <v:shape coordorigin="10987,10140" coordsize="94,110" fillcolor="#231F1F" filled="t" path="m11062,10186l11062,10185,11056,10165,11035,10154,11030,10155,11012,10166,11004,10186,11014,10145,11035,10140,11047,10141,11067,10153,11062,10186xe" stroked="f" style="position:absolute;left:10987;top:10140;width:94;height:110">
              <v:path arrowok="t"/>
              <v:fill/>
            </v:shape>
            <v:shape coordorigin="11098,10092" coordsize="67,158" fillcolor="#231F1F" filled="t" path="m11148,10236l11164,10245,11143,10250,11133,10249,11128,10228,11148,10236xe" stroked="f" style="position:absolute;left:11098;top:10092;width:67;height:158">
              <v:path arrowok="t"/>
              <v:fill/>
            </v:shape>
            <v:shape coordorigin="11098,10092" coordsize="67,158" fillcolor="#231F1F" filled="t" path="m11196,10248l11179,10248,11179,10231,11179,10232,11164,10245,11148,10236,11160,10236,11172,10226,11177,10212,11177,10178,11172,10166,11162,10154,11148,10154,11136,10157,11122,10172,11117,10195,11118,10209,11128,10228,11133,10249,11114,10240,11102,10222,11098,10198,11099,10176,11109,10157,11125,10144,11143,10140,11160,10140,11172,10147,11177,10157,11177,10092,11196,10092,11196,10248xe" stroked="f" style="position:absolute;left:11098;top:10092;width:67;height:158">
              <v:path arrowok="t"/>
              <v:fill/>
            </v:shape>
            <v:shape coordorigin="11285,10102" coordsize="0,146" filled="f" path="m11285,10248l11285,10102e" strokecolor="#231F1F" stroked="t" strokeweight="1.06002pt" style="position:absolute;left:11285;top:10102;width:0;height:146">
              <v:path arrowok="t"/>
            </v:shape>
            <v:shape coordorigin="11328,10140" coordsize="94,108" fillcolor="#231F1F" filled="t" path="m11364,10157l11354,10164,11350,10176,11350,10248,11330,10248,11330,10152,11328,10142,11347,10142,11347,10159,11347,10159,11361,10146,11383,10140,11399,10144,11415,10158,11422,10186,11422,10248,11402,10248,11402,10187,11396,10166,11376,10157,11364,10157xe" stroked="f" style="position:absolute;left:11328;top:10140;width:94;height:108">
              <v:path arrowok="t"/>
              <v:fill/>
            </v:shape>
            <v:shape coordorigin="11446,10140" coordsize="70,110" fillcolor="#231F1F" filled="t" path="m11501,10159l11494,10154,11472,10154,11467,10162,11467,10178,11472,10181,11486,10188,11490,10189,11509,10200,11515,10219,11513,10231,11500,10245,11474,10250,11462,10250,11453,10248,11446,10243,11450,10229,11455,10234,11465,10236,11489,10236,11496,10229,11496,10212,11491,10207,11477,10202,11474,10201,11454,10188,11448,10171,11449,10163,11461,10147,11484,10140,11496,10140,11506,10142,11510,10147,11506,10162,11501,10159xe" stroked="f" style="position:absolute;left:11446;top:10140;width:70;height:110">
              <v:path arrowok="t"/>
              <v:fill/>
            </v:shape>
            <v:shape coordorigin="11527,10116" coordsize="62,134" fillcolor="#231F1F" filled="t" path="m11563,10250l11556,10248,11551,10243,11546,10236,11544,10229,11544,10157,11527,10157,11527,10142,11544,10142,11544,10123,11563,10116,11563,10142,11590,10142,11590,10157,11563,10157,11563,10229,11566,10236,11582,10236,11585,10234,11590,10234,11590,10248,11585,10250,11563,10250xe" stroked="f" style="position:absolute;left:11527;top:10116;width:62;height:134">
              <v:path arrowok="t"/>
              <v:fill/>
            </v:shape>
            <v:shape coordorigin="11611,10140" coordsize="53,108" fillcolor="#231F1F" filled="t" path="m11633,10248l11611,10248,11611,10142,11628,10142,11630,10164,11635,10150,11647,10140,11664,10140,11664,10159,11645,10159,11635,10169,11633,10183,11633,10248xe" stroked="f" style="position:absolute;left:11611;top:10140;width:53;height:108">
              <v:path arrowok="t"/>
              <v:fill/>
            </v:shape>
            <v:shape coordorigin="11683,10142" coordsize="91,108" fillcolor="#231F1F" filled="t" path="m11774,10248l11758,10248,11755,10231,11750,10241,11738,10250,11722,10250,11704,10247,11689,10233,11683,10205,11683,10142,11702,10142,11702,10204,11708,10227,11726,10236,11741,10236,11748,10226,11753,10217,11755,10212,11755,10142,11774,10142,11774,10248xe" stroked="f" style="position:absolute;left:11683;top:10142;width:91;height:108">
              <v:path arrowok="t"/>
              <v:fill/>
            </v:shape>
            <v:shape coordorigin="11798,10140" coordsize="84,110" fillcolor="#231F1F" filled="t" path="m11878,10248l11866,10250,11851,10250,11834,10248,11815,10238,11803,10220,11798,10198,11798,10196,11803,10173,11814,10156,11832,10144,11856,10140,11868,10140,11878,10142,11882,10145,11878,10162,11873,10159,11866,10154,11856,10154,11838,10159,11823,10174,11818,10195,11821,10213,11834,10230,11854,10236,11866,10236,11873,10234,11878,10231,11882,10246,11878,10248xe" stroked="f" style="position:absolute;left:11798;top:10140;width:84;height:110">
              <v:path arrowok="t"/>
              <v:fill/>
            </v:shape>
            <v:shape coordorigin="11894,10116" coordsize="65,134" fillcolor="#231F1F" filled="t" path="m11930,10250l11923,10248,11918,10243,11914,10236,11911,10229,11911,10157,11894,10157,11894,10142,11911,10142,11911,10123,11930,10116,11930,10142,11959,10142,11959,10157,11930,10157,11930,10229,11935,10236,11950,10236,11954,10234,11957,10234,11957,10248,11954,10250,11930,10250xe" stroked="f" style="position:absolute;left:11894;top:10116;width:65;height:134">
              <v:path arrowok="t"/>
              <v:fill/>
            </v:shape>
            <v:shape coordorigin="11978,10102" coordsize="24,146" fillcolor="#231F1F" filled="t" path="m12002,10114l12002,10118,11998,10126,11983,10126,11978,10118,11978,10106,11983,10102,11998,10102,12002,10106,12002,10114xe" stroked="f" style="position:absolute;left:11978;top:10102;width:24;height:146">
              <v:path arrowok="t"/>
              <v:fill/>
            </v:shape>
            <v:shape coordorigin="11978,10102" coordsize="24,146" fillcolor="#231F1F" filled="t" path="m11981,10248l11981,10142,12000,10142,12000,10248,11981,10248xe" stroked="f" style="position:absolute;left:11978;top:10102;width:24;height:146">
              <v:path arrowok="t"/>
              <v:fill/>
            </v:shape>
            <v:shape coordorigin="12024,10140" coordsize="103,110" fillcolor="#231F1F" filled="t" path="m12029,10222l12024,10198,12028,10175,12039,10156,12056,10144,12077,10140,12094,10142,12112,10153,12123,10171,12127,10195,12124,10217,12112,10236,12095,10247,12077,10236,12087,10234,12102,10219,12108,10195,12107,10183,12097,10163,12077,10154,12062,10158,12048,10174,12043,10195,12046,10211,12041,10239,12029,10222xe" stroked="f" style="position:absolute;left:12024;top:10140;width:103;height:110">
              <v:path arrowok="t"/>
              <v:fill/>
            </v:shape>
            <v:shape coordorigin="12024,10140" coordsize="103,110" fillcolor="#231F1F" filled="t" path="m12046,10211l12058,10229,12077,10236,12095,10247,12074,10250,12060,10249,12041,10239,12046,10211xe" stroked="f" style="position:absolute;left:12024;top:10140;width:103;height:110">
              <v:path arrowok="t"/>
              <v:fill/>
            </v:shape>
            <v:shape coordorigin="12151,10140" coordsize="91,108" fillcolor="#231F1F" filled="t" path="m12187,10157l12178,10164,12173,10176,12173,10248,12154,10248,12154,10152,12151,10142,12168,10142,12170,10159,12171,10159,12183,10146,12206,10140,12221,10143,12236,10157,12242,10186,12242,10248,12223,10248,12223,10171,12218,10157,12187,10157xe" stroked="f" style="position:absolute;left:12151;top:10140;width:91;height:108">
              <v:path arrowok="t"/>
              <v:fill/>
            </v:shape>
            <v:shape coordorigin="9953,10426" coordsize="91,122" fillcolor="#231F1F" filled="t" path="m10013,10474l10013,10464,10020,10430,10027,10435,10034,10442,10039,10450,10039,10476,10030,10488,10018,10490,10018,10493,10027,10495,10032,10502,10034,10514,10037,10529,10042,10543,10044,10548,10015,10548,10015,10546,10010,10536,10008,10522,10003,10505,10003,10481,10013,10474xe" stroked="f" style="position:absolute;left:9953;top:10426;width:91;height:122">
              <v:path arrowok="t"/>
              <v:fill/>
            </v:shape>
            <v:shape coordorigin="9953,10426" coordsize="91,122" fillcolor="#231F1F" filled="t" path="m9998,10502l9986,10500,9979,10500,9979,10548,9953,10548,9953,10430,9960,10428,9974,10426,10006,10426,10020,10430,10013,10464,10013,10452,10006,10447,9979,10447,9979,10481,10003,10481,10003,10505,9998,10502xe" stroked="f" style="position:absolute;left:9953;top:10426;width:91;height:122">
              <v:path arrowok="t"/>
              <v:fill/>
            </v:shape>
            <v:shape coordorigin="10049,10428" coordsize="94,120" fillcolor="#231F1F" filled="t" path="m10111,10450l10111,10548,10082,10548,10082,10450,10049,10450,10049,10428,10142,10428,10142,10450,10111,10450xe" stroked="f" style="position:absolute;left:10049;top:10428;width:94;height:120">
              <v:path arrowok="t"/>
              <v:fill/>
            </v:shape>
            <v:shape coordorigin="10172,10428" coordsize="0,120" filled="f" path="m10172,10548l10172,10428e" strokecolor="#231F1F" stroked="t" strokeweight="1.41996pt" style="position:absolute;left:10172;top:10428;width:0;height:120">
              <v:path arrowok="t"/>
            </v:shape>
            <v:shape coordorigin="10200,10426" coordsize="58,130" fillcolor="#231F1F" filled="t" path="m10219,10555l10200,10555,10238,10426,10258,10426,10219,10555xe" stroked="f" style="position:absolute;left:10200;top:10426;width:58;height:130">
              <v:path arrowok="t"/>
              <v:fill/>
            </v:shape>
            <v:shape coordorigin="10270,10428" coordsize="77,120" fillcolor="#231F1F" filled="t" path="m10296,10450l10296,10476,10342,10476,10342,10498,10296,10498,10296,10526,10346,10526,10346,10548,10270,10548,10270,10428,10344,10428,10344,10450,10296,10450xe" stroked="f" style="position:absolute;left:10270;top:10428;width:77;height:120">
              <v:path arrowok="t"/>
              <v:fill/>
            </v:shape>
            <v:shape coordorigin="10354,10462" coordsize="94,86" fillcolor="#231F1F" filled="t" path="m10416,10548l10406,10534,10404,10529,10402,10524,10399,10519,10397,10524,10394,10529,10392,10534,10385,10548,10354,10548,10385,10505,10354,10462,10385,10462,10394,10476,10397,10481,10399,10486,10402,10488,10404,10483,10406,10478,10409,10476,10416,10462,10445,10462,10416,10502,10447,10548,10416,10548xe" stroked="f" style="position:absolute;left:10354;top:10462;width:94;height:86">
              <v:path arrowok="t"/>
              <v:fill/>
            </v:shape>
            <v:shape coordorigin="10452,10438" coordsize="58,113" fillcolor="#231F1F" filled="t" path="m10490,10524l10493,10529,10505,10529,10510,10526,10510,10548,10507,10550,10483,10550,10476,10548,10471,10543,10466,10538,10464,10529,10464,10481,10452,10481,10452,10462,10464,10462,10464,10445,10490,10438,10490,10462,10510,10462,10510,10481,10490,10481,10490,10524xe" stroked="f" style="position:absolute;left:10452;top:10438;width:58;height:113">
              <v:path arrowok="t"/>
              <v:fill/>
            </v:shape>
            <v:shape coordorigin="10526,10459" coordsize="53,89" fillcolor="#231F1F" filled="t" path="m10577,10486l10562,10486,10555,10490,10555,10498,10553,10500,10553,10548,10526,10548,10526,10462,10548,10462,10550,10478,10555,10464,10565,10459,10579,10459,10579,10486,10577,10486xe" stroked="f" style="position:absolute;left:10526;top:10459;width:53;height:89">
              <v:path arrowok="t"/>
              <v:fill/>
            </v:shape>
            <v:shape coordorigin="10586,10459" coordsize="82,91" fillcolor="#231F1F" filled="t" path="m10587,10521l10594,10503,10613,10493,10615,10510,10615,10529,10618,10531,10625,10550,10598,10550,10586,10538,10587,10521xe" stroked="f" style="position:absolute;left:10586;top:10459;width:82;height:91">
              <v:path arrowok="t"/>
              <v:fill/>
            </v:shape>
            <v:shape coordorigin="10586,10459" coordsize="82,91" fillcolor="#231F1F" filled="t" path="m10666,10543l10668,10548,10644,10548,10642,10541,10634,10548,10625,10550,10618,10531,10632,10531,10637,10526,10639,10522,10639,10507,10625,10507,10615,10510,10613,10493,10639,10490,10639,10486,10637,10478,10613,10478,10603,10481,10598,10483,10594,10466,10598,10464,10610,10459,10627,10459,10646,10462,10661,10476,10666,10498,10666,10543xe" stroked="f" style="position:absolute;left:10586;top:10459;width:82;height:91">
              <v:path arrowok="t"/>
              <v:fill/>
            </v:shape>
            <v:shape coordorigin="10721,10426" coordsize="84,125" fillcolor="#231F1F" filled="t" path="m10721,10543l10726,10522,10733,10524,10745,10529,10769,10529,10776,10524,10776,10507,10771,10502,10754,10498,10744,10493,10727,10481,10721,10462,10727,10444,10744,10431,10769,10426,10781,10426,10793,10428,10800,10433,10793,10454,10788,10452,10778,10447,10757,10447,10750,10454,10750,10466,10757,10471,10774,10476,10782,10481,10799,10494,10805,10512,10805,10515,10798,10533,10781,10546,10754,10550,10740,10550,10728,10548,10721,10543xe" stroked="f" style="position:absolute;left:10721;top:10426;width:84;height:125">
              <v:path arrowok="t"/>
              <v:fill/>
            </v:shape>
            <v:shape coordorigin="10822,10462" coordsize="84,89" fillcolor="#231F1F" filled="t" path="m10906,10548l10882,10548,10882,10536,10879,10536,10877,10541,10867,10550,10853,10550,10843,10549,10827,10538,10822,10512,10822,10462,10848,10462,10848,10522,10853,10529,10870,10529,10874,10524,10877,10519,10877,10462,10906,10462,10906,10548xe" stroked="f" style="position:absolute;left:10822;top:10462;width:84;height:89">
              <v:path arrowok="t"/>
              <v:fill/>
            </v:shape>
            <v:shape coordorigin="10927,10464" coordsize="31,36" fillcolor="#231F1F" filled="t" path="m10954,10495l10951,10474,10958,10464,10956,10486,10954,10495xe" stroked="f" style="position:absolute;left:10927;top:10464;width:31;height:36">
              <v:path arrowok="t"/>
              <v:fill/>
            </v:shape>
            <v:shape coordorigin="10927,10464" coordsize="31,36" fillcolor="#231F1F" filled="t" path="m10949,10462l10951,10474,10954,10495,10954,10517,10956,10524,10963,10529,10982,10529,10990,10519,10990,10490,10982,10481,10963,10481,10956,10486,10958,10464,10968,10459,10980,10459,10998,10464,11013,10480,11018,10505,11018,10507,11012,10531,10996,10546,10978,10550,10966,10550,10958,10546,10954,10541,10954,10584,10927,10584,10927,10462,10949,10462xe" stroked="f" style="position:absolute;left:10927;top:10464;width:31;height:36">
              <v:path arrowok="t"/>
              <v:fill/>
            </v:shape>
            <v:shape coordorigin="11033,10464" coordsize="34,36" fillcolor="#231F1F" filled="t" path="m11062,10495l11059,10474,11066,10464,11064,10486,11062,10495xe" stroked="f" style="position:absolute;left:11033;top:10464;width:34;height:36">
              <v:path arrowok="t"/>
              <v:fill/>
            </v:shape>
            <v:shape coordorigin="11033,10464" coordsize="34,36" fillcolor="#231F1F" filled="t" path="m11057,10462l11059,10474,11062,10495,11062,10517,11064,10524,11071,10529,11090,10529,11098,10519,11098,10490,11090,10481,11071,10481,11064,10486,11066,10464,11076,10459,11088,10459,11106,10464,11121,10480,11126,10505,11126,10507,11120,10531,11104,10546,11086,10550,11074,10550,11066,10546,11062,10541,11062,10584,11035,10584,11035,10469,11033,10462,11057,10462xe" stroked="f" style="position:absolute;left:11033;top:10464;width:34;height:36">
              <v:path arrowok="t"/>
              <v:fill/>
            </v:shape>
            <v:shape coordorigin="11138,10459" coordsize="72,91" fillcolor="#231F1F" filled="t" path="m11165,10505l11165,10519,11161,10464,11184,10459,11189,10459,11210,10467,11201,10493,11196,10478,11170,10478,11165,10493,11165,10505xe" stroked="f" style="position:absolute;left:11138;top:10459;width:72;height:91">
              <v:path arrowok="t"/>
              <v:fill/>
            </v:shape>
            <v:shape coordorigin="11138,10459" coordsize="72,91" fillcolor="#231F1F" filled="t" path="m11144,10528l11138,10505,11139,10499,11145,10477,11161,10464,11165,10519,11172,10531,11194,10531,11201,10522,11201,10493,11210,10467,11224,10483,11230,10505,11229,10511,11221,10533,11204,10546,11184,10550,11179,10550,11158,10543,11144,10528xe" stroked="f" style="position:absolute;left:11138;top:10459;width:72;height:91">
              <v:path arrowok="t"/>
              <v:fill/>
            </v:shape>
            <v:shape coordorigin="11246,10459" coordsize="55,89" fillcolor="#231F1F" filled="t" path="m11297,10486l11282,10486,11275,10490,11275,10498,11273,10500,11273,10548,11246,10548,11246,10462,11268,10462,11270,10478,11275,10464,11285,10459,11302,10459,11302,10486,11297,10486xe" stroked="f" style="position:absolute;left:11246;top:10459;width:55;height:89">
              <v:path arrowok="t"/>
              <v:fill/>
            </v:shape>
            <v:shape coordorigin="11311,10438" coordsize="58,113" fillcolor="#231F1F" filled="t" path="m11323,10529l11323,10481,11311,10481,11311,10462,11323,10462,11323,10445,11350,10438,11350,10462,11369,10462,11369,10481,11350,10481,11350,10524,11352,10529,11364,10529,11369,10526,11369,10548,11364,10550,11342,10550,11335,10548,11330,10543,11326,10538,11323,10529xe" stroked="f" style="position:absolute;left:11311;top:10438;width:58;height:113">
              <v:path arrowok="t"/>
              <v:fill/>
            </v:shape>
            <v:shape style="position:absolute;left:9936;top:10413;width:4537;height:385" type="#_x0000_t75">
              <v:imagedata o:title="" r:id="rId61"/>
            </v:shape>
            <v:shape style="position:absolute;left:9945;top:10893;width:4076;height:145" type="#_x0000_t75">
              <v:imagedata o:title="" r:id="rId62"/>
            </v:shape>
            <v:shape style="position:absolute;left:9938;top:11131;width:4556;height:387" type="#_x0000_t75">
              <v:imagedata o:title="" r:id="rId63"/>
            </v:shape>
            <v:shape style="position:absolute;left:9633;top:1804;width:555;height:555" type="#_x0000_t75">
              <v:imagedata o:title="" r:id="rId64"/>
            </v:shape>
            <v:shape coordorigin="6744,11818" coordsize="1985,120" fillcolor="#D45D1F" filled="t" path="m6744,11818l8729,11818,8729,11938,6744,11938,6744,11818xe" stroked="f" style="position:absolute;left:6744;top:11818;width:1985;height:120">
              <v:path arrowok="t"/>
              <v:fill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pict>
          <v:group coordorigin="72,0" coordsize="15697,12240" style="position:absolute;margin-left:3.585pt;margin-top:0pt;width:784.83pt;height:612pt;mso-position-horizontal-relative:page;mso-position-vertical-relative:page;z-index:-8424">
            <v:shape coordorigin="79,0" coordsize="15682,12240" fillcolor="#2B9775" filled="t" path="m15761,0l15761,12240,79,12240,79,0,15761,0xe" stroked="f" style="position:absolute;left:79;top:0;width:15682;height:12240">
              <v:path arrowok="t"/>
              <v:fill/>
            </v:shape>
            <v:shape coordorigin="818,0" coordsize="161,158" fillcolor="#FFFFFF" filled="t" path="m854,150l839,137,827,120,821,98,818,70,818,0,869,0,869,72,871,92,880,111,898,118,912,114,924,99,929,72,929,0,979,0,979,73,976,98,969,120,957,136,941,149,920,156,895,158,874,156,854,150xe" stroked="f" style="position:absolute;left:818;top:0;width:161;height:158">
              <v:path arrowok="t"/>
              <v:fill/>
            </v:shape>
            <v:shape coordorigin="1013,0" coordsize="163,154" fillcolor="#FFFFFF" filled="t" path="m1176,0l1130,0,1130,31,1131,51,1131,71,1133,89,1125,70,1116,52,1107,34,1102,24,1089,0,1013,0,1013,154,1058,154,1058,24,1067,42,1075,61,1084,80,1090,91,1123,154,1176,154,1176,0xe" stroked="f" style="position:absolute;left:1013;top:0;width:163;height:154">
              <v:path arrowok="t"/>
              <v:fill/>
            </v:shape>
            <v:shape coordorigin="1236,0" coordsize="0,154" filled="f" path="m1236,154l1236,0e" strokecolor="#FFFFFF" stroked="t" strokeweight="2.74pt" style="position:absolute;left:1236;top:0;width:0;height:154">
              <v:path arrowok="t"/>
            </v:shape>
            <v:shape coordorigin="1284,0" coordsize="149,154" fillcolor="#FFFFFF" filled="t" path="m1385,7l1433,7,1433,0,1284,0,1284,7,1332,7,1332,154,1385,154,1385,7xe" stroked="f" style="position:absolute;left:1284;top:0;width:149;height:154">
              <v:path arrowok="t"/>
              <v:fill/>
            </v:shape>
            <v:shape coordorigin="1517,0" coordsize="91,154" fillcolor="#FFFFFF" filled="t" path="m1608,0l1517,0,1524,34,1560,17,1560,154,1608,154,1608,0xe" stroked="f" style="position:absolute;left:1517;top:0;width:91;height:154">
              <v:path arrowok="t"/>
              <v:fill/>
            </v:shape>
            <v:shape coordorigin="1805,0" coordsize="149,158" fillcolor="#FFFFFF" filled="t" path="m1931,156l1949,151,1954,149,1946,110,1939,113,1925,115,1913,115,1889,111,1872,99,1861,81,1858,60,1862,35,1875,17,1893,8,1913,5,1927,5,1939,7,1946,12,1949,0,1827,0,1817,14,1808,35,1805,59,1805,62,1807,84,1813,104,1823,122,1837,137,1856,148,1879,156,1906,158,1931,156xe" stroked="f" style="position:absolute;left:1805;top:0;width:149;height:158">
              <v:path arrowok="t"/>
              <v:fill/>
            </v:shape>
            <v:shape coordorigin="1966,14" coordsize="92,144" fillcolor="#FFFFFF" filled="t" path="m2054,70l2054,62,2052,46,2021,46,2038,14,2057,17,2054,70xe" stroked="f" style="position:absolute;left:1966;top:14;width:92;height:144">
              <v:path arrowok="t"/>
              <v:fill/>
            </v:shape>
            <v:shape coordorigin="1966,14" coordsize="92,144" fillcolor="#FFFFFF" filled="t" path="m2050,120l2076,120,2088,115,2093,149,2083,153,2063,157,2042,158,2035,158,2011,154,1992,144,1978,129,1969,109,1966,86,1966,85,1969,66,1977,47,1991,30,2011,19,2038,14,2021,46,2014,60,2014,70,2054,70,2057,17,2078,26,2092,41,2100,61,2102,84,2102,91,2100,101,2100,103,2014,103,2016,115,2033,120,2050,120xe" stroked="f" style="position:absolute;left:1966;top:14;width:92;height:144">
              <v:path arrowok="t"/>
              <v:fill/>
            </v:shape>
            <v:shape coordorigin="2149,0" coordsize="0,154" filled="f" path="m2149,154l2149,0e" strokecolor="#FFFFFF" stroked="t" strokeweight="2.62pt" style="position:absolute;left:2149;top:0;width:0;height:154">
              <v:path arrowok="t"/>
            </v:shape>
            <v:shape coordorigin="2231,0" coordsize="0,154" filled="f" path="m2231,154l2231,0e" strokecolor="#FFFFFF" stroked="t" strokeweight="2.62pt" style="position:absolute;left:2231;top:0;width:0;height:154">
              <v:path arrowok="t"/>
            </v:shape>
            <v:shape coordorigin="2280,14" coordsize="110,144" fillcolor="#FFFFFF" filled="t" path="m2333,50l2333,60,2338,62,2354,70,2372,77,2386,91,2390,110,2387,128,2376,144,2356,154,2328,158,2317,158,2297,154,2280,146,2290,113,2297,118,2316,122,2338,122,2342,120,2342,110,2340,108,2326,103,2302,92,2289,77,2285,60,2287,45,2299,29,2318,18,2345,14,2347,14,2369,16,2386,22,2376,55,2371,53,2357,48,2338,48,2333,50xe" stroked="f" style="position:absolute;left:2280;top:14;width:110;height:144">
              <v:path arrowok="t"/>
              <v:fill/>
            </v:shape>
            <v:shape coordorigin="823,274" coordsize="283,408" fillcolor="#FFFFFF" filled="t" path="m883,294l902,285,924,279,946,275,970,274,987,274,1010,277,1032,283,1052,291,1070,303,1084,317,1095,336,1102,358,1104,384,1102,406,1094,427,1083,444,1066,457,1046,466,1022,470,1022,473,1049,479,1068,488,1084,502,1096,519,1104,540,1106,564,1106,574,1103,597,1095,618,1085,635,1070,650,1053,661,1034,670,1011,677,987,680,960,682,958,682,934,680,911,677,890,671,871,662,855,650,842,634,832,614,825,590,823,562,905,562,905,570,910,593,921,611,938,622,962,626,970,626,992,620,1010,607,1021,589,1025,566,1024,551,1016,529,1003,514,984,506,961,502,936,502,936,442,945,442,968,442,989,436,1005,425,1016,408,1020,384,1017,363,1006,345,989,335,965,331,960,331,938,337,922,350,913,370,910,394,828,394,828,382,832,358,840,338,851,320,866,306,883,294xe" stroked="f" style="position:absolute;left:823;top:274;width:283;height:408">
              <v:path arrowok="t"/>
              <v:fill/>
            </v:shape>
            <v:shape coordorigin="1357,281" coordsize="104,138" fillcolor="#FFFFFF" filled="t" path="m1357,281l1367,281,1381,282,1397,284,1415,287,1434,292,1453,299,1461,419,1452,399,1441,381,1427,366,1410,354,1390,346,1368,340,1357,281xe" stroked="f" style="position:absolute;left:1357;top:281;width:104;height:138">
              <v:path arrowok="t"/>
              <v:fill/>
            </v:shape>
            <v:shape coordorigin="1142,281" coordsize="415,394" fillcolor="#FFFFFF" filled="t" path="m1190,617l1190,338,1142,338,1142,281,1357,281,1368,340,1342,338,1274,338,1274,617,1342,617,1353,616,1377,613,1398,607,1417,597,1433,584,1446,568,1456,549,1463,528,1467,504,1469,478,1469,466,1466,442,1461,419,1453,299,1473,309,1492,321,1509,337,1525,356,1538,380,1549,407,1555,440,1558,478,1557,489,1555,514,1551,538,1544,559,1535,579,1524,597,1511,613,1496,628,1480,640,1461,650,1441,659,1420,666,1397,671,1372,673,1346,674,1142,674,1142,617,1190,617xe" stroked="f" style="position:absolute;left:1142;top:281;width:415;height:394">
              <v:path arrowok="t"/>
              <v:fill/>
            </v:shape>
            <v:shape coordorigin="1752,281" coordsize="413,401" fillcolor="#FFFFFF" filled="t" path="m1994,338l1994,281,2165,281,2165,338,2124,338,2124,538,2123,555,2119,576,2111,595,2101,614,2088,630,2072,645,2054,657,2034,668,2012,675,1989,680,1963,682,1957,682,1921,679,1890,672,1865,662,1844,649,1828,634,1815,618,1806,601,1800,584,1795,567,1793,552,1793,538,1793,338,1752,338,1752,281,1930,281,1930,338,1877,338,1877,518,1877,536,1879,556,1884,576,1893,596,1909,611,1932,622,1963,626,1985,625,2011,616,2029,601,2040,583,2046,563,2049,543,2050,525,2050,338,1994,338xe" stroked="f" style="position:absolute;left:1752;top:281;width:413;height:401">
              <v:path arrowok="t"/>
              <v:fill/>
            </v:shape>
            <v:shape coordorigin="2194,384" coordsize="348,290" fillcolor="#FFFFFF" filled="t" path="m2314,619l2350,619,2350,674,2194,674,2194,619,2232,619,2232,446,2194,446,2194,394,2306,394,2306,442,2313,431,2327,414,2343,402,2361,392,2381,386,2402,384,2416,384,2441,389,2461,397,2477,409,2489,425,2497,445,2502,468,2503,494,2503,619,2542,619,2542,674,2386,674,2386,619,2422,619,2422,499,2420,482,2411,462,2395,447,2374,442,2353,445,2335,457,2323,475,2316,496,2314,518,2314,619xe" stroked="f" style="position:absolute;left:2194;top:384;width:348;height:290">
              <v:path arrowok="t"/>
              <v:fill/>
            </v:shape>
            <v:shape coordorigin="2580,394" coordsize="158,281" fillcolor="#FFFFFF" filled="t" path="m2738,619l2738,674,2580,674,2580,619,2618,619,2618,446,2580,446,2580,394,2700,394,2700,619,2738,619xe" stroked="f" style="position:absolute;left:2580;top:394;width:158;height:281">
              <v:path arrowok="t"/>
              <v:fill/>
            </v:shape>
            <v:shape coordorigin="2616,313" coordsize="84,0" filled="f" path="m2616,313l2700,313e" strokecolor="#FFFFFF" stroked="t" strokeweight="4.06pt" style="position:absolute;left:2616;top:313;width:84;height:0">
              <v:path arrowok="t"/>
            </v:shape>
            <v:shape coordorigin="2755,310" coordsize="221,372" fillcolor="#FFFFFF" filled="t" path="m2976,583l2976,605,2972,628,2964,647,2952,662,2936,673,2914,679,2887,682,2865,679,2843,671,2825,658,2812,642,2804,623,2801,602,2801,446,2755,446,2755,394,2801,394,2801,338,2880,310,2880,394,2957,394,2957,446,2880,446,2880,583,2880,595,2885,617,2904,626,2915,624,2926,605,2928,583,2976,583xe" stroked="f" style="position:absolute;left:2755;top:310;width:221;height:372">
              <v:path arrowok="t"/>
              <v:fill/>
            </v:shape>
            <v:shape coordorigin="3362,281" coordsize="65,106" fillcolor="#FFFFFF" filled="t" path="m3362,281l3366,281,3386,282,3407,284,3428,289,3416,387,3408,363,3393,349,3374,342,3362,281xe" stroked="f" style="position:absolute;left:3362;top:281;width:65;height:106">
              <v:path arrowok="t"/>
              <v:fill/>
            </v:shape>
            <v:shape coordorigin="3149,281" coordsize="353,394" fillcolor="#FFFFFF" filled="t" path="m3365,468l3386,462,3403,451,3414,433,3418,406,3416,387,3428,289,3447,296,3465,307,3480,323,3491,343,3499,369,3502,401,3501,414,3498,442,3490,465,3480,484,3466,499,3450,510,3431,518,3410,524,3387,527,3362,528,3286,528,3286,617,3350,617,3350,674,3149,674,3149,617,3204,617,3204,338,3149,338,3149,281,3362,281,3374,342,3352,339,3329,338,3286,338,3286,470,3341,470,3365,468xe" stroked="f" style="position:absolute;left:3149;top:281;width:353;height:394">
              <v:path arrowok="t"/>
              <v:fill/>
            </v:shape>
            <v:shape coordorigin="3545,274" coordsize="158,401" fillcolor="#FFFFFF" filled="t" path="m3703,619l3703,674,3545,674,3545,619,3586,619,3586,326,3545,326,3545,274,3665,274,3665,619,3703,619xe" stroked="f" style="position:absolute;left:3545;top:274;width:158;height:401">
              <v:path arrowok="t"/>
              <v:fill/>
            </v:shape>
            <v:shape coordorigin="3746,384" coordsize="293,298" fillcolor="#FFFFFF" filled="t" path="m3821,478l3746,478,3747,470,3753,445,3763,426,3778,411,3795,400,3815,392,3837,387,3860,385,3883,384,3903,385,3929,388,3951,395,3968,405,3981,419,3991,436,3998,456,4002,481,4003,509,4003,619,4039,619,4039,674,3929,674,3929,634,3925,639,3911,656,3895,669,3878,676,3858,680,3835,682,3820,681,3814,590,3818,610,3832,624,3854,629,3869,628,3890,620,3907,608,3919,590,3926,569,3929,545,3890,545,3878,545,3853,548,3854,498,3877,497,3900,497,3929,497,3929,475,3927,463,3917,445,3898,435,3874,432,3861,433,3841,440,3827,455,3821,478xe" stroked="f" style="position:absolute;left:3746;top:384;width:293;height:298">
              <v:path arrowok="t"/>
              <v:fill/>
            </v:shape>
            <v:shape coordorigin="3737,498" coordsize="117,183" fillcolor="#FFFFFF" filled="t" path="m3798,676l3778,668,3761,655,3748,639,3740,618,3737,593,3737,580,3743,556,3754,537,3769,522,3787,512,3808,505,3830,500,3854,498,3853,548,3832,555,3819,569,3814,590,3820,681,3798,676xe" stroked="f" style="position:absolute;left:3737;top:498;width:117;height:183">
              <v:path arrowok="t"/>
              <v:fill/>
            </v:shape>
            <v:shape coordorigin="4068,384" coordsize="348,290" fillcolor="#FFFFFF" filled="t" path="m4186,619l4222,619,4222,674,4068,674,4068,619,4106,619,4106,446,4068,446,4068,394,4178,394,4178,442,4181,442,4188,431,4201,414,4217,402,4235,392,4255,386,4277,384,4288,384,4314,388,4334,396,4350,409,4362,425,4369,444,4374,468,4375,494,4375,619,4416,619,4416,674,4260,674,4260,619,4296,619,4296,499,4294,482,4285,462,4270,447,4248,442,4226,446,4208,458,4195,475,4188,496,4186,518,4186,619xe" stroked="f" style="position:absolute;left:4068;top:384;width:348;height:290">
              <v:path arrowok="t"/>
              <v:fill/>
            </v:shape>
            <v:shape coordorigin="4459,384" coordsize="348,290" fillcolor="#FFFFFF" filled="t" path="m4579,619l4615,619,4615,674,4459,674,4459,619,4500,619,4500,446,4459,446,4459,394,4572,394,4572,442,4579,431,4592,414,4608,402,4627,392,4647,386,4668,384,4682,384,4707,389,4727,397,4743,409,4755,425,4763,445,4767,468,4769,494,4769,619,4807,619,4807,674,4654,674,4654,619,4690,619,4690,499,4687,481,4678,461,4662,447,4639,442,4618,445,4601,457,4588,475,4581,496,4579,518,4579,619xe" stroked="f" style="position:absolute;left:4459;top:384;width:348;height:290">
              <v:path arrowok="t"/>
              <v:fill/>
            </v:shape>
            <v:shape coordorigin="4846,394" coordsize="158,281" fillcolor="#FFFFFF" filled="t" path="m5004,619l5004,674,4846,674,4846,619,4886,619,4886,446,4846,446,4846,394,4966,394,4966,619,5004,619xe" stroked="f" style="position:absolute;left:4846;top:394;width:158;height:281">
              <v:path arrowok="t"/>
              <v:fill/>
            </v:shape>
            <v:shape coordorigin="4882,313" coordsize="84,0" filled="f" path="m4882,313l4966,313e" strokecolor="#FFFFFF" stroked="t" strokeweight="4.06pt" style="position:absolute;left:4882;top:313;width:84;height:0">
              <v:path arrowok="t"/>
            </v:shape>
            <v:shape coordorigin="5042,384" coordsize="348,290" fillcolor="#FFFFFF" filled="t" path="m5162,619l5198,619,5198,674,5042,674,5042,619,5083,619,5083,446,5042,446,5042,394,5155,394,5155,442,5162,431,5175,414,5192,402,5210,392,5230,386,5251,384,5265,384,5290,389,5310,397,5326,409,5338,425,5346,445,5351,468,5352,494,5352,619,5390,619,5390,674,5237,674,5237,619,5273,619,5273,499,5270,481,5261,461,5245,447,5222,442,5202,445,5184,457,5172,475,5165,496,5162,518,5162,619xe" stroked="f" style="position:absolute;left:5042;top:384;width:348;height:290">
              <v:path arrowok="t"/>
              <v:fill/>
            </v:shape>
            <v:shape coordorigin="5426,386" coordsize="334,398" fillcolor="#FFFFFF" filled="t" path="m5426,533l5427,515,5430,492,5435,470,5443,449,5454,432,5468,416,5484,404,5504,394,5527,388,5554,386,5559,387,5582,390,5602,397,5619,408,5633,421,5645,437,5647,437,5647,394,5760,394,5760,446,5719,446,5719,650,5718,671,5714,692,5708,711,5699,728,5686,744,5671,758,5652,769,5629,778,5602,783,5570,785,5542,784,5516,780,5494,773,5476,763,5461,750,5451,734,5444,715,5441,691,5527,691,5527,708,5534,718,5544,725,5554,730,5580,730,5593,728,5612,719,5627,703,5636,683,5640,660,5640,629,5638,631,5624,645,5608,656,5592,664,5572,668,5546,670,5544,670,5535,597,5553,608,5575,612,5587,611,5609,604,5625,592,5636,574,5643,552,5645,528,5645,519,5641,496,5633,475,5621,459,5602,448,5578,444,5564,445,5542,453,5527,467,5516,486,5510,507,5508,530,5508,537,5512,561,5521,581,5520,667,5499,660,5480,649,5464,635,5451,619,5440,600,5433,579,5428,556,5426,533xe" stroked="f" style="position:absolute;left:5426;top:386;width:334;height:398">
              <v:path arrowok="t"/>
              <v:fill/>
            </v:shape>
            <v:shape coordorigin="5520,581" coordsize="24,89" fillcolor="#FFFFFF" filled="t" path="m5544,670l5520,667,5521,581,5535,597,5544,670xe" stroked="f" style="position:absolute;left:5520;top:581;width:24;height:89">
              <v:path arrowok="t"/>
              <v:fill/>
            </v:shape>
            <v:shape coordorigin="5806,586" coordsize="89,166" fillcolor="#FFFFFF" filled="t" path="m5863,751l5810,751,5839,674,5806,674,5806,586,5894,586,5894,674,5863,751xe" stroked="f" style="position:absolute;left:5806;top:586;width:89;height:166">
              <v:path arrowok="t"/>
              <v:fill/>
            </v:shape>
            <v:shape coordorigin="6098,384" coordsize="274,298" fillcolor="#FFFFFF" filled="t" path="m6184,509l6182,533,6183,549,6186,573,6193,594,6205,611,6223,622,6247,626,6262,625,6281,615,6294,599,6300,576,6372,576,6366,605,6357,625,6345,643,6330,657,6312,668,6292,675,6270,680,6247,682,6238,681,6209,678,6183,671,6161,661,6143,647,6129,632,6117,615,6109,597,6103,578,6099,559,6098,540,6098,536,6100,511,6104,487,6110,465,6119,445,6130,428,6144,413,6161,400,6180,391,6203,386,6228,384,6235,384,6256,388,6275,396,6291,409,6305,425,6305,394,6365,394,6365,502,6302,502,6302,492,6298,471,6288,456,6285,451,6269,442,6245,439,6229,441,6210,450,6197,465,6188,486,6184,509xe" stroked="f" style="position:absolute;left:6098;top:384;width:274;height:298">
              <v:path arrowok="t"/>
              <v:fill/>
            </v:shape>
            <v:shape coordorigin="6391,384" coordsize="300,298" fillcolor="#FFFFFF" filled="t" path="m6391,533l6392,519,6395,495,6401,472,6411,452,6423,435,6437,420,6454,407,6473,397,6494,390,6489,468,6480,488,6474,510,6473,533,6474,551,6478,574,6486,594,6499,611,6517,622,6540,626,6559,624,6578,614,6592,599,6601,579,6606,556,6607,533,6607,517,6603,495,6595,474,6583,457,6600,394,6620,402,6638,414,6653,428,6667,444,6677,463,6685,484,6690,507,6691,533,6691,548,6687,573,6680,595,6671,614,6659,632,6644,647,6627,659,6608,669,6587,676,6564,680,6540,682,6527,681,6504,678,6483,672,6463,664,6445,652,6429,638,6416,622,6406,603,6398,582,6393,558,6391,533xe" stroked="f" style="position:absolute;left:6391;top:384;width:300;height:298">
              <v:path arrowok="t"/>
              <v:fill/>
            </v:shape>
            <v:shape coordorigin="6391,384" coordsize="300,298" fillcolor="#FFFFFF" filled="t" path="m6489,468l6494,390,6516,385,6540,384,6555,385,6578,388,6600,394,6583,457,6565,446,6540,442,6524,443,6504,453,6489,468xe" stroked="f" style="position:absolute;left:6391;top:384;width:300;height:298">
              <v:path arrowok="t"/>
              <v:fill/>
            </v:shape>
            <v:shape coordorigin="6727,384" coordsize="348,290" fillcolor="#FFFFFF" filled="t" path="m6845,619l6881,619,6881,674,6727,674,6727,619,6766,619,6766,446,6727,446,6727,394,6838,394,6838,442,6840,442,6846,432,6859,416,6875,402,6893,392,6913,386,6934,384,6947,384,6972,389,6992,397,7008,409,7020,425,7028,445,7033,468,7034,494,7034,619,7075,619,7075,674,6919,674,6919,619,6955,619,6955,499,6953,481,6944,461,6928,447,6905,442,6884,445,6866,457,6854,475,6847,496,6845,518,6845,619xe" stroked="f" style="position:absolute;left:6727;top:384;width:348;height:290">
              <v:path arrowok="t"/>
              <v:fill/>
            </v:shape>
            <v:shape coordorigin="7097,310" coordsize="221,372" fillcolor="#FFFFFF" filled="t" path="m7318,583l7317,605,7314,628,7306,647,7294,662,7277,673,7256,679,7229,682,7207,679,7185,671,7167,658,7154,642,7145,623,7142,602,7142,446,7097,446,7097,394,7142,394,7142,338,7222,310,7222,394,7298,394,7298,446,7222,446,7222,583,7222,595,7227,617,7246,626,7257,624,7268,605,7270,583,7318,583xe" stroked="f" style="position:absolute;left:7097;top:310;width:221;height:372">
              <v:path arrowok="t"/>
              <v:fill/>
            </v:shape>
            <v:shape coordorigin="7337,394" coordsize="158,281" fillcolor="#FFFFFF" filled="t" path="m7495,619l7495,674,7337,674,7337,619,7375,619,7375,446,7337,446,7337,394,7457,394,7457,619,7495,619xe" stroked="f" style="position:absolute;left:7337;top:394;width:158;height:281">
              <v:path arrowok="t"/>
              <v:fill/>
            </v:shape>
            <v:shape coordorigin="7373,313" coordsize="84,0" filled="f" path="m7373,313l7457,313e" strokecolor="#FFFFFF" stroked="t" strokeweight="4.06pt" style="position:absolute;left:7373;top:313;width:84;height:0">
              <v:path arrowok="t"/>
            </v:shape>
            <v:shape coordorigin="7534,384" coordsize="348,290" fillcolor="#FFFFFF" filled="t" path="m7654,619l7690,619,7690,674,7534,674,7534,619,7574,619,7574,446,7534,446,7534,394,7646,394,7646,442,7653,431,7667,414,7683,402,7701,392,7721,386,7742,384,7756,384,7781,389,7801,397,7817,409,7829,425,7837,445,7842,468,7843,494,7843,619,7882,619,7882,674,7728,674,7728,619,7764,619,7764,499,7762,481,7753,461,7736,447,7714,442,7693,445,7675,457,7663,475,7656,496,7654,518,7654,619xe" stroked="f" style="position:absolute;left:7534;top:384;width:348;height:290">
              <v:path arrowok="t"/>
              <v:fill/>
            </v:shape>
            <v:shape coordorigin="7908,394" coordsize="348,288" fillcolor="#FFFFFF" filled="t" path="m8011,677l7991,669,7975,657,7963,641,7955,622,7950,598,7949,571,7949,446,7908,446,7908,394,8028,394,8028,569,8030,587,8039,607,8056,621,8078,626,8099,623,8117,611,8129,593,8136,572,8138,550,8138,446,8102,446,8102,394,8218,394,8218,619,8256,619,8256,674,8146,674,8146,626,8143,626,8138,635,8125,651,8109,664,8090,674,8070,680,8050,682,8036,681,8011,677xe" stroked="f" style="position:absolute;left:7908;top:394;width:348;height:288">
              <v:path arrowok="t"/>
              <v:fill/>
            </v:shape>
            <v:shape coordorigin="8280,384" coordsize="189,298" fillcolor="#FFFFFF" filled="t" path="m8450,443l8426,439,8412,441,8391,449,8406,386,8431,384,8446,385,8468,388,8469,453,8450,443xe" stroked="f" style="position:absolute;left:8280;top:384;width:189;height:298">
              <v:path arrowok="t"/>
              <v:fill/>
            </v:shape>
            <v:shape coordorigin="8280,384" coordsize="189,298" fillcolor="#FFFFFF" filled="t" path="m8391,449l8376,463,8367,483,8364,506,8489,506,8488,492,8481,470,8469,453,8468,388,8488,395,8507,405,8524,417,8539,432,8551,450,8560,470,8566,492,8567,519,8568,538,8568,557,8364,557,8367,581,8376,601,8390,616,8410,625,8434,629,8444,628,8464,622,8480,609,8489,588,8566,588,8557,615,8546,633,8532,649,8516,661,8497,670,8477,677,8454,680,8431,682,8413,681,8388,677,8366,671,8346,662,8329,650,8314,636,8302,619,8292,600,8285,579,8281,556,8280,530,8280,517,8284,494,8290,472,8299,453,8311,435,8325,420,8342,408,8361,397,8383,390,8406,386,8391,449xe" stroked="f" style="position:absolute;left:8280;top:384;width:189;height:298">
              <v:path arrowok="t"/>
              <v:fill/>
            </v:shape>
            <v:shape coordorigin="8599,274" coordsize="334,408" fillcolor="#FFFFFF" filled="t" path="m8697,599l8709,614,8723,623,8741,626,8773,622,8792,613,8805,598,8814,579,8819,557,8820,530,8819,513,8814,490,8805,470,8791,455,8772,445,8748,442,8733,443,8713,452,8699,466,8690,486,8685,509,8683,533,8687,677,8666,669,8649,658,8633,643,8621,626,8612,606,8605,585,8601,562,8599,538,8601,509,8605,483,8612,459,8622,439,8635,422,8649,408,8666,398,8684,390,8705,386,8726,384,8752,387,8773,394,8790,405,8804,419,8813,434,8815,434,8815,326,8774,326,8774,274,8894,274,8894,619,8933,619,8933,674,8822,674,8822,626,8820,626,8812,639,8798,656,8783,668,8765,676,8745,680,8722,682,8710,681,8697,599xe" stroked="f" style="position:absolute;left:8599;top:274;width:334;height:408">
              <v:path arrowok="t"/>
              <v:fill/>
            </v:shape>
            <v:shape coordorigin="8683,533" coordsize="27,148" fillcolor="#FFFFFF" filled="t" path="m8683,533l8684,549,8688,577,8697,599,8710,681,8687,677,8683,533xe" stroked="f" style="position:absolute;left:8683;top:533;width:27;height:148">
              <v:path arrowok="t"/>
              <v:fill/>
            </v:shape>
            <v:shape coordorigin="799,1205" coordsize="5645,8143" fillcolor="#FFFFFF" filled="t" path="m799,9348l799,1205,6444,1205,6444,9348,799,9348xe" stroked="f" style="position:absolute;left:799;top:1205;width:5645;height:8143">
              <v:path arrowok="t"/>
              <v:fill/>
            </v:shape>
            <v:shape coordorigin="1046,1428" coordsize="130,216" fillcolor="#2B9775" filled="t" path="m1176,1428l1152,1507,1151,1503,1147,1483,1142,1464,1141,1468,1111,1428,1176,1428xe" stroked="f" style="position:absolute;left:1046;top:1428;width:130;height:216">
              <v:path arrowok="t"/>
              <v:fill/>
            </v:shape>
            <v:shape coordorigin="1046,1428" coordsize="130,216" fillcolor="#2B9775" filled="t" path="m1152,1507l1176,1428,1243,1644,1190,1644,1174,1589,1111,1589,1097,1644,1046,1644,1111,1428,1141,1468,1136,1488,1133,1507,1118,1553,1166,1553,1152,1507xe" stroked="f" style="position:absolute;left:1046;top:1428;width:130;height:216">
              <v:path arrowok="t"/>
              <v:fill/>
            </v:shape>
            <v:shape coordorigin="1262,1483" coordsize="118,163" fillcolor="#2B9775" filled="t" path="m1270,1601l1273,1602,1292,1609,1313,1613,1327,1613,1332,1608,1332,1591,1327,1589,1310,1582,1304,1579,1281,1567,1269,1552,1265,1536,1265,1532,1271,1512,1284,1497,1304,1487,1330,1483,1334,1483,1356,1487,1373,1493,1366,1526,1358,1522,1344,1517,1318,1517,1313,1522,1313,1538,1318,1541,1337,1548,1343,1550,1364,1562,1376,1577,1380,1596,1380,1600,1374,1619,1361,1633,1340,1643,1313,1646,1299,1646,1278,1642,1262,1637,1270,1601xe" stroked="f" style="position:absolute;left:1262;top:1483;width:118;height:163">
              <v:path arrowok="t"/>
              <v:fill/>
            </v:shape>
            <v:shape coordorigin="1399,1483" coordsize="120,163" fillcolor="#2B9775" filled="t" path="m1409,1601l1412,1602,1431,1609,1452,1613,1466,1613,1471,1608,1471,1591,1466,1589,1450,1582,1443,1579,1420,1567,1408,1552,1404,1536,1404,1532,1410,1512,1423,1497,1443,1487,1469,1483,1474,1483,1495,1487,1512,1493,1502,1526,1498,1522,1483,1517,1457,1517,1452,1522,1452,1538,1457,1541,1476,1548,1482,1550,1504,1562,1516,1577,1519,1596,1519,1600,1513,1619,1500,1633,1480,1643,1452,1646,1436,1646,1415,1642,1399,1637,1409,1601xe" stroked="f" style="position:absolute;left:1399;top:1483;width:120;height:163">
              <v:path arrowok="t"/>
              <v:fill/>
            </v:shape>
            <v:shape coordorigin="1538,1483" coordsize="99,163" fillcolor="#2B9775" filled="t" path="m1618,1483l1638,1527,1615,1517,1612,1517,1593,1529,1593,1487,1618,1483xe" stroked="f" style="position:absolute;left:1538;top:1483;width:99;height:163">
              <v:path arrowok="t"/>
              <v:fill/>
            </v:shape>
            <v:shape coordorigin="1538,1483" coordsize="99,163" fillcolor="#2B9775" filled="t" path="m1630,1610l1634,1610,1655,1608,1673,1603,1680,1637,1663,1642,1644,1645,1622,1646,1602,1645,1580,1638,1562,1626,1549,1610,1541,1591,1538,1567,1540,1551,1546,1530,1557,1512,1572,1497,1593,1487,1593,1529,1586,1548,1644,1548,1644,1546,1638,1527,1618,1483,1628,1484,1651,1490,1669,1503,1681,1521,1687,1541,1690,1562,1690,1570,1687,1577,1687,1582,1586,1582,1590,1593,1606,1606,1630,1610xe" stroked="f" style="position:absolute;left:1538;top:1483;width:99;height:163">
              <v:path arrowok="t"/>
              <v:fill/>
            </v:shape>
            <v:shape coordorigin="1709,1483" coordsize="118,163" fillcolor="#2B9775" filled="t" path="m1718,1601l1720,1602,1737,1609,1759,1613,1774,1613,1781,1608,1781,1591,1776,1589,1757,1582,1748,1579,1728,1566,1716,1552,1714,1536,1714,1534,1719,1513,1731,1497,1751,1487,1776,1483,1781,1483,1803,1487,1819,1493,1812,1526,1805,1522,1790,1517,1766,1517,1759,1522,1759,1538,1766,1541,1786,1548,1790,1549,1811,1561,1823,1577,1826,1596,1826,1600,1821,1619,1808,1633,1788,1643,1759,1646,1746,1646,1725,1642,1709,1637,1718,1601xe" stroked="f" style="position:absolute;left:1709;top:1483;width:118;height:163">
              <v:path arrowok="t"/>
              <v:fill/>
            </v:shape>
            <v:shape coordorigin="1848,1483" coordsize="118,163" fillcolor="#2B9775" filled="t" path="m1855,1601l1859,1602,1878,1609,1898,1613,1913,1613,1920,1608,1920,1591,1915,1589,1896,1582,1890,1579,1868,1567,1855,1552,1850,1536,1851,1532,1856,1512,1870,1497,1890,1487,1915,1483,1921,1483,1942,1487,1958,1493,1951,1526,1944,1522,1930,1517,1906,1517,1898,1522,1898,1538,1906,1541,1925,1548,1929,1549,1950,1561,1962,1577,1966,1596,1965,1600,1960,1619,1947,1633,1927,1643,1898,1646,1885,1646,1864,1642,1848,1637,1855,1601xe" stroked="f" style="position:absolute;left:1848;top:1483;width:118;height:163">
              <v:path arrowok="t"/>
              <v:fill/>
            </v:shape>
            <v:shape coordorigin="1994,1483" coordsize="238,161" fillcolor="#2B9775" filled="t" path="m2141,1541l2138,1543,2138,1644,2090,1644,2090,1536,2083,1524,2054,1524,2047,1534,2045,1541,2042,1543,2042,1644,1997,1644,1997,1536,1997,1527,1995,1506,1994,1488,2035,1488,2038,1510,2045,1500,2061,1488,2086,1483,2098,1485,2117,1494,2129,1510,2136,1502,2143,1495,2150,1490,2160,1486,2170,1483,2179,1483,2185,1483,2204,1489,2219,1502,2229,1522,2232,1550,2232,1644,2186,1644,2186,1555,2180,1532,2162,1524,2150,1524,2143,1531,2141,1541xe" stroked="f" style="position:absolute;left:1994;top:1483;width:238;height:161">
              <v:path arrowok="t"/>
              <v:fill/>
            </v:shape>
            <v:shape coordorigin="2263,1483" coordsize="98,163" fillcolor="#2B9775" filled="t" path="m2361,1527l2340,1517,2334,1517,2315,1530,2309,1548,2316,1487,2342,1483,2361,1527xe" stroked="f" style="position:absolute;left:2263;top:1483;width:98;height:163">
              <v:path arrowok="t"/>
              <v:fill/>
            </v:shape>
            <v:shape coordorigin="2263,1483" coordsize="98,163" fillcolor="#2B9775" filled="t" path="m2352,1610l2356,1610,2377,1608,2395,1603,2402,1637,2387,1642,2368,1645,2347,1646,2326,1645,2304,1638,2286,1626,2273,1610,2266,1591,2263,1567,2265,1551,2270,1530,2281,1512,2296,1497,2316,1487,2309,1548,2366,1548,2366,1547,2361,1527,2342,1483,2350,1484,2374,1490,2391,1502,2403,1520,2410,1541,2412,1562,2412,1570,2410,1577,2410,1582,2309,1582,2313,1593,2329,1606,2352,1610xe" stroked="f" style="position:absolute;left:2263;top:1483;width:98;height:163">
              <v:path arrowok="t"/>
              <v:fill/>
            </v:shape>
            <v:shape coordorigin="2438,1483" coordsize="151,161" fillcolor="#2B9775" filled="t" path="m2489,1644l2441,1644,2441,1527,2440,1506,2438,1488,2482,1488,2484,1510,2492,1500,2509,1488,2532,1483,2541,1484,2561,1490,2576,1503,2586,1523,2590,1550,2590,1644,2542,1644,2542,1554,2535,1532,2515,1524,2503,1524,2494,1531,2491,1541,2489,1546,2489,1644xe" stroked="f" style="position:absolute;left:2438;top:1483;width:151;height:161">
              <v:path arrowok="t"/>
              <v:fill/>
            </v:shape>
            <v:shape coordorigin="2611,1445" coordsize="106,202" fillcolor="#2B9775" filled="t" path="m2681,1524l2681,1598,2686,1608,2710,1608,2714,1606,2714,1642,2710,1644,2698,1646,2669,1646,2654,1642,2647,1634,2642,1628,2635,1610,2633,1586,2633,1524,2611,1524,2611,1488,2633,1488,2633,1457,2681,1445,2681,1488,2717,1488,2717,1524,2681,1524xe" stroked="f" style="position:absolute;left:2611;top:1445;width:106;height:202">
              <v:path arrowok="t"/>
              <v:fill/>
            </v:shape>
            <v:shape coordorigin="2810,1426" coordsize="65,218" fillcolor="#2B9775" filled="t" path="m2858,1464l2851,1426,2875,1426,2863,1464,2858,1464xe" stroked="f" style="position:absolute;left:2810;top:1426;width:65;height:218">
              <v:path arrowok="t"/>
              <v:fill/>
            </v:shape>
            <v:shape coordorigin="2810,1426" coordsize="65,218" fillcolor="#2B9775" filled="t" path="m2814,1430l2830,1428,2851,1426,2858,1464,2858,1529,2863,1529,2868,1531,2875,1531,2894,1528,2910,1516,2916,1495,2915,1485,2903,1470,2878,1464,2863,1464,2875,1426,2888,1426,2910,1429,2928,1436,2942,1445,2952,1454,2963,1472,2966,1493,2964,1511,2957,1531,2945,1546,2935,1553,2918,1561,2898,1566,2875,1567,2858,1567,2858,1644,2810,1644,2810,1430,2814,1430xe" stroked="f" style="position:absolute;left:2810;top:1426;width:65;height:218">
              <v:path arrowok="t"/>
              <v:fill/>
            </v:shape>
            <v:shape coordorigin="3019,1416" coordsize="0,228" filled="f" path="m3019,1644l3019,1416e" strokecolor="#2B9775" stroked="t" strokeweight="2.50001pt" style="position:absolute;left:3019;top:1416;width:0;height:228">
              <v:path arrowok="t"/>
            </v:shape>
            <v:shape coordorigin="3072,1483" coordsize="144,163" fillcolor="#2B9775" filled="t" path="m3084,1498l3085,1497,3099,1491,3119,1486,3144,1483,3168,1486,3190,1495,3204,1510,3211,1529,3214,1550,3214,1634,3216,1644,3173,1644,3168,1627,3163,1606,3166,1596,3166,1570,3150,1571,3129,1578,3120,1594,3120,1608,3130,1613,3151,1613,3144,1644,3122,1646,3110,1645,3090,1636,3077,1620,3072,1598,3073,1587,3081,1569,3094,1556,3114,1546,3138,1540,3166,1538,3166,1529,3161,1517,3137,1517,3131,1517,3110,1521,3094,1529,3084,1498xe" stroked="f" style="position:absolute;left:3072;top:1483;width:144;height:163">
              <v:path arrowok="t"/>
              <v:fill/>
            </v:shape>
            <v:shape coordorigin="3072,1483" coordsize="144,163" fillcolor="#2B9775" filled="t" path="m3162,1634l3144,1644,3151,1613,3163,1606,3168,1627,3162,1634xe" stroked="f" style="position:absolute;left:3072;top:1483;width:144;height:163">
              <v:path arrowok="t"/>
              <v:fill/>
            </v:shape>
            <v:shape coordorigin="3252,1483" coordsize="149,161" fillcolor="#2B9775" filled="t" path="m3326,1524l3314,1524,3307,1531,3302,1541,3302,1546,3300,1548,3300,1644,3252,1644,3252,1488,3293,1488,3295,1510,3304,1499,3321,1488,3346,1483,3353,1484,3372,1490,3387,1502,3397,1523,3401,1550,3401,1644,3353,1644,3353,1554,3346,1532,3326,1524xe" stroked="f" style="position:absolute;left:3252;top:1483;width:149;height:161">
              <v:path arrowok="t"/>
              <v:fill/>
            </v:shape>
            <v:shape coordorigin="3439,1483" coordsize="149,161" fillcolor="#2B9775" filled="t" path="m3490,1644l3439,1644,3439,1488,3480,1488,3482,1510,3485,1510,3491,1500,3508,1488,3533,1483,3540,1484,3559,1490,3574,1502,3584,1523,3588,1550,3588,1644,3540,1644,3540,1556,3534,1532,3516,1524,3502,1524,3494,1531,3490,1541,3490,1644xe" stroked="f" style="position:absolute;left:3439;top:1483;width:149;height:161">
              <v:path arrowok="t"/>
              <v:fill/>
            </v:shape>
            <v:shape coordorigin="3626,1418" coordsize="53,226" fillcolor="#2B9775" filled="t" path="m3679,1445l3679,1457,3667,1469,3636,1469,3626,1457,3626,1430,3636,1418,3667,1418,3677,1430,3679,1445xe" stroked="f" style="position:absolute;left:3626;top:1418;width:53;height:226">
              <v:path arrowok="t"/>
              <v:fill/>
            </v:shape>
            <v:shape coordorigin="3626,1418" coordsize="53,226" fillcolor="#2B9775" filled="t" path="m3629,1644l3629,1488,3677,1488,3677,1644,3629,1644xe" stroked="f" style="position:absolute;left:3626;top:1418;width:53;height:226">
              <v:path arrowok="t"/>
              <v:fill/>
            </v:shape>
            <v:shape coordorigin="3715,1483" coordsize="149,161" fillcolor="#2B9775" filled="t" path="m3763,1644l3715,1644,3715,1488,3756,1488,3758,1510,3761,1510,3767,1500,3784,1488,3809,1483,3816,1484,3835,1490,3850,1502,3860,1523,3864,1550,3864,1644,3816,1644,3816,1556,3810,1532,3792,1524,3778,1524,3770,1531,3766,1541,3766,1546,3763,1548,3763,1644xe" stroked="f" style="position:absolute;left:3715;top:1483;width:149;height:161">
              <v:path arrowok="t"/>
              <v:fill/>
            </v:shape>
            <v:shape coordorigin="3895,1483" coordsize="158,228" fillcolor="#2B9775" filled="t" path="m3977,1522l3963,1525,3949,1539,3943,1565,3945,1580,3956,1599,3974,1606,3989,1606,3998,1628,3982,1638,3960,1642,3940,1638,3921,1628,3907,1613,3898,1592,3895,1567,3896,1555,3901,1531,3912,1511,3927,1496,3945,1486,3965,1483,3977,1522xe" stroked="f" style="position:absolute;left:3895;top:1483;width:158;height:228">
              <v:path arrowok="t"/>
              <v:fill/>
            </v:shape>
            <v:shape coordorigin="3895,1483" coordsize="158,228" fillcolor="#2B9775" filled="t" path="m3917,1661l3922,1664,3940,1670,3962,1673,3982,1669,3998,1656,4003,1632,4003,1622,3998,1628,3989,1606,3998,1598,4001,1586,4003,1584,4003,1541,3998,1529,3989,1522,3977,1522,3965,1483,3976,1484,3996,1492,4008,1507,4010,1488,4054,1488,4053,1492,4051,1508,4051,1534,4051,1620,4050,1639,4047,1659,4040,1677,4027,1692,4023,1695,4005,1705,3985,1710,3965,1711,3944,1710,3924,1706,3907,1699,3917,1661xe" stroked="f" style="position:absolute;left:3895;top:1483;width:158;height:228">
              <v:path arrowok="t"/>
              <v:fill/>
            </v:shape>
            <v:shape coordorigin="1056,1920" coordsize="84,163" fillcolor="#036E8C" filled="t" path="m1140,1925l1126,1949,1094,1949,1106,1920,1119,1921,1140,1925xe" stroked="f" style="position:absolute;left:1056;top:1920;width:84;height:163">
              <v:path arrowok="t"/>
              <v:fill/>
            </v:shape>
            <v:shape coordorigin="1056,1920" coordsize="84,163" fillcolor="#036E8C" filled="t" path="m1154,1934l1155,1935,1169,1950,1174,1970,1174,1973,1169,1993,1157,2009,1146,2017,1127,2024,1104,2026,1092,2026,1092,2083,1056,2083,1056,1925,1064,1923,1082,1921,1106,1920,1094,1949,1092,1949,1092,1997,1097,1997,1099,1999,1108,1999,1129,1990,1138,1973,1138,1958,1126,1949,1140,1925,1154,1934xe" stroked="f" style="position:absolute;left:1056;top:1920;width:84;height:163">
              <v:path arrowok="t"/>
              <v:fill/>
            </v:shape>
            <v:shape coordorigin="1193,1963" coordsize="72,120" fillcolor="#036E8C" filled="t" path="m1229,2083l1193,2083,1193,1966,1224,1966,1224,1987,1226,1987,1231,1970,1246,1963,1265,1963,1265,1999,1260,1997,1241,1997,1231,2004,1229,2016,1229,2083xe" stroked="f" style="position:absolute;left:1193;top:1963;width:72;height:120">
              <v:path arrowok="t"/>
              <v:fill/>
            </v:shape>
            <v:shape coordorigin="1274,1963" coordsize="113,122" fillcolor="#036E8C" filled="t" path="m1375,1980l1384,1999,1387,2021,1387,2033,1385,2035,1354,2011,1354,2002,1349,1987,1334,1963,1357,1967,1375,1980xe" stroked="f" style="position:absolute;left:1274;top:1963;width:113;height:122">
              <v:path arrowok="t"/>
              <v:fill/>
            </v:shape>
            <v:shape coordorigin="1274,1963" coordsize="113,122" fillcolor="#036E8C" filled="t" path="m1344,2059l1356,2059,1366,2057,1375,2054,1380,2078,1379,2079,1360,2084,1339,2086,1328,2085,1305,2079,1289,2066,1278,2048,1274,2026,1275,2019,1280,1999,1291,1981,1310,1968,1334,1963,1349,1987,1318,1987,1310,2002,1310,2011,1354,2011,1385,2035,1310,2035,1310,2037,1321,2054,1344,2059xe" stroked="f" style="position:absolute;left:1274;top:1963;width:113;height:122">
              <v:path arrowok="t"/>
              <v:fill/>
            </v:shape>
            <v:shape coordorigin="1402,1963" coordsize="108,122" fillcolor="#036E8C" filled="t" path="m1402,2046l1408,2027,1422,2014,1443,2007,1471,2004,1471,1997,1466,1990,1438,1990,1423,1992,1416,1997,1409,1975,1414,1973,1431,1966,1454,1963,1474,1965,1471,2047,1471,2028,1452,2028,1438,2033,1438,2057,1442,2059,1462,2059,1469,2054,1464,2081,1452,2086,1440,2086,1424,2083,1408,2070,1402,2050,1402,2046xe" stroked="f" style="position:absolute;left:1402;top:1963;width:108;height:122">
              <v:path arrowok="t"/>
              <v:fill/>
            </v:shape>
            <v:shape coordorigin="1402,1963" coordsize="108,122" fillcolor="#036E8C" filled="t" path="m1507,2076l1510,2083,1476,2083,1474,2071,1464,2081,1469,2054,1471,2047,1474,1965,1494,1976,1504,1993,1507,2014,1507,2076xe" stroked="f" style="position:absolute;left:1402;top:1963;width:108;height:122">
              <v:path arrowok="t"/>
              <v:fill/>
            </v:shape>
            <v:shape coordorigin="1529,1963" coordsize="89,122" fillcolor="#036E8C" filled="t" path="m1531,2002l1531,2000,1538,1981,1554,1968,1579,1963,1594,1963,1606,1968,1613,1970,1606,1994,1601,1992,1591,1990,1572,1990,1567,1992,1567,2004,1572,2006,1586,2011,1596,2015,1612,2029,1618,2047,1617,2051,1611,2069,1594,2081,1567,2086,1553,2086,1538,2083,1529,2078,1536,2052,1543,2054,1555,2059,1579,2059,1582,2057,1582,2045,1579,2042,1565,2038,1553,2032,1536,2018,1531,2002xe" stroked="f" style="position:absolute;left:1529;top:1963;width:89;height:122">
              <v:path arrowok="t"/>
              <v:fill/>
            </v:shape>
            <v:shape coordorigin="1634,1963" coordsize="89,122" fillcolor="#036E8C" filled="t" path="m1716,1970l1711,1994,1706,1992,1694,1990,1678,1990,1670,1992,1670,2004,1675,2006,1690,2011,1701,2016,1717,2029,1723,2047,1723,2052,1715,2069,1697,2081,1670,2086,1656,2086,1642,2083,1634,2078,1639,2052,1646,2054,1661,2059,1682,2059,1687,2057,1687,2045,1682,2042,1670,2038,1658,2032,1642,2018,1637,2002,1637,2000,1643,1981,1660,1968,1685,1963,1697,1963,1709,1968,1716,1970xe" stroked="f" style="position:absolute;left:1634;top:1963;width:89;height:122">
              <v:path arrowok="t"/>
              <v:fill/>
            </v:shape>
            <v:shape coordorigin="1738,1963" coordsize="83,122" fillcolor="#036E8C" filled="t" path="m1814,2011l1814,2002,1812,1987,1778,1987,1798,1963,1821,1967,1814,2011xe" stroked="f" style="position:absolute;left:1738;top:1963;width:83;height:122">
              <v:path arrowok="t"/>
              <v:fill/>
            </v:shape>
            <v:shape coordorigin="1738,1963" coordsize="83,122" fillcolor="#036E8C" filled="t" path="m1805,2059l1819,2059,1829,2057,1838,2054,1843,2078,1840,2080,1822,2084,1800,2086,1792,2085,1769,2079,1752,2067,1741,2048,1738,2026,1738,2019,1743,1999,1755,1981,1773,1968,1798,1963,1778,1987,1774,2002,1771,2011,1814,2011,1821,1967,1838,1980,1847,1999,1850,2021,1850,2028,1848,2033,1848,2035,1774,2035,1774,2052,1788,2059,1805,2059xe" stroked="f" style="position:absolute;left:1738;top:1963;width:83;height:122">
              <v:path arrowok="t"/>
              <v:fill/>
            </v:shape>
            <v:shape coordorigin="1865,1963" coordsize="89,122" fillcolor="#036E8C" filled="t" path="m1867,2002l1867,2000,1874,1981,1890,1968,1915,1963,1930,1963,1942,1968,1949,1970,1942,1994,1937,1992,1927,1990,1908,1990,1903,1992,1903,2004,1908,2006,1922,2011,1932,2015,1948,2029,1954,2047,1953,2051,1947,2069,1930,2081,1903,2086,1886,2086,1874,2083,1865,2078,1872,2052,1877,2054,1891,2059,1913,2059,1918,2057,1918,2045,1915,2042,1901,2038,1889,2032,1872,2018,1867,2002xe" stroked="f" style="position:absolute;left:1865;top:1963;width:89;height:122">
              <v:path arrowok="t"/>
              <v:fill/>
            </v:shape>
            <v:shape coordorigin="1968,1963" coordsize="89,122" fillcolor="#036E8C" filled="t" path="m2052,1970l2047,1994,2040,1992,2030,1990,2011,1990,2006,1992,2006,2004,2011,2006,2026,2011,2035,2015,2052,2029,2057,2047,2057,2051,2050,2069,2033,2081,2006,2086,1992,2086,1978,2083,1968,2078,1975,2052,1982,2054,1997,2059,2018,2059,2023,2057,2023,2045,2018,2042,2006,2038,1990,2030,1976,2017,1973,2002,1973,2000,1979,1981,1995,1968,2021,1963,2033,1963,2045,1968,2052,1970xe" stroked="f" style="position:absolute;left:1968;top:1963;width:89;height:122">
              <v:path arrowok="t"/>
              <v:fill/>
            </v:shape>
            <v:shape coordorigin="2078,1963" coordsize="180,120" fillcolor="#036E8C" filled="t" path="m2114,2083l2081,2083,2081,1990,2078,1978,2078,1966,2110,1966,2112,1982,2112,1982,2125,1970,2148,1963,2162,1963,2174,1970,2179,1982,2182,1982,2184,1978,2191,1973,2196,1970,2203,1966,2210,1963,2218,1963,2223,1963,2241,1971,2254,1987,2258,2014,2258,2083,2222,2083,2222,2002,2218,1992,2196,1992,2191,1999,2189,2006,2186,2009,2186,2083,2150,2083,2150,2004,2146,1992,2124,1992,2119,1999,2117,2006,2114,2011,2114,2083xe" stroked="f" style="position:absolute;left:2078;top:1963;width:180;height:120">
              <v:path arrowok="t"/>
              <v:fill/>
            </v:shape>
            <v:shape coordorigin="2280,1963" coordsize="83,122" fillcolor="#036E8C" filled="t" path="m2357,2011l2357,2002,2354,1987,2321,1987,2340,1963,2363,1967,2357,2011xe" stroked="f" style="position:absolute;left:2280;top:1963;width:83;height:122">
              <v:path arrowok="t"/>
              <v:fill/>
            </v:shape>
            <v:shape coordorigin="2280,1963" coordsize="83,122" fillcolor="#036E8C" filled="t" path="m2347,2059l2362,2059,2371,2057,2381,2054,2386,2078,2382,2080,2364,2084,2342,2086,2333,2085,2310,2079,2294,2067,2283,2048,2280,2026,2280,2019,2285,1999,2297,1981,2315,1968,2340,1963,2321,1987,2316,2002,2314,2011,2357,2011,2363,1967,2380,1980,2390,1999,2393,2021,2393,2028,2390,2033,2390,2035,2314,2035,2314,2037,2326,2054,2347,2059xe" stroked="f" style="position:absolute;left:2280;top:1963;width:83;height:122">
              <v:path arrowok="t"/>
              <v:fill/>
            </v:shape>
            <v:shape coordorigin="2412,1963" coordsize="113,120" fillcolor="#036E8C" filled="t" path="m2484,1992l2460,1992,2453,1999,2450,2006,2450,2083,2414,2083,2414,1990,2412,1978,2412,1966,2443,1966,2446,1982,2447,1981,2460,1969,2484,1963,2489,1963,2508,1971,2520,1987,2525,2014,2525,2083,2489,2083,2489,2004,2484,1992xe" stroked="f" style="position:absolute;left:2412;top:1963;width:113;height:120">
              <v:path arrowok="t"/>
              <v:fill/>
            </v:shape>
            <v:shape coordorigin="2542,1934" coordsize="79,151" fillcolor="#036E8C" filled="t" path="m2594,2050l2597,2057,2614,2057,2618,2054,2618,2083,2614,2083,2606,2086,2585,2086,2575,2081,2568,2076,2561,2069,2558,2057,2558,1992,2542,1992,2542,1966,2558,1966,2558,1944,2594,1934,2594,1966,2621,1966,2621,1992,2594,1992,2594,2050xe" stroked="f" style="position:absolute;left:2542;top:1934;width:79;height:151">
              <v:path arrowok="t"/>
              <v:fill/>
            </v:shape>
            <v:shape style="position:absolute;left:1037;top:2213;width:2648;height:183" type="#_x0000_t75">
              <v:imagedata o:title="" r:id="rId65"/>
            </v:shape>
            <v:shape coordorigin="1039,2508" coordsize="101,134" fillcolor="#231F1F" filled="t" path="m1099,2522l1099,2642,1082,2642,1082,2522,1039,2522,1039,2508,1140,2508,1140,2522,1099,2522xe" stroked="f" style="position:absolute;left:1039;top:2508;width:101;height:134">
              <v:path arrowok="t"/>
              <v:fill/>
            </v:shape>
            <v:shape coordorigin="1154,2501" coordsize="82,142" fillcolor="#231F1F" filled="t" path="m1183,2558l1176,2566,1171,2575,1171,2642,1154,2642,1154,2501,1171,2501,1171,2561,1174,2556,1178,2551,1183,2549,1188,2546,1195,2544,1202,2544,1212,2546,1228,2557,1236,2585,1236,2642,1219,2642,1219,2573,1212,2558,1183,2558xe" stroked="f" style="position:absolute;left:1154;top:2501;width:82;height:142">
              <v:path arrowok="t"/>
              <v:fill/>
            </v:shape>
            <v:shape coordorigin="1258,2544" coordsize="46,101" fillcolor="#231F1F" filled="t" path="m1284,2556l1277,2573,1282,2549,1303,2544,1301,2556,1284,2556xe" stroked="f" style="position:absolute;left:1258;top:2544;width:46;height:101">
              <v:path arrowok="t"/>
              <v:fill/>
            </v:shape>
            <v:shape coordorigin="1258,2544" coordsize="46,101" fillcolor="#231F1F" filled="t" path="m1342,2597l1274,2597,1275,2607,1287,2625,1308,2630,1320,2630,1327,2628,1334,2626,1337,2640,1332,2642,1320,2645,1306,2645,1295,2644,1275,2636,1262,2620,1258,2597,1259,2585,1266,2564,1282,2549,1277,2573,1274,2585,1325,2585,1325,2584,1322,2566,1301,2556,1303,2544,1305,2544,1328,2553,1341,2571,1344,2590,1344,2594,1342,2597xe" stroked="f" style="position:absolute;left:1258;top:2544;width:46;height:101">
              <v:path arrowok="t"/>
              <v:fill/>
            </v:shape>
            <v:shape style="position:absolute;left:1041;top:2491;width:4983;height:478" type="#_x0000_t75">
              <v:imagedata o:title="" r:id="rId66"/>
            </v:shape>
            <v:shape style="position:absolute;left:1036;top:3053;width:3022;height:159" type="#_x0000_t75">
              <v:imagedata o:title="" r:id="rId67"/>
            </v:shape>
            <v:shape style="position:absolute;left:1049;top:3547;width:2391;height:185" type="#_x0000_t75">
              <v:imagedata o:title="" r:id="rId68"/>
            </v:shape>
            <v:shape style="position:absolute;left:1053;top:3852;width:4456;height:197" type="#_x0000_t75">
              <v:imagedata o:title="" r:id="rId69"/>
            </v:shape>
            <v:shape style="position:absolute;left:1044;top:4346;width:2523;height:185" type="#_x0000_t75">
              <v:imagedata o:title="" r:id="rId70"/>
            </v:shape>
            <v:shape style="position:absolute;left:1037;top:4653;width:2672;height:181" type="#_x0000_t75">
              <v:imagedata o:title="" r:id="rId71"/>
            </v:shape>
            <v:shape coordorigin="1039,4946" coordsize="101,134" fillcolor="#231F1F" filled="t" path="m1099,4961l1099,5081,1082,5081,1082,4961,1039,4961,1039,4946,1140,4946,1140,4961,1099,4961xe" stroked="f" style="position:absolute;left:1039;top:4946;width:101;height:134">
              <v:path arrowok="t"/>
              <v:fill/>
            </v:shape>
            <v:shape coordorigin="1154,4939" coordsize="82,142" fillcolor="#231F1F" filled="t" path="m1183,4997l1176,5006,1171,5016,1171,5081,1154,5081,1154,4939,1171,4939,1171,4999,1174,4994,1178,4990,1183,4987,1188,4985,1195,4982,1202,4982,1212,4984,1228,4996,1236,5023,1236,5081,1219,5081,1219,5011,1212,4997,1183,4997xe" stroked="f" style="position:absolute;left:1154;top:4939;width:82;height:142">
              <v:path arrowok="t"/>
              <v:fill/>
            </v:shape>
            <v:shape coordorigin="1258,4982" coordsize="46,101" fillcolor="#231F1F" filled="t" path="m1284,4994l1277,5011,1282,4988,1303,4982,1301,4994,1284,4994xe" stroked="f" style="position:absolute;left:1258;top:4982;width:46;height:101">
              <v:path arrowok="t"/>
              <v:fill/>
            </v:shape>
            <v:shape coordorigin="1258,4982" coordsize="46,101" fillcolor="#231F1F" filled="t" path="m1342,5038l1274,5038,1275,5045,1286,5063,1308,5069,1327,5069,1334,5064,1337,5078,1332,5081,1320,5083,1306,5083,1295,5082,1275,5074,1262,5058,1258,5035,1259,5023,1266,5002,1282,4988,1277,5011,1274,5023,1325,5023,1325,5023,1322,5005,1301,4994,1303,4982,1305,4982,1328,4991,1341,5009,1344,5028,1344,5033,1342,5038xe" stroked="f" style="position:absolute;left:1258;top:4982;width:46;height:101">
              <v:path arrowok="t"/>
              <v:fill/>
            </v:shape>
            <v:shape style="position:absolute;left:1401;top:4929;width:4601;height:200" type="#_x0000_t75">
              <v:imagedata o:title="" r:id="rId72"/>
            </v:shape>
            <v:shape style="position:absolute;left:1041;top:5210;width:5009;height:202" type="#_x0000_t75">
              <v:imagedata o:title="" r:id="rId73"/>
            </v:shape>
            <v:shape coordorigin="1046,5542" coordsize="55,103" fillcolor="#231F1F" filled="t" path="m1092,5645l1074,5645,1054,5635,1066,5626,1073,5630,1094,5630,1102,5638,1092,5645xe" stroked="f" style="position:absolute;left:1046;top:5542;width:55;height:103">
              <v:path arrowok="t"/>
              <v:fill/>
            </v:shape>
            <v:shape coordorigin="1046,5542" coordsize="55,103" fillcolor="#231F1F" filled="t" path="m1048,5606l1058,5592,1078,5583,1106,5580,1106,5570,1104,5556,1075,5556,1066,5558,1058,5563,1054,5551,1063,5546,1075,5542,1087,5542,1106,5546,1120,5561,1123,5582,1123,5635,1126,5642,1109,5642,1106,5630,1102,5638,1094,5630,1102,5623,1106,5614,1106,5592,1099,5592,1076,5597,1066,5614,1066,5626,1054,5635,1046,5616,1048,5606xe" stroked="f" style="position:absolute;left:1046;top:5542;width:55;height:103">
              <v:path arrowok="t"/>
              <v:fill/>
            </v:shape>
            <v:shape coordorigin="1160,5498" coordsize="0,144" filled="f" path="m1160,5642l1160,5498e" strokecolor="#231F1F" stroked="t" strokeweight="0.939996pt" style="position:absolute;left:1160;top:5498;width:0;height:144">
              <v:path arrowok="t"/>
            </v:shape>
            <v:shape coordorigin="1198,5506" coordsize="22,137" fillcolor="#231F1F" filled="t" path="m1219,5518l1219,5522,1214,5527,1200,5527,1198,5522,1198,5510,1200,5506,1214,5506,1219,5510,1219,5518xe" stroked="f" style="position:absolute;left:1198;top:5506;width:22;height:137">
              <v:path arrowok="t"/>
              <v:fill/>
            </v:shape>
            <v:shape coordorigin="1198,5506" coordsize="22,137" fillcolor="#231F1F" filled="t" path="m1200,5642l1200,5544,1217,5544,1217,5642,1200,5642xe" stroked="f" style="position:absolute;left:1198;top:5506;width:22;height:137">
              <v:path arrowok="t"/>
              <v:fill/>
            </v:shape>
            <v:shape coordorigin="1238,5542" coordsize="91,142" fillcolor="#231F1F" filled="t" path="m1243,5618l1238,5594,1239,5583,1248,5560,1263,5546,1282,5542,1298,5542,1308,5551,1308,5566,1298,5556,1286,5556,1280,5557,1264,5569,1258,5592,1257,5634,1243,5618xe" stroked="f" style="position:absolute;left:1238;top:5542;width:91;height:142">
              <v:path arrowok="t"/>
              <v:fill/>
            </v:shape>
            <v:shape coordorigin="1238,5542" coordsize="91,142" fillcolor="#231F1F" filled="t" path="m1330,5628l1329,5636,1325,5658,1315,5671,1306,5681,1291,5683,1267,5683,1255,5681,1248,5676,1253,5662,1258,5666,1267,5669,1279,5669,1286,5668,1304,5659,1310,5635,1310,5626,1306,5633,1296,5640,1278,5640,1257,5634,1258,5592,1258,5599,1267,5620,1286,5628,1296,5628,1306,5621,1310,5609,1310,5575,1308,5566,1308,5551,1313,5558,1313,5544,1330,5544,1330,5628xe" stroked="f" style="position:absolute;left:1238;top:5542;width:91;height:142">
              <v:path arrowok="t"/>
              <v:fill/>
            </v:shape>
            <v:shape coordorigin="1356,5542" coordsize="84,101" fillcolor="#231F1F" filled="t" path="m1378,5566l1375,5575,1375,5642,1356,5642,1356,5544,1370,5544,1373,5561,1378,5551,1390,5542,1404,5542,1418,5544,1433,5557,1440,5585,1440,5642,1421,5642,1421,5570,1416,5556,1387,5556,1378,5566xe" stroked="f" style="position:absolute;left:1356;top:5542;width:84;height:101">
              <v:path arrowok="t"/>
              <v:fill/>
            </v:shape>
            <v:shape coordorigin="1462,5542" coordsize="69,101" fillcolor="#231F1F" filled="t" path="m1531,5550l1529,5585,1529,5573,1524,5556,1507,5542,1531,5550xe" stroked="f" style="position:absolute;left:1462;top:5542;width:69;height:101">
              <v:path arrowok="t"/>
              <v:fill/>
            </v:shape>
            <v:shape coordorigin="1462,5542" coordsize="69,101" fillcolor="#231F1F" filled="t" path="m1546,5597l1478,5597,1479,5605,1490,5625,1510,5630,1524,5630,1531,5628,1538,5626,1541,5638,1534,5640,1524,5642,1507,5642,1499,5642,1479,5634,1466,5618,1462,5594,1463,5583,1470,5562,1486,5547,1507,5542,1524,5556,1488,5556,1478,5570,1478,5585,1529,5585,1531,5550,1543,5568,1546,5587,1546,5597xe" stroked="f" style="position:absolute;left:1462;top:5542;width:69;height:101">
              <v:path arrowok="t"/>
              <v:fill/>
            </v:shape>
            <v:shape coordorigin="1560,5498" coordsize="48,146" fillcolor="#231F1F" filled="t" path="m1596,5644l1588,5622,1608,5630,1603,5645,1596,5644xe" stroked="f" style="position:absolute;left:1560;top:5498;width:48;height:146">
              <v:path arrowok="t"/>
              <v:fill/>
            </v:shape>
            <v:shape coordorigin="1560,5498" coordsize="48,146" fillcolor="#231F1F" filled="t" path="m1637,5642l1637,5626,1634,5626,1630,5635,1618,5645,1603,5645,1608,5630,1620,5630,1630,5621,1634,5609,1634,5578,1630,5566,1620,5556,1608,5556,1599,5557,1584,5571,1579,5594,1580,5602,1588,5622,1596,5644,1578,5635,1565,5618,1560,5594,1561,5582,1570,5561,1586,5547,1606,5542,1620,5542,1630,5549,1634,5556,1634,5498,1651,5498,1651,5635,1654,5642,1637,5642xe" stroked="f" style="position:absolute;left:1560;top:5498;width:48;height:146">
              <v:path arrowok="t"/>
              <v:fill/>
            </v:shape>
            <v:shape coordorigin="1714,5522" coordsize="55,120" fillcolor="#231F1F" filled="t" path="m1745,5642l1738,5640,1735,5635,1730,5630,1728,5623,1728,5558,1714,5558,1714,5544,1728,5544,1728,5527,1745,5522,1745,5544,1769,5544,1769,5558,1745,5558,1745,5623,1747,5628,1769,5628,1769,5640,1766,5642,1745,5642xe" stroked="f" style="position:absolute;left:1714;top:5522;width:55;height:120">
              <v:path arrowok="t"/>
              <v:fill/>
            </v:shape>
            <v:shape coordorigin="1781,5542" coordsize="96,103" fillcolor="#231F1F" filled="t" path="m1877,5592l1875,5608,1864,5629,1847,5641,1829,5645,1818,5644,1801,5602,1810,5622,1829,5630,1837,5629,1852,5616,1858,5592,1857,5585,1849,5565,1829,5556,1820,5558,1805,5572,1808,5546,1829,5542,1840,5543,1860,5552,1872,5569,1877,5592xe" stroked="f" style="position:absolute;left:1781;top:5542;width:96;height:103">
              <v:path arrowok="t"/>
              <v:fill/>
            </v:shape>
            <v:shape coordorigin="1781,5542" coordsize="96,103" fillcolor="#231F1F" filled="t" path="m1781,5594l1782,5579,1792,5559,1808,5546,1805,5572,1800,5594,1801,5602,1818,5644,1799,5635,1786,5618,1781,5594xe" stroked="f" style="position:absolute;left:1781;top:5542;width:96;height:103">
              <v:path arrowok="t"/>
              <v:fill/>
            </v:shape>
            <v:shape coordorigin="1930,5522" coordsize="58,120" fillcolor="#231F1F" filled="t" path="m1944,5623l1944,5558,1930,5558,1930,5544,1944,5544,1944,5527,1963,5522,1963,5544,1987,5544,1987,5558,1963,5558,1963,5623,1966,5628,1985,5628,1987,5640,1982,5642,1963,5642,1956,5640,1951,5635,1946,5630,1944,5623xe" stroked="f" style="position:absolute;left:1930;top:5522;width:58;height:120">
              <v:path arrowok="t"/>
              <v:fill/>
            </v:shape>
            <v:shape coordorigin="2006,5498" coordsize="84,144" fillcolor="#231F1F" filled="t" path="m2038,5556l2030,5566,2026,5575,2026,5642,2006,5642,2006,5498,2026,5498,2026,5561,2028,5556,2033,5551,2038,5546,2042,5544,2050,5542,2057,5542,2068,5544,2083,5557,2090,5585,2090,5642,2071,5642,2071,5570,2066,5556,2038,5556xe" stroked="f" style="position:absolute;left:2006;top:5498;width:84;height:144">
              <v:path arrowok="t"/>
              <v:fill/>
            </v:shape>
            <v:shape coordorigin="2112,5542" coordsize="84,101" fillcolor="#231F1F" filled="t" path="m2196,5597l2129,5597,2130,5607,2141,5625,2162,5630,2174,5630,2182,5628,2189,5626,2191,5638,2186,5640,2174,5642,2160,5642,2150,5642,2129,5633,2116,5617,2112,5594,2113,5583,2121,5562,2136,5547,2158,5542,2138,5556,2131,5570,2129,5585,2179,5585,2181,5550,2193,5568,2196,5587,2196,5597xe" stroked="f" style="position:absolute;left:2112;top:5542;width:84;height:101">
              <v:path arrowok="t"/>
              <v:fill/>
            </v:shape>
            <v:shape coordorigin="2112,5542" coordsize="84,101" fillcolor="#231F1F" filled="t" path="m2179,5585l2179,5573,2174,5556,2138,5556,2158,5542,2181,5550,2179,5585xe" stroked="f" style="position:absolute;left:2112;top:5542;width:84;height:101">
              <v:path arrowok="t"/>
              <v:fill/>
            </v:shape>
            <v:shape coordorigin="2270,5498" coordsize="0,144" filled="f" path="m2270,5642l2270,5498e" strokecolor="#231F1F" stroked="t" strokeweight="1.06pt" style="position:absolute;left:2270;top:5498;width:0;height:144">
              <v:path arrowok="t"/>
            </v:shape>
            <v:shape coordorigin="2302,5542" coordsize="46,101" fillcolor="#231F1F" filled="t" path="m2328,5556l2321,5570,2326,5547,2347,5542,2345,5556,2328,5556xe" stroked="f" style="position:absolute;left:2302;top:5542;width:46;height:101">
              <v:path arrowok="t"/>
              <v:fill/>
            </v:shape>
            <v:shape coordorigin="2302,5542" coordsize="46,101" fillcolor="#231F1F" filled="t" path="m2386,5597l2318,5597,2319,5607,2331,5625,2352,5630,2364,5630,2371,5628,2378,5626,2381,5638,2376,5640,2364,5642,2350,5642,2339,5642,2319,5633,2306,5617,2302,5594,2303,5583,2310,5562,2326,5547,2321,5570,2318,5585,2369,5585,2369,5584,2366,5566,2345,5556,2347,5542,2349,5542,2372,5550,2385,5568,2388,5587,2388,5592,2386,5597xe" stroked="f" style="position:absolute;left:2302;top:5542;width:46;height:101">
              <v:path arrowok="t"/>
              <v:fill/>
            </v:shape>
            <v:shape coordorigin="2402,5542" coordsize="62,101" fillcolor="#231F1F" filled="t" path="m2458,5544l2462,5549,2458,5561,2453,5558,2448,5556,2426,5556,2422,5561,2422,5578,2426,5580,2441,5585,2458,5592,2465,5599,2465,5614,2464,5620,2453,5636,2429,5642,2419,5642,2410,5640,2402,5638,2407,5623,2412,5626,2422,5630,2443,5630,2448,5623,2448,5606,2443,5604,2431,5599,2412,5592,2405,5582,2405,5570,2405,5566,2415,5549,2438,5542,2448,5542,2458,5544xe" stroked="f" style="position:absolute;left:2402;top:5542;width:62;height:101">
              <v:path arrowok="t"/>
              <v:fill/>
            </v:shape>
            <v:shape coordorigin="2482,5542" coordsize="62,101" fillcolor="#231F1F" filled="t" path="m2537,5544l2542,5549,2537,5561,2532,5558,2527,5556,2506,5556,2501,5561,2501,5578,2506,5580,2520,5585,2537,5592,2544,5599,2544,5614,2543,5620,2532,5636,2508,5642,2498,5642,2489,5640,2482,5638,2486,5623,2491,5626,2501,5630,2522,5630,2527,5623,2527,5606,2522,5604,2510,5599,2491,5592,2484,5582,2484,5570,2484,5566,2494,5549,2518,5542,2527,5542,2537,5544xe" stroked="f" style="position:absolute;left:2482;top:5542;width:62;height:101">
              <v:path arrowok="t"/>
              <v:fill/>
            </v:shape>
            <v:shape coordorigin="2561,5542" coordsize="65,103" fillcolor="#231F1F" filled="t" path="m2578,5594l2578,5602,2588,5622,2606,5630,2609,5630,2626,5641,2606,5645,2597,5644,2578,5636,2578,5594xe" stroked="f" style="position:absolute;left:2561;top:5542;width:65;height:103">
              <v:path arrowok="t"/>
              <v:fill/>
            </v:shape>
            <v:shape coordorigin="2561,5542" coordsize="65,103" fillcolor="#231F1F" filled="t" path="m2562,5579l2572,5559,2588,5546,2609,5542,2618,5542,2637,5552,2650,5569,2654,5592,2653,5608,2643,5629,2626,5641,2609,5630,2617,5629,2632,5616,2638,5592,2637,5585,2628,5565,2609,5556,2598,5558,2582,5572,2578,5594,2578,5636,2565,5619,2561,5594,2562,5579xe" stroked="f" style="position:absolute;left:2561;top:5542;width:65;height:103">
              <v:path arrowok="t"/>
              <v:fill/>
            </v:shape>
            <v:shape coordorigin="2676,5542" coordsize="84,101" fillcolor="#231F1F" filled="t" path="m2695,5575l2695,5642,2678,5642,2678,5561,2676,5554,2676,5544,2693,5544,2693,5561,2698,5551,2710,5542,2726,5542,2738,5544,2753,5557,2760,5585,2760,5642,2743,5642,2743,5570,2736,5556,2710,5556,2700,5566,2695,5575xe" stroked="f" style="position:absolute;left:2676;top:5542;width:84;height:101">
              <v:path arrowok="t"/>
              <v:fill/>
            </v:shape>
            <v:shape coordorigin="2784,5618" coordsize="24,26" fillcolor="#231F1F" filled="t" path="m2796,5645l2789,5645,2784,5638,2784,5623,2789,5618,2803,5618,2808,5623,2808,5638,2803,5645,2796,5645xe" stroked="f" style="position:absolute;left:2784;top:5618;width:24;height:26">
              <v:path arrowok="t"/>
              <v:fill/>
            </v:shape>
            <v:shape style="position:absolute;left:1053;top:5892;width:3870;height:197" type="#_x0000_t75">
              <v:imagedata o:title="" r:id="rId74"/>
            </v:shape>
            <v:shape style="position:absolute;left:1053;top:6290;width:4737;height:197" type="#_x0000_t75">
              <v:imagedata o:title="" r:id="rId75"/>
            </v:shape>
            <v:shape coordorigin="1039,6586" coordsize="101,134" fillcolor="#231F1F" filled="t" path="m1099,6600l1099,6720,1082,6720,1082,6600,1039,6600,1039,6586,1140,6586,1140,6600,1099,6600xe" stroked="f" style="position:absolute;left:1039;top:6586;width:101;height:134">
              <v:path arrowok="t"/>
              <v:fill/>
            </v:shape>
            <v:shape coordorigin="1154,6578" coordsize="82,142" fillcolor="#231F1F" filled="t" path="m1183,6636l1176,6646,1171,6655,1171,6720,1154,6720,1154,6578,1171,6578,1171,6638,1174,6634,1178,6629,1183,6626,1188,6624,1195,6622,1202,6622,1212,6623,1228,6635,1236,6662,1236,6720,1219,6720,1219,6650,1212,6636,1183,6636xe" stroked="f" style="position:absolute;left:1154;top:6578;width:82;height:142">
              <v:path arrowok="t"/>
              <v:fill/>
            </v:shape>
            <v:shape coordorigin="1258,6622" coordsize="46,101" fillcolor="#231F1F" filled="t" path="m1284,6634l1277,6650,1282,6627,1303,6622,1301,6634,1284,6634xe" stroked="f" style="position:absolute;left:1258;top:6622;width:46;height:101">
              <v:path arrowok="t"/>
              <v:fill/>
            </v:shape>
            <v:shape coordorigin="1258,6622" coordsize="46,101" fillcolor="#231F1F" filled="t" path="m1342,6677l1274,6677,1275,6684,1286,6702,1308,6708,1327,6708,1334,6703,1337,6718,1332,6720,1320,6722,1306,6722,1295,6722,1275,6713,1262,6697,1258,6674,1259,6663,1266,6642,1282,6627,1277,6650,1274,6662,1325,6662,1325,6662,1322,6644,1301,6634,1303,6622,1305,6622,1328,6630,1341,6648,1344,6667,1344,6672,1342,6677xe" stroked="f" style="position:absolute;left:1258;top:6622;width:46;height:101">
              <v:path arrowok="t"/>
              <v:fill/>
            </v:shape>
            <v:shape style="position:absolute;left:1401;top:6569;width:4712;height:205" type="#_x0000_t75">
              <v:imagedata o:title="" r:id="rId76"/>
            </v:shape>
            <v:shape style="position:absolute;left:1036;top:6849;width:4616;height:198" type="#_x0000_t75">
              <v:imagedata o:title="" r:id="rId77"/>
            </v:shape>
            <v:shape style="position:absolute;left:1039;top:7127;width:5084;height:203" type="#_x0000_t75">
              <v:imagedata o:title="" r:id="rId78"/>
            </v:shape>
            <v:shape coordorigin="1044,7440" coordsize="58,122" fillcolor="#231F1F" filled="t" path="m1075,7476l1075,7541,1080,7548,1094,7548,1099,7546,1102,7560,1097,7562,1078,7562,1070,7560,1066,7555,1061,7550,1058,7541,1058,7476,1044,7476,1044,7464,1058,7464,1058,7445,1075,7440,1075,7464,1102,7464,1102,7476,1075,7476xe" stroked="f" style="position:absolute;left:1044;top:7440;width:58;height:122">
              <v:path arrowok="t"/>
              <v:fill/>
            </v:shape>
            <v:shape coordorigin="1114,7466" coordsize="94,100" fillcolor="#231F1F" filled="t" path="m1131,7553l1118,7536,1114,7512,1115,7500,1124,7479,1140,7466,1130,7512,1131,7522,1150,7562,1131,7553xe" stroked="f" style="position:absolute;left:1114;top:7466;width:94;height:100">
              <v:path arrowok="t"/>
              <v:fill/>
            </v:shape>
            <v:shape coordorigin="1114,7466" coordsize="94,100" fillcolor="#231F1F" filled="t" path="m1162,7550l1170,7549,1185,7536,1190,7512,1190,7503,1181,7483,1162,7474,1150,7476,1135,7490,1130,7512,1140,7466,1162,7462,1171,7462,1190,7471,1203,7488,1207,7512,1206,7526,1196,7547,1179,7559,1159,7562,1150,7562,1131,7522,1141,7543,1159,7550,1162,7550xe" stroked="f" style="position:absolute;left:1114;top:7466;width:94;height:100">
              <v:path arrowok="t"/>
              <v:fill/>
            </v:shape>
            <v:shape coordorigin="1262,7440" coordsize="58,122" fillcolor="#231F1F" filled="t" path="m1277,7541l1277,7476,1262,7476,1262,7464,1277,7464,1277,7445,1294,7440,1294,7464,1320,7464,1320,7476,1294,7476,1294,7541,1298,7548,1313,7548,1318,7546,1318,7560,1315,7562,1294,7562,1289,7560,1284,7555,1279,7550,1277,7541xe" stroked="f" style="position:absolute;left:1262;top:7440;width:58;height:122">
              <v:path arrowok="t"/>
              <v:fill/>
            </v:shape>
            <v:shape coordorigin="1339,7418" coordsize="82,142" fillcolor="#231F1F" filled="t" path="m1370,7476l1361,7483,1358,7493,1356,7498,1356,7560,1339,7560,1339,7418,1356,7418,1356,7478,1361,7474,1363,7469,1370,7466,1375,7464,1380,7462,1387,7462,1398,7463,1414,7475,1421,7502,1421,7560,1404,7560,1404,7488,1399,7476,1370,7476xe" stroked="f" style="position:absolute;left:1339;top:7418;width:82;height:142">
              <v:path arrowok="t"/>
              <v:fill/>
            </v:shape>
            <v:shape coordorigin="1442,7462" coordsize="71,101" fillcolor="#231F1F" filled="t" path="m1512,7502l1512,7490,1507,7474,1487,7474,1467,7467,1488,7462,1490,7462,1513,7470,1512,7502xe" stroked="f" style="position:absolute;left:1442;top:7462;width:71;height:101">
              <v:path arrowok="t"/>
              <v:fill/>
            </v:shape>
            <v:shape coordorigin="1442,7462" coordsize="71,101" fillcolor="#231F1F" filled="t" path="m1529,7514l1459,7514,1461,7525,1474,7543,1493,7548,1505,7548,1514,7546,1519,7543,1524,7555,1517,7560,1507,7562,1490,7562,1481,7562,1460,7553,1447,7537,1442,7514,1443,7503,1452,7482,1467,7467,1487,7474,1467,7484,1459,7502,1512,7502,1513,7470,1525,7488,1529,7507,1529,7514xe" stroked="f" style="position:absolute;left:1442;top:7462;width:71;height:101">
              <v:path arrowok="t"/>
              <v:fill/>
            </v:shape>
            <v:shape coordorigin="1591,7464" coordsize="84,98" fillcolor="#231F1F" filled="t" path="m1632,7548l1644,7548,1651,7541,1654,7531,1656,7529,1656,7464,1673,7464,1673,7543,1675,7553,1675,7560,1658,7560,1658,7546,1654,7553,1644,7562,1625,7562,1613,7560,1598,7548,1591,7519,1591,7464,1610,7464,1610,7536,1615,7548,1632,7548xe" stroked="f" style="position:absolute;left:1591;top:7464;width:84;height:98">
              <v:path arrowok="t"/>
              <v:fill/>
            </v:shape>
            <v:shape coordorigin="1702,7462" coordsize="84,98" fillcolor="#231F1F" filled="t" path="m1723,7493l1721,7495,1721,7560,1704,7560,1704,7471,1702,7464,1718,7464,1718,7478,1723,7471,1735,7462,1752,7462,1762,7463,1778,7475,1786,7502,1786,7560,1769,7560,1769,7488,1762,7476,1735,7476,1726,7483,1723,7493xe" stroked="f" style="position:absolute;left:1702;top:7462;width:84;height:98">
              <v:path arrowok="t"/>
              <v:fill/>
            </v:shape>
            <v:shape coordorigin="1812,7426" coordsize="22,134" fillcolor="#231F1F" filled="t" path="m1834,7438l1834,7442,1829,7447,1817,7447,1812,7442,1812,7430,1817,7426,1829,7426,1834,7430,1834,7438xe" stroked="f" style="position:absolute;left:1812;top:7426;width:22;height:134">
              <v:path arrowok="t"/>
              <v:fill/>
            </v:shape>
            <v:shape coordorigin="1812,7426" coordsize="22,134" fillcolor="#231F1F" filled="t" path="m1814,7560l1814,7464,1831,7464,1831,7560,1814,7560xe" stroked="f" style="position:absolute;left:1812;top:7426;width:22;height:134">
              <v:path arrowok="t"/>
              <v:fill/>
            </v:shape>
            <v:shape coordorigin="1850,7440" coordsize="58,122" fillcolor="#231F1F" filled="t" path="m1882,7476l1882,7541,1886,7548,1901,7548,1906,7546,1906,7560,1903,7562,1884,7562,1877,7560,1872,7555,1867,7550,1865,7541,1865,7476,1850,7476,1850,7464,1865,7464,1865,7445,1882,7440,1882,7464,1908,7464,1908,7476,1882,7476xe" stroked="f" style="position:absolute;left:1850;top:7440;width:58;height:122">
              <v:path arrowok="t"/>
              <v:fill/>
            </v:shape>
            <v:shape coordorigin="1922,7538" coordsize="24,24" fillcolor="#231F1F" filled="t" path="m1934,7562l1927,7562,1922,7558,1922,7543,1927,7538,1942,7538,1946,7543,1946,7558,1942,7562,1934,7562xe" stroked="f" style="position:absolute;left:1922;top:7538;width:24;height:24">
              <v:path arrowok="t"/>
              <v:fill/>
            </v:shape>
            <v:shape style="position:absolute;left:1037;top:7812;width:3831;height:181" type="#_x0000_t75">
              <v:imagedata o:title="" r:id="rId79"/>
            </v:shape>
            <v:shape style="position:absolute;left:1049;top:8088;width:4178;height:200" type="#_x0000_t75">
              <v:imagedata o:title="" r:id="rId80"/>
            </v:shape>
            <v:shape style="position:absolute;left:1046;top:8369;width:5050;height:440" type="#_x0000_t75">
              <v:imagedata o:title="" r:id="rId81"/>
            </v:shape>
            <v:shape coordorigin="4637,8700" coordsize="62,101" fillcolor="#231F1F" filled="t" path="m4656,8789l4675,8789,4682,8782,4682,8765,4678,8762,4666,8758,4646,8750,4639,8741,4639,8729,4640,8725,4650,8707,4673,8700,4682,8700,4690,8702,4697,8707,4692,8719,4687,8717,4680,8714,4661,8714,4656,8719,4656,8736,4661,8738,4673,8743,4690,8750,4699,8758,4699,8772,4698,8778,4687,8795,4663,8801,4654,8801,4644,8798,4637,8796,4639,8782,4646,8784,4656,8789xe" stroked="f" style="position:absolute;left:4637;top:8700;width:62;height:101">
              <v:path arrowok="t"/>
              <v:fill/>
            </v:shape>
            <v:shape coordorigin="4721,8702" coordsize="84,98" fillcolor="#231F1F" filled="t" path="m4740,8774l4745,8786,4774,8786,4781,8779,4783,8772,4786,8770,4786,8702,4802,8702,4802,8791,4805,8801,4788,8801,4788,8784,4783,8791,4771,8801,4754,8801,4743,8799,4728,8788,4721,8760,4721,8702,4740,8702,4740,8774xe" stroked="f" style="position:absolute;left:4721;top:8702;width:84;height:98">
              <v:path arrowok="t"/>
              <v:fill/>
            </v:shape>
            <v:shape coordorigin="4831,8700" coordsize="94,139" fillcolor="#231F1F" filled="t" path="m4848,8702l4848,8719,4848,8719,4850,8736,4850,8767,4853,8779,4865,8789,4877,8789,4886,8787,4901,8774,4906,8750,4905,8743,4896,8723,4877,8714,4884,8700,4889,8700,4907,8709,4920,8726,4925,8750,4924,8762,4915,8783,4899,8796,4879,8801,4867,8801,4855,8796,4850,8786,4850,8839,4831,8839,4831,8702,4848,8702xe" stroked="f" style="position:absolute;left:4831;top:8700;width:94;height:139">
              <v:path arrowok="t"/>
              <v:fill/>
            </v:shape>
            <v:shape coordorigin="4831,8700" coordsize="94,139" fillcolor="#231F1F" filled="t" path="m4865,8714l4855,8724,4850,8736,4848,8719,4863,8705,4884,8700,4877,8714,4865,8714xe" stroked="f" style="position:absolute;left:4831;top:8700;width:94;height:139">
              <v:path arrowok="t"/>
              <v:fill/>
            </v:shape>
            <v:shape coordorigin="4946,8700" coordsize="65,139" fillcolor="#231F1F" filled="t" path="m4968,8724l4970,8707,4982,8700,4997,8700,5012,8723,4992,8714,4980,8714,4968,8724xe" stroked="f" style="position:absolute;left:4946;top:8700;width:65;height:139">
              <v:path arrowok="t"/>
              <v:fill/>
            </v:shape>
            <v:shape coordorigin="4946,8700" coordsize="65,139" fillcolor="#231F1F" filled="t" path="m4966,8738l4963,8743,4963,8762,4966,8767,4968,8779,4978,8789,4992,8789,5000,8787,5015,8774,5021,8750,5020,8743,5012,8723,4997,8700,5002,8700,5021,8709,5033,8726,5038,8750,5037,8760,5029,8782,5013,8796,4994,8801,4980,8801,4970,8796,4963,8786,4963,8839,4946,8839,4946,8702,4961,8702,4963,8719,4970,8707,4968,8724,4966,8736,4966,8738xe" stroked="f" style="position:absolute;left:4946;top:8700;width:65;height:139">
              <v:path arrowok="t"/>
              <v:fill/>
            </v:shape>
            <v:shape coordorigin="5052,8700" coordsize="96,101" fillcolor="#231F1F" filled="t" path="m5148,8750l5147,8764,5137,8785,5120,8797,5100,8801,5091,8800,5072,8761,5082,8781,5100,8789,5108,8787,5123,8774,5129,8750,5128,8744,5121,8723,5100,8714,5102,8700,5111,8701,5130,8710,5143,8727,5148,8750xe" stroked="f" style="position:absolute;left:5052;top:8700;width:96;height:101">
              <v:path arrowok="t"/>
              <v:fill/>
            </v:shape>
            <v:shape coordorigin="5052,8700" coordsize="96,101" fillcolor="#231F1F" filled="t" path="m5093,8715l5077,8729,5071,8750,5072,8761,5091,8800,5071,8792,5057,8776,5052,8753,5054,8736,5064,8717,5081,8704,5102,8700,5100,8714,5093,8715xe" stroked="f" style="position:absolute;left:5052;top:8700;width:96;height:101">
              <v:path arrowok="t"/>
              <v:fill/>
            </v:shape>
            <v:shape coordorigin="5170,8700" coordsize="48,101" fillcolor="#231F1F" filled="t" path="m5189,8801l5170,8801,5170,8702,5184,8702,5186,8722,5191,8710,5201,8700,5213,8700,5218,8702,5218,8717,5198,8717,5191,8726,5189,8741,5189,8801xe" stroked="f" style="position:absolute;left:5170;top:8700;width:48;height:101">
              <v:path arrowok="t"/>
              <v:fill/>
            </v:shape>
            <v:shape coordorigin="5230,8681" coordsize="58,120" fillcolor="#231F1F" filled="t" path="m5261,8717l5261,8779,5266,8786,5285,8786,5285,8798,5282,8801,5263,8801,5256,8798,5251,8794,5246,8789,5244,8779,5244,8717,5230,8717,5230,8702,5244,8702,5244,8686,5261,8681,5261,8702,5287,8702,5287,8717,5261,8717xe" stroked="f" style="position:absolute;left:5230;top:8681;width:58;height:120">
              <v:path arrowok="t"/>
              <v:fill/>
            </v:shape>
            <v:shape coordorigin="5302,8777" coordsize="24,24" fillcolor="#231F1F" filled="t" path="m5314,8801l5306,8801,5302,8796,5302,8782,5306,8777,5321,8777,5326,8782,5326,8796,5321,8801,5314,8801xe" stroked="f" style="position:absolute;left:5302;top:8777;width:24;height:24">
              <v:path arrowok="t"/>
              <v:fill/>
            </v:shape>
            <v:shape style="position:absolute;left:1096;top:11143;width:4964;height:562" type="#_x0000_t75">
              <v:imagedata o:title="" r:id="rId82"/>
            </v:shape>
            <v:shape coordorigin="799,9588" coordsize="5645,2350" fillcolor="#D45D1F" filled="t" path="m799,9588l859,9648,859,11878,6384,11878,6384,9648,859,9648,6444,9588,6444,11938,799,11938,799,9588xe" stroked="f" style="position:absolute;left:799;top:9588;width:5645;height:2350">
              <v:path arrowok="t"/>
              <v:fill/>
            </v:shape>
            <v:shape coordorigin="799,9588" coordsize="5645,2350" fillcolor="#D45D1F" filled="t" path="m859,9648l799,9588,6444,9588,859,9648xe" stroked="f" style="position:absolute;left:799;top:9588;width:5645;height:2350">
              <v:path arrowok="t"/>
              <v:fill/>
            </v:shape>
            <v:shape coordorigin="799,9588" coordsize="5645,2350" fillcolor="#D45D1F" filled="t" path="m799,11938l799,9588,6444,9588,6444,11938,799,11938xe" stroked="f" style="position:absolute;left:799;top:9588;width:5645;height:2350">
              <v:path arrowok="t"/>
              <v:fill/>
            </v:shape>
            <v:shape coordorigin="859,9648" coordsize="5525,2230" fillcolor="#D45D1F" filled="t" path="m859,9648l6384,9648,6384,11878,859,11878,859,9648xe" stroked="f" style="position:absolute;left:859;top:9648;width:5525;height:2230">
              <v:path arrowok="t"/>
              <v:fill/>
            </v:shape>
            <v:shape style="position:absolute;left:4073;top:9770;width:2251;height:1207" type="#_x0000_t75">
              <v:imagedata o:title="" r:id="rId83"/>
            </v:shape>
            <v:shape style="position:absolute;left:1063;top:9739;width:2856;height:1315" type="#_x0000_t75">
              <v:imagedata o:title="" r:id="rId84"/>
            </v:shape>
            <v:shape coordorigin="6689,1205" coordsize="7990,10733" fillcolor="#FFFFFF" filled="t" path="m6689,11938l6689,1205,14678,1205,14678,11938,6689,11938xe" stroked="f" style="position:absolute;left:6689;top:1205;width:7990;height:10733">
              <v:path arrowok="t"/>
              <v:fill/>
            </v:shape>
            <v:shape coordorigin="6934,1428" coordsize="166,216" fillcolor="#2B9775" filled="t" path="m7042,1469l7042,1644,6991,1644,6991,1469,6934,1469,6934,1428,7099,1428,7099,1469,7042,1469xe" stroked="f" style="position:absolute;left:6934;top:1428;width:166;height:216">
              <v:path arrowok="t"/>
              <v:fill/>
            </v:shape>
            <v:shape coordorigin="7090,1483" coordsize="98,163" fillcolor="#2B9775" filled="t" path="m7187,1527l7166,1517,7161,1517,7141,1530,7135,1548,7143,1487,7169,1483,7187,1527xe" stroked="f" style="position:absolute;left:7090;top:1483;width:98;height:163">
              <v:path arrowok="t"/>
              <v:fill/>
            </v:shape>
            <v:shape coordorigin="7090,1483" coordsize="98,163" fillcolor="#2B9775" filled="t" path="m7178,1610l7183,1610,7204,1608,7222,1603,7229,1637,7214,1642,7194,1645,7174,1646,7153,1645,7130,1638,7113,1626,7100,1610,7092,1591,7090,1567,7091,1551,7097,1530,7107,1512,7122,1497,7143,1487,7135,1548,7193,1548,7193,1547,7187,1527,7169,1483,7176,1484,7200,1490,7218,1502,7229,1520,7236,1541,7238,1562,7238,1570,7236,1577,7236,1582,7135,1582,7139,1593,7155,1606,7178,1610xe" stroked="f" style="position:absolute;left:7090;top:1483;width:98;height:163">
              <v:path arrowok="t"/>
              <v:fill/>
            </v:shape>
            <v:shape coordorigin="7258,1483" coordsize="94,163" fillcolor="#2B9775" filled="t" path="m7267,1498l7270,1497,7285,1491,7305,1486,7330,1483,7351,1485,7351,1570,7335,1571,7320,1540,7349,1538,7349,1529,7344,1517,7320,1517,7315,1517,7293,1521,7277,1529,7267,1498xe" stroked="f" style="position:absolute;left:7258;top:1483;width:94;height:163">
              <v:path arrowok="t"/>
              <v:fill/>
            </v:shape>
            <v:shape coordorigin="7258,1483" coordsize="94,163" fillcolor="#2B9775" filled="t" path="m7397,1620l7399,1634,7399,1644,7356,1644,7354,1627,7351,1627,7346,1633,7329,1643,7308,1646,7296,1645,7275,1636,7262,1620,7258,1598,7258,1589,7265,1570,7278,1556,7297,1546,7320,1540,7335,1571,7314,1578,7306,1594,7306,1608,7313,1613,7337,1613,7346,1606,7349,1596,7351,1594,7351,1485,7372,1495,7387,1509,7394,1529,7397,1550,7397,1620xe" stroked="f" style="position:absolute;left:7258;top:1483;width:94;height:163">
              <v:path arrowok="t"/>
              <v:fill/>
            </v:shape>
            <v:shape coordorigin="7428,1483" coordsize="127,163" fillcolor="#2B9775" filled="t" path="m7519,1608l7541,1608,7548,1603,7553,1639,7551,1640,7534,1645,7510,1646,7492,1645,7470,1639,7452,1627,7439,1611,7431,1591,7428,1567,7428,1565,7431,1543,7439,1524,7452,1507,7469,1494,7491,1486,7517,1483,7529,1483,7543,1486,7555,1490,7546,1526,7541,1524,7531,1522,7516,1522,7495,1529,7482,1544,7478,1565,7484,1588,7499,1603,7519,1608xe" stroked="f" style="position:absolute;left:7428;top:1483;width:127;height:163">
              <v:path arrowok="t"/>
              <v:fill/>
            </v:shape>
            <v:shape coordorigin="7582,1416" coordsize="149,228" fillcolor="#2B9775" filled="t" path="m7632,1541l7630,1543,7630,1644,7582,1644,7582,1416,7630,1416,7630,1507,7634,1500,7642,1493,7649,1490,7656,1486,7666,1483,7675,1483,7684,1484,7703,1490,7717,1504,7727,1524,7730,1553,7730,1644,7680,1644,7680,1556,7674,1532,7656,1524,7642,1524,7634,1531,7632,1541xe" stroked="f" style="position:absolute;left:7582;top:1416;width:149;height:228">
              <v:path arrowok="t"/>
              <v:fill/>
            </v:shape>
            <v:shape coordorigin="7759,1483" coordsize="149,163" fillcolor="#2B9775" filled="t" path="m7850,1610l7855,1610,7875,1608,7894,1603,7901,1637,7884,1642,7865,1645,7843,1646,7823,1645,7801,1638,7783,1626,7770,1610,7762,1591,7759,1567,7761,1551,7767,1530,7777,1512,7793,1497,7813,1487,7838,1483,7857,1527,7836,1517,7830,1517,7812,1530,7805,1548,7807,1582,7810,1593,7826,1606,7850,1610xe" stroked="f" style="position:absolute;left:7759;top:1483;width:149;height:163">
              <v:path arrowok="t"/>
              <v:fill/>
            </v:shape>
            <v:shape coordorigin="7759,1483" coordsize="149,163" fillcolor="#2B9775" filled="t" path="m7908,1582l7807,1582,7805,1548,7862,1548,7862,1547,7857,1527,7838,1483,7846,1484,7870,1490,7887,1502,7899,1520,7906,1541,7908,1562,7908,1582xe" stroked="f" style="position:absolute;left:7759;top:1483;width:149;height:163">
              <v:path arrowok="t"/>
              <v:fill/>
            </v:shape>
            <v:shape coordorigin="7937,1483" coordsize="96,161" fillcolor="#2B9775" filled="t" path="m7987,1644l7937,1644,7937,1488,7978,1488,7980,1517,7982,1517,7990,1502,8006,1488,8023,1483,8028,1483,8033,1486,8033,1531,8030,1529,8019,1529,7997,1536,7987,1553,7987,1644xe" stroked="f" style="position:absolute;left:7937;top:1483;width:96;height:161">
              <v:path arrowok="t"/>
              <v:fill/>
            </v:shape>
            <v:shape coordorigin="8126,1428" coordsize="178,216" fillcolor="#2B9775" filled="t" path="m8227,1507l8229,1509,8238,1526,8248,1545,8256,1564,8263,1582,8262,1571,8261,1552,8261,1532,8261,1512,8261,1428,8304,1428,8304,1644,8254,1644,8208,1560,8205,1555,8195,1538,8186,1520,8177,1502,8170,1483,8170,1644,8126,1644,8126,1428,8184,1428,8227,1507xe" stroked="f" style="position:absolute;left:8126;top:1428;width:178;height:216">
              <v:path arrowok="t"/>
              <v:fill/>
            </v:shape>
            <v:shape coordorigin="8335,1483" coordsize="166,163" fillcolor="#2B9775" filled="t" path="m8446,1591l8450,1565,8448,1547,8438,1527,8419,1519,8402,1525,8389,1542,8386,1565,8395,1486,8419,1483,8438,1485,8459,1492,8476,1504,8489,1521,8498,1541,8501,1565,8498,1587,8490,1609,8476,1625,8459,1637,8439,1644,8417,1646,8419,1613,8434,1608,8446,1591xe" stroked="f" style="position:absolute;left:8335;top:1483;width:166;height:163">
              <v:path arrowok="t"/>
              <v:fill/>
            </v:shape>
            <v:shape coordorigin="8335,1483" coordsize="166,163" fillcolor="#2B9775" filled="t" path="m8386,1565l8389,1588,8401,1606,8419,1613,8417,1646,8401,1645,8379,1639,8361,1628,8347,1612,8338,1592,8335,1567,8338,1545,8345,1524,8358,1507,8375,1494,8395,1486,8386,1565xe" stroked="f" style="position:absolute;left:8335;top:1483;width:166;height:163">
              <v:path arrowok="t"/>
              <v:fill/>
            </v:shape>
            <v:shape coordorigin="8515,1445" coordsize="106,202" fillcolor="#2B9775" filled="t" path="m8585,1524l8585,1598,8590,1608,8614,1608,8618,1606,8618,1642,8614,1644,8602,1646,8570,1646,8558,1642,8551,1634,8546,1628,8539,1610,8537,1586,8537,1524,8515,1524,8515,1488,8537,1488,8537,1457,8585,1445,8585,1488,8621,1488,8621,1524,8585,1524xe" stroked="f" style="position:absolute;left:8515;top:1445;width:106;height:202">
              <v:path arrowok="t"/>
              <v:fill/>
            </v:shape>
            <v:shape coordorigin="8638,1483" coordsize="98,163" fillcolor="#2B9775" filled="t" path="m8735,1527l8714,1517,8709,1517,8690,1530,8683,1548,8691,1487,8717,1483,8735,1527xe" stroked="f" style="position:absolute;left:8638;top:1483;width:98;height:163">
              <v:path arrowok="t"/>
              <v:fill/>
            </v:shape>
            <v:shape coordorigin="8638,1483" coordsize="98,163" fillcolor="#2B9775" filled="t" path="m8729,1610l8733,1610,8753,1608,8772,1603,8777,1637,8763,1642,8743,1645,8722,1646,8702,1645,8679,1638,8662,1626,8648,1610,8640,1591,8638,1567,8639,1551,8645,1530,8655,1512,8670,1497,8691,1487,8683,1548,8741,1548,8741,1547,8735,1527,8717,1483,8724,1484,8748,1490,8766,1502,8777,1520,8784,1541,8786,1562,8786,1577,8784,1582,8683,1582,8688,1595,8705,1606,8729,1610xe" stroked="f" style="position:absolute;left:8638;top:1483;width:98;height:163">
              <v:path arrowok="t"/>
              <v:fill/>
            </v:shape>
            <v:shape coordorigin="8806,1483" coordsize="120,163" fillcolor="#2B9775" filled="t" path="m8810,1536l8811,1532,8816,1512,8829,1497,8849,1487,8875,1483,8880,1483,8902,1487,8918,1493,8909,1526,8902,1522,8890,1517,8863,1517,8856,1522,8856,1538,8863,1541,8882,1548,8888,1550,8908,1562,8920,1577,8926,1596,8925,1602,8919,1620,8905,1634,8884,1643,8856,1646,8843,1646,8822,1642,8806,1637,8815,1601,8817,1602,8835,1609,8856,1613,8873,1613,8878,1608,8878,1591,8873,1589,8856,1582,8849,1579,8827,1567,8814,1552,8810,1536xe" stroked="f" style="position:absolute;left:8806;top:1483;width:120;height:163">
              <v:path arrowok="t"/>
              <v:fill/>
            </v:shape>
            <v:shape coordorigin="6970,1781" coordsize="0,226" fillcolor="#F2F2F2" filled="t" path="m6970,2006l6970,1781,6970,2006xe" stroked="f" style="position:absolute;left:6970;top:1781;width:0;height:226">
              <v:path arrowok="t"/>
              <v:fill/>
            </v:shape>
            <v:shape coordorigin="6970,2026" coordsize="0,230" fillcolor="#F2F2F2" filled="t" path="m6970,2256l6970,2026,6970,2256xe" stroked="f" style="position:absolute;left:6970;top:2026;width:0;height:230">
              <v:path arrowok="t"/>
              <v:fill/>
            </v:shape>
            <v:shape coordorigin="6970,2275" coordsize="0,228" fillcolor="#F2F2F2" filled="t" path="m6970,2503l6970,2275,6970,2503xe" stroked="f" style="position:absolute;left:6970;top:2275;width:0;height:228">
              <v:path arrowok="t"/>
              <v:fill/>
            </v:shape>
            <v:shape coordorigin="6970,2522" coordsize="0,228" fillcolor="#F2F2F2" filled="t" path="m6970,2750l6970,2522,6970,2750xe" stroked="f" style="position:absolute;left:6970;top:2522;width:0;height:228">
              <v:path arrowok="t"/>
              <v:fill/>
            </v:shape>
            <v:shape coordorigin="6970,2772" coordsize="0,228" fillcolor="#F2F2F2" filled="t" path="m6970,3000l6970,2772,6970,3000xe" stroked="f" style="position:absolute;left:6970;top:2772;width:0;height:228">
              <v:path arrowok="t"/>
              <v:fill/>
            </v:shape>
            <v:shape coordorigin="6970,3019" coordsize="0,228" fillcolor="#F2F2F2" filled="t" path="m6970,3247l6970,3019,6970,3247xe" stroked="f" style="position:absolute;left:6970;top:3019;width:0;height:228">
              <v:path arrowok="t"/>
              <v:fill/>
            </v:shape>
            <v:shape coordorigin="6970,3266" coordsize="0,228" fillcolor="#F2F2F2" filled="t" path="m6970,3494l6970,3266,6970,3494xe" stroked="f" style="position:absolute;left:6970;top:3266;width:0;height:228">
              <v:path arrowok="t"/>
              <v:fill/>
            </v:shape>
            <v:shape coordorigin="6970,3516" coordsize="0,228" fillcolor="#F2F2F2" filled="t" path="m6970,3744l6970,3516,6970,3744xe" stroked="f" style="position:absolute;left:6970;top:3516;width:0;height:228">
              <v:path arrowok="t"/>
              <v:fill/>
            </v:shape>
            <v:shape coordorigin="6970,3763" coordsize="0,228" fillcolor="#F2F2F2" filled="t" path="m6970,3991l6970,3763,6970,3991xe" stroked="f" style="position:absolute;left:6970;top:3763;width:0;height:228">
              <v:path arrowok="t"/>
              <v:fill/>
            </v:shape>
            <v:shape coordorigin="6970,4010" coordsize="0,228" fillcolor="#F2F2F2" filled="t" path="m6970,4238l6970,4010,6970,4238xe" stroked="f" style="position:absolute;left:6970;top:4010;width:0;height:228">
              <v:path arrowok="t"/>
              <v:fill/>
            </v:shape>
            <v:shape coordorigin="6970,4260" coordsize="0,228" fillcolor="#F2F2F2" filled="t" path="m6970,4488l6970,4260,6970,4488xe" stroked="f" style="position:absolute;left:6970;top:4260;width:0;height:228">
              <v:path arrowok="t"/>
              <v:fill/>
            </v:shape>
            <v:shape coordorigin="6970,4507" coordsize="0,228" fillcolor="#F2F2F2" filled="t" path="m6970,4735l6970,4507,6970,4735xe" stroked="f" style="position:absolute;left:6970;top:4507;width:0;height:228">
              <v:path arrowok="t"/>
              <v:fill/>
            </v:shape>
            <v:shape coordorigin="6970,4754" coordsize="0,228" fillcolor="#F2F2F2" filled="t" path="m6970,4982l6970,4754,6970,4982xe" stroked="f" style="position:absolute;left:6970;top:4754;width:0;height:228">
              <v:path arrowok="t"/>
              <v:fill/>
            </v:shape>
            <v:shape coordorigin="6970,5004" coordsize="0,228" fillcolor="#F2F2F2" filled="t" path="m6970,5232l6970,5004,6970,5232xe" stroked="f" style="position:absolute;left:6970;top:5004;width:0;height:228">
              <v:path arrowok="t"/>
              <v:fill/>
            </v:shape>
            <v:shape coordorigin="6970,5251" coordsize="0,228" fillcolor="#F2F2F2" filled="t" path="m6970,5479l6970,5251,6970,5479xe" stroked="f" style="position:absolute;left:6970;top:5251;width:0;height:228">
              <v:path arrowok="t"/>
              <v:fill/>
            </v:shape>
            <v:shape coordorigin="6970,5498" coordsize="0,228" fillcolor="#F2F2F2" filled="t" path="m6970,5726l6970,5498,6970,5726xe" stroked="f" style="position:absolute;left:6970;top:5498;width:0;height:228">
              <v:path arrowok="t"/>
              <v:fill/>
            </v:shape>
            <v:shape coordorigin="6970,5748" coordsize="0,228" fillcolor="#F2F2F2" filled="t" path="m6970,5976l6970,5748,6970,5976xe" stroked="f" style="position:absolute;left:6970;top:5748;width:0;height:228">
              <v:path arrowok="t"/>
              <v:fill/>
            </v:shape>
            <v:shape coordorigin="6970,5995" coordsize="0,228" fillcolor="#F2F2F2" filled="t" path="m6970,6223l6970,5995,6970,6223xe" stroked="f" style="position:absolute;left:6970;top:5995;width:0;height:228">
              <v:path arrowok="t"/>
              <v:fill/>
            </v:shape>
            <v:shape coordorigin="6970,6242" coordsize="0,230" fillcolor="#F2F2F2" filled="t" path="m6970,6473l6970,6242,6970,6473xe" stroked="f" style="position:absolute;left:6970;top:6242;width:0;height:230">
              <v:path arrowok="t"/>
              <v:fill/>
            </v:shape>
            <v:shape coordorigin="6970,6492" coordsize="0,228" fillcolor="#F2F2F2" filled="t" path="m6970,6720l6970,6492,6970,6720xe" stroked="f" style="position:absolute;left:6970;top:6492;width:0;height:228">
              <v:path arrowok="t"/>
              <v:fill/>
            </v:shape>
            <v:shape coordorigin="6970,6739" coordsize="0,228" fillcolor="#F2F2F2" filled="t" path="m6970,6967l6970,6739,6970,6967xe" stroked="f" style="position:absolute;left:6970;top:6739;width:0;height:228">
              <v:path arrowok="t"/>
              <v:fill/>
            </v:shape>
            <v:shape coordorigin="6970,6989" coordsize="0,228" fillcolor="#F2F2F2" filled="t" path="m6970,7217l6970,6989,6970,7217xe" stroked="f" style="position:absolute;left:6970;top:6989;width:0;height:228">
              <v:path arrowok="t"/>
              <v:fill/>
            </v:shape>
            <v:shape coordorigin="6970,7236" coordsize="0,228" fillcolor="#F2F2F2" filled="t" path="m6970,7464l6970,7236,6970,7464xe" stroked="f" style="position:absolute;left:6970;top:7236;width:0;height:228">
              <v:path arrowok="t"/>
              <v:fill/>
            </v:shape>
            <v:shape coordorigin="6970,7483" coordsize="0,228" fillcolor="#F2F2F2" filled="t" path="m6970,7711l6970,7483,6970,7711xe" stroked="f" style="position:absolute;left:6970;top:7483;width:0;height:228">
              <v:path arrowok="t"/>
              <v:fill/>
            </v:shape>
            <v:shape coordorigin="6970,7733" coordsize="0,228" fillcolor="#F2F2F2" filled="t" path="m6970,7961l6970,7733,6970,7961xe" stroked="f" style="position:absolute;left:6970;top:7733;width:0;height:228">
              <v:path arrowok="t"/>
              <v:fill/>
            </v:shape>
            <v:shape coordorigin="6970,7980" coordsize="0,228" fillcolor="#F2F2F2" filled="t" path="m6970,8208l6970,7980,6970,8208xe" stroked="f" style="position:absolute;left:6970;top:7980;width:0;height:228">
              <v:path arrowok="t"/>
              <v:fill/>
            </v:shape>
            <v:shape coordorigin="6970,8227" coordsize="0,228" fillcolor="#F2F2F2" filled="t" path="m6970,8455l6970,8227,6970,8455xe" stroked="f" style="position:absolute;left:6970;top:8227;width:0;height:228">
              <v:path arrowok="t"/>
              <v:fill/>
            </v:shape>
            <v:shape coordorigin="6970,8477" coordsize="0,228" fillcolor="#F2F2F2" filled="t" path="m6970,8705l6970,8477,6970,8705xe" stroked="f" style="position:absolute;left:6970;top:8477;width:0;height:228">
              <v:path arrowok="t"/>
              <v:fill/>
            </v:shape>
            <v:shape coordorigin="6970,8724" coordsize="0,228" fillcolor="#F2F2F2" filled="t" path="m6970,8952l6970,8724,6970,8952xe" stroked="f" style="position:absolute;left:6970;top:8724;width:0;height:228">
              <v:path arrowok="t"/>
              <v:fill/>
            </v:shape>
            <v:shape coordorigin="6970,8971" coordsize="0,228" fillcolor="#F2F2F2" filled="t" path="m6970,9199l6970,8971,6970,9199xe" stroked="f" style="position:absolute;left:6970;top:8971;width:0;height:228">
              <v:path arrowok="t"/>
              <v:fill/>
            </v:shape>
            <v:shape coordorigin="6970,9221" coordsize="0,228" fillcolor="#F2F2F2" filled="t" path="m6970,9449l6970,9221,6970,9449xe" stroked="f" style="position:absolute;left:6970;top:9221;width:0;height:228">
              <v:path arrowok="t"/>
              <v:fill/>
            </v:shape>
            <v:shape coordorigin="6970,9468" coordsize="0,228" fillcolor="#F2F2F2" filled="t" path="m6970,9696l6970,9468,6970,9696xe" stroked="f" style="position:absolute;left:6970;top:9468;width:0;height:228">
              <v:path arrowok="t"/>
              <v:fill/>
            </v:shape>
            <v:shape coordorigin="6970,9715" coordsize="0,228" fillcolor="#F2F2F2" filled="t" path="m6970,9943l6970,9715,6970,9943xe" stroked="f" style="position:absolute;left:6970;top:9715;width:0;height:228">
              <v:path arrowok="t"/>
              <v:fill/>
            </v:shape>
            <v:shape coordorigin="6970,9965" coordsize="0,228" fillcolor="#F2F2F2" filled="t" path="m6970,10193l6970,9965,6970,10193xe" stroked="f" style="position:absolute;left:6970;top:9965;width:0;height:228">
              <v:path arrowok="t"/>
              <v:fill/>
            </v:shape>
            <v:shape coordorigin="6970,10212" coordsize="0,228" fillcolor="#F2F2F2" filled="t" path="m6970,10440l6970,10212,6970,10440xe" stroked="f" style="position:absolute;left:6970;top:10212;width:0;height:228">
              <v:path arrowok="t"/>
              <v:fill/>
            </v:shape>
            <v:shape coordorigin="6970,10462" coordsize="0,228" fillcolor="#F2F2F2" filled="t" path="m6970,10690l6970,10462,6970,10690xe" stroked="f" style="position:absolute;left:6970;top:10462;width:0;height:228">
              <v:path arrowok="t"/>
              <v:fill/>
            </v:shape>
            <v:shape coordorigin="6970,10709" coordsize="0,228" fillcolor="#F2F2F2" filled="t" path="m6970,10937l6970,10709,6970,10937xe" stroked="f" style="position:absolute;left:6970;top:10709;width:0;height:228">
              <v:path arrowok="t"/>
              <v:fill/>
            </v:shape>
            <v:shape coordorigin="6970,10956" coordsize="0,228" fillcolor="#F2F2F2" filled="t" path="m6970,11184l6970,10956,6970,11184xe" stroked="f" style="position:absolute;left:6970;top:10956;width:0;height:228">
              <v:path arrowok="t"/>
              <v:fill/>
            </v:shape>
            <v:shape coordorigin="6970,11206" coordsize="0,228" fillcolor="#F2F2F2" filled="t" path="m6970,11434l6970,11206,6970,11434xe" stroked="f" style="position:absolute;left:6970;top:11206;width:0;height:228">
              <v:path arrowok="t"/>
              <v:fill/>
            </v:shape>
            <v:shape coordorigin="6970,11453" coordsize="0,228" fillcolor="#F2F2F2" filled="t" path="m6970,11681l6970,11453,6970,11681xe" stroked="f" style="position:absolute;left:6970;top:11453;width:0;height:228">
              <v:path arrowok="t"/>
              <v:fill/>
            </v:shape>
            <v:shape coordorigin="6965,1776" coordsize="7426,9914" fillcolor="#8CC8AC" filled="t" path="m6965,1776l6974,1786,6974,11681,14381,11681,14381,1786,6974,1786,14390,1776,14390,11690,6965,11690,6965,1776xe" stroked="f" style="position:absolute;left:6965;top:1776;width:7426;height:9914">
              <v:path arrowok="t"/>
              <v:fill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5" w:line="240" w:lineRule="exact"/>
      </w:pPr>
      <w:r>
        <w:rPr>
          <w:sz w:val="24"/>
          <w:szCs w:val="24"/>
        </w:rPr>
      </w:r>
    </w:p>
    <w:tbl>
      <w:tblPr>
        <w:tblW w:type="auto" w:w="0"/>
        <w:tblLook w:val="01E0"/>
        <w:jc w:val="left"/>
        <w:tblInd w:type="dxa" w:w="4698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35"/>
        </w:trPr>
        <w:tc>
          <w:tcPr>
            <w:tcW w:type="dxa" w:w="265"/>
            <w:tcBorders>
              <w:top w:color="8CC8AC" w:space="0" w:sz="5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50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50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50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7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auto" w:space="0" w:sz="6" w:val="nil"/>
            </w:tcBorders>
          </w:tcPr>
          <w:p/>
        </w:tc>
      </w:tr>
      <w:tr>
        <w:trPr>
          <w:trHeight w:hRule="exact" w:val="248"/>
        </w:trPr>
        <w:tc>
          <w:tcPr>
            <w:tcW w:type="dxa" w:w="265"/>
            <w:tcBorders>
              <w:top w:color="F2F2F2" w:space="0" w:sz="9" w:val="single"/>
              <w:left w:color="auto" w:space="0" w:sz="6" w:val="nil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auto" w:space="0" w:sz="6" w:val="nil"/>
            </w:tcBorders>
          </w:tcPr>
          <w:p/>
        </w:tc>
      </w:tr>
      <w:tr>
        <w:trPr>
          <w:trHeight w:hRule="exact" w:val="240"/>
        </w:trPr>
        <w:tc>
          <w:tcPr>
            <w:tcW w:type="dxa" w:w="265"/>
            <w:tcBorders>
              <w:top w:color="F2F2F2" w:space="0" w:sz="8" w:val="single"/>
              <w:left w:color="auto" w:space="0" w:sz="6" w:val="nil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102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auto" w:space="0" w:sz="6" w:val="nil"/>
            </w:tcBorders>
          </w:tcPr>
          <w:p/>
        </w:tc>
      </w:tr>
    </w:tbl>
    <w:p>
      <w:pPr>
        <w:sectPr>
          <w:pgSz w:h="12240" w:orient="landscape" w:w="15840"/>
          <w:pgMar w:bottom="280" w:left="2260" w:right="1340" w:top="1120"/>
        </w:sectPr>
      </w:pPr>
    </w:p>
    <w:p>
      <w:pPr>
        <w:rPr>
          <w:sz w:val="20"/>
          <w:szCs w:val="20"/>
        </w:rPr>
        <w:jc w:val="left"/>
        <w:spacing w:line="200" w:lineRule="exact"/>
      </w:pPr>
      <w:r>
        <w:pict>
          <v:group coordorigin="72,0" coordsize="15697,12240" style="position:absolute;margin-left:3.585pt;margin-top:0pt;width:784.83pt;height:612pt;mso-position-horizontal-relative:page;mso-position-vertical-relative:page;z-index:-8423">
            <v:shape coordorigin="79,0" coordsize="0,12240" filled="f" path="m79,12240l79,0e" strokecolor="#2B9775" stroked="t" strokeweight="0.100072pt" style="position:absolute;left:79;top:0;width:0;height:12240">
              <v:path arrowok="t"/>
            </v:shape>
            <v:shape coordorigin="79,0" coordsize="15682,12240" fillcolor="#2B9775" filled="t" path="m15761,0l15761,12240,79,12240,79,0,15761,0xe" stroked="f" style="position:absolute;left:79;top:0;width:15682;height:12240">
              <v:path arrowok="t"/>
              <v:fill/>
            </v:shape>
            <v:shape coordorigin="1162,1205" coordsize="13867,10733" fillcolor="#FFFFFF" filled="t" path="m1162,11938l1162,1205,15029,1205,15029,11938,1162,11938xe" stroked="f" style="position:absolute;left:1162;top:1205;width:13867;height:10733">
              <v:path arrowok="t"/>
              <v:fill/>
            </v:shape>
            <v:shape coordorigin="1406,1428" coordsize="166,216" fillcolor="#2B9775" filled="t" path="m1512,1469l1512,1644,1464,1644,1464,1469,1406,1469,1406,1428,1572,1428,1572,1469,1512,1469xe" stroked="f" style="position:absolute;left:1406;top:1428;width:166;height:216">
              <v:path arrowok="t"/>
              <v:fill/>
            </v:shape>
            <v:shape coordorigin="1562,1483" coordsize="97,163" fillcolor="#2B9775" filled="t" path="m1639,1483l1659,1527,1637,1517,1634,1517,1614,1529,1614,1487,1639,1483xe" stroked="f" style="position:absolute;left:1562;top:1483;width:97;height:163">
              <v:path arrowok="t"/>
              <v:fill/>
            </v:shape>
            <v:shape coordorigin="1562,1483" coordsize="97,163" fillcolor="#2B9775" filled="t" path="m1651,1610l1656,1610,1676,1608,1694,1603,1702,1637,1685,1642,1665,1645,1644,1646,1626,1645,1603,1639,1586,1627,1573,1611,1565,1591,1562,1567,1563,1552,1569,1531,1579,1513,1594,1497,1614,1487,1614,1529,1608,1548,1666,1548,1666,1546,1659,1527,1639,1483,1649,1484,1673,1490,1691,1503,1702,1521,1709,1541,1711,1562,1711,1570,1709,1577,1709,1582,1608,1582,1612,1593,1628,1606,1651,1610xe" stroked="f" style="position:absolute;left:1562;top:1483;width:97;height:163">
              <v:path arrowok="t"/>
              <v:fill/>
            </v:shape>
            <v:shape coordorigin="1728,1485" coordsize="144,161" fillcolor="#2B9775" filled="t" path="m1870,1634l1872,1644,1829,1644,1826,1627,1824,1627,1822,1596,1822,1594,1824,1485,1845,1495,1859,1509,1867,1529,1870,1550,1870,1634xe" stroked="f" style="position:absolute;left:1728;top:1485;width:144;height:161">
              <v:path arrowok="t"/>
              <v:fill/>
            </v:shape>
            <v:shape coordorigin="1728,1485" coordsize="144,161" fillcolor="#2B9775" filled="t" path="m1740,1498l1742,1497,1757,1491,1778,1486,1802,1483,1824,1485,1822,1594,1822,1570,1808,1570,1787,1578,1778,1594,1778,1608,1786,1613,1807,1613,1819,1606,1822,1596,1824,1627,1819,1633,1802,1643,1781,1646,1766,1645,1745,1635,1732,1619,1728,1598,1729,1587,1737,1569,1750,1556,1770,1546,1794,1540,1822,1538,1822,1529,1817,1517,1793,1517,1787,1517,1766,1521,1750,1529,1740,1498xe" stroked="f" style="position:absolute;left:1728;top:1485;width:144;height:161">
              <v:path arrowok="t"/>
              <v:fill/>
            </v:shape>
            <v:shape coordorigin="1901,1483" coordsize="125,163" fillcolor="#2B9775" filled="t" path="m1904,1591l1901,1567,1901,1565,1904,1543,1912,1524,1924,1507,1942,1494,1963,1486,1990,1483,2002,1483,2016,1486,2026,1490,2018,1526,2014,1524,2004,1522,1991,1522,1968,1528,1954,1543,1949,1565,1949,1566,1955,1589,1970,1603,1992,1608,2014,1608,2021,1603,2026,1639,2024,1640,2007,1645,1982,1646,1965,1645,1943,1639,1925,1627,1912,1611,1904,1591xe" stroked="f" style="position:absolute;left:1901;top:1483;width:125;height:163">
              <v:path arrowok="t"/>
              <v:fill/>
            </v:shape>
            <v:shape coordorigin="2052,1416" coordsize="149,228" fillcolor="#2B9775" filled="t" path="m2102,1541l2102,1644,2052,1644,2052,1416,2102,1416,2102,1507,2107,1500,2114,1493,2122,1490,2129,1486,2138,1483,2148,1483,2156,1484,2174,1490,2188,1503,2198,1524,2201,1553,2201,1644,2153,1644,2153,1556,2147,1532,2129,1524,2114,1524,2107,1531,2102,1541xe" stroked="f" style="position:absolute;left:2052;top:1416;width:149;height:228">
              <v:path arrowok="t"/>
              <v:fill/>
            </v:shape>
            <v:shape coordorigin="2232,1483" coordsize="98,163" fillcolor="#2B9775" filled="t" path="m2330,1527l2309,1517,2303,1517,2285,1530,2278,1548,2285,1487,2311,1483,2330,1527xe" stroked="f" style="position:absolute;left:2232;top:1483;width:98;height:163">
              <v:path arrowok="t"/>
              <v:fill/>
            </v:shape>
            <v:shape coordorigin="2232,1483" coordsize="98,163" fillcolor="#2B9775" filled="t" path="m2323,1610l2327,1610,2347,1608,2366,1603,2371,1637,2358,1642,2338,1645,2316,1646,2296,1645,2274,1638,2256,1626,2243,1610,2235,1591,2232,1567,2233,1551,2239,1530,2249,1512,2265,1497,2285,1487,2278,1548,2335,1548,2335,1547,2330,1527,2311,1483,2319,1484,2342,1490,2360,1502,2372,1520,2379,1541,2381,1562,2381,1577,2378,1582,2278,1582,2283,1595,2299,1606,2323,1610xe" stroked="f" style="position:absolute;left:2232;top:1483;width:98;height:163">
              <v:path arrowok="t"/>
              <v:fill/>
            </v:shape>
            <v:shape coordorigin="2410,1483" coordsize="96,161" fillcolor="#2B9775" filled="t" path="m2494,1529l2492,1529,2470,1536,2460,1553,2460,1558,2458,1560,2458,1644,2410,1644,2410,1488,2450,1488,2453,1517,2462,1500,2479,1487,2496,1483,2501,1483,2506,1486,2506,1531,2503,1529,2494,1529xe" stroked="f" style="position:absolute;left:2410;top:1483;width:96;height:161">
              <v:path arrowok="t"/>
              <v:fill/>
            </v:shape>
            <v:shape coordorigin="2599,1428" coordsize="178,216" fillcolor="#2B9775" filled="t" path="m2640,1483l2641,1498,2642,1517,2642,1537,2642,1557,2642,1644,2599,1644,2599,1428,2654,1428,2700,1507,2710,1526,2720,1545,2728,1564,2736,1582,2735,1571,2734,1552,2732,1532,2732,1512,2731,1490,2731,1428,2777,1428,2777,1644,2726,1644,2678,1560,2676,1556,2667,1538,2658,1520,2650,1502,2642,1483,2640,1483xe" stroked="f" style="position:absolute;left:2599;top:1428;width:178;height:216">
              <v:path arrowok="t"/>
              <v:fill/>
            </v:shape>
            <v:shape coordorigin="2808,1486" coordsize="166,156" fillcolor="#2B9775" filled="t" path="m2808,1567l2810,1545,2818,1524,2831,1507,2847,1494,2868,1486,2858,1565,2862,1587,2852,1639,2834,1628,2820,1612,2811,1592,2808,1567xe" stroked="f" style="position:absolute;left:2808;top:1486;width:166;height:156">
              <v:path arrowok="t"/>
              <v:fill/>
            </v:shape>
            <v:shape coordorigin="2808,1486" coordsize="166,156" fillcolor="#2B9775" filled="t" path="m2862,1587l2872,1606,2890,1613,2892,1613,2907,1608,2919,1591,2923,1565,2921,1547,2911,1527,2892,1519,2874,1525,2862,1542,2858,1565,2868,1486,2892,1483,2910,1485,2932,1492,2949,1504,2962,1521,2971,1541,2974,1565,2971,1587,2963,1609,2949,1625,2931,1637,2911,1644,2890,1646,2874,1645,2852,1639,2862,1587xe" stroked="f" style="position:absolute;left:2808;top:1486;width:166;height:156">
              <v:path arrowok="t"/>
              <v:fill/>
            </v:shape>
            <v:shape coordorigin="2988,1445" coordsize="103,202" fillcolor="#2B9775" filled="t" path="m3058,1524l3058,1598,3062,1608,3086,1608,3091,1606,3091,1642,3084,1644,3072,1646,3060,1646,3038,1643,3022,1634,3018,1628,3012,1610,3010,1586,3010,1524,2988,1524,2988,1488,3010,1488,3010,1457,3058,1445,3058,1488,3091,1488,3091,1524,3058,1524xe" stroked="f" style="position:absolute;left:2988;top:1445;width:103;height:202">
              <v:path arrowok="t"/>
              <v:fill/>
            </v:shape>
            <v:shape coordorigin="3110,1483" coordsize="98,163" fillcolor="#2B9775" filled="t" path="m3208,1527l3187,1517,3181,1517,3162,1530,3156,1548,3164,1487,3190,1483,3208,1527xe" stroked="f" style="position:absolute;left:3110;top:1483;width:98;height:163">
              <v:path arrowok="t"/>
              <v:fill/>
            </v:shape>
            <v:shape coordorigin="3110,1483" coordsize="98,163" fillcolor="#2B9775" filled="t" path="m3199,1610l3204,1610,3224,1608,3242,1603,3250,1637,3235,1642,3215,1645,3194,1646,3174,1645,3151,1638,3133,1626,3121,1610,3113,1591,3110,1567,3112,1551,3117,1530,3128,1512,3143,1497,3164,1487,3156,1548,3214,1548,3214,1547,3208,1527,3190,1483,3197,1484,3221,1490,3238,1502,3250,1520,3257,1541,3259,1562,3259,1570,3257,1577,3257,1582,3156,1582,3160,1593,3176,1606,3199,1610xe" stroked="f" style="position:absolute;left:3110;top:1483;width:98;height:163">
              <v:path arrowok="t"/>
              <v:fill/>
            </v:shape>
            <v:shape coordorigin="3278,1483" coordsize="118,163" fillcolor="#2B9775" filled="t" path="m3329,1538l3336,1541,3355,1548,3359,1549,3380,1561,3392,1577,3396,1596,3396,1600,3391,1619,3378,1633,3357,1643,3329,1646,3316,1646,3295,1642,3278,1637,3288,1601,3289,1602,3307,1609,3329,1613,3343,1613,3350,1608,3350,1591,3346,1589,3326,1582,3322,1580,3300,1568,3287,1552,3283,1536,3283,1534,3288,1513,3301,1497,3320,1487,3346,1483,3354,1483,3375,1487,3391,1493,3382,1526,3374,1522,3360,1517,3336,1517,3329,1522,3329,1538xe" stroked="f" style="position:absolute;left:3278;top:1483;width:118;height:163">
              <v:path arrowok="t"/>
              <v:fill/>
            </v:shape>
            <v:shape coordorigin="1435,1776" coordsize="13320,9914" fillcolor="#8CC8AC" filled="t" path="m1435,1776l1447,1786,1447,11681,14746,11681,14746,1786,1447,1786,14755,1776,14755,11690,1435,11690,1435,1776xe" stroked="f" style="position:absolute;left:1435;top:1776;width:13320;height:9914">
              <v:path arrowok="t"/>
              <v:fill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5" w:line="240" w:lineRule="exact"/>
      </w:pPr>
      <w:r>
        <w:rPr>
          <w:sz w:val="24"/>
          <w:szCs w:val="24"/>
        </w:rPr>
      </w:r>
    </w:p>
    <w:tbl>
      <w:tblPr>
        <w:tblW w:type="auto" w:w="0"/>
        <w:tblLook w:val="01E0"/>
        <w:jc w:val="left"/>
        <w:tblInd w:type="dxa" w:w="113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35"/>
        </w:trPr>
        <w:tc>
          <w:tcPr>
            <w:tcW w:type="dxa" w:w="262"/>
            <w:tcBorders>
              <w:top w:color="8CC8AC" w:space="0" w:sz="5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8CC8AC" w:space="0" w:sz="5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8CC8AC" w:space="0" w:sz="5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50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50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50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7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9" w:val="single"/>
              <w:right w:color="F2F2F2" w:space="0" w:sz="9" w:val="single"/>
            </w:tcBorders>
          </w:tcPr>
          <w:p/>
        </w:tc>
      </w:tr>
      <w:tr>
        <w:trPr>
          <w:trHeight w:hRule="exact" w:val="248"/>
        </w:trPr>
        <w:tc>
          <w:tcPr>
            <w:tcW w:type="dxa" w:w="262"/>
            <w:tcBorders>
              <w:top w:color="F2F2F2" w:space="0" w:sz="9" w:val="single"/>
              <w:left w:color="F2F2F2" w:space="0" w:sz="2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9" w:val="single"/>
              <w:left w:color="F2F2F2" w:space="0" w:sz="10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9" w:val="single"/>
              <w:left w:color="F2F2F2" w:space="0" w:sz="9" w:val="single"/>
              <w:bottom w:color="F2F2F2" w:space="0" w:sz="8" w:val="single"/>
              <w:right w:color="F2F2F2" w:space="0" w:sz="9" w:val="single"/>
            </w:tcBorders>
          </w:tcPr>
          <w:p/>
        </w:tc>
      </w:tr>
      <w:tr>
        <w:trPr>
          <w:trHeight w:hRule="exact" w:val="240"/>
        </w:trPr>
        <w:tc>
          <w:tcPr>
            <w:tcW w:type="dxa" w:w="262"/>
            <w:tcBorders>
              <w:top w:color="F2F2F2" w:space="0" w:sz="8" w:val="single"/>
              <w:left w:color="F2F2F2" w:space="0" w:sz="2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10" w:val="single"/>
            </w:tcBorders>
          </w:tcPr>
          <w:p/>
        </w:tc>
        <w:tc>
          <w:tcPr>
            <w:tcW w:type="dxa" w:w="272"/>
            <w:tcBorders>
              <w:top w:color="F2F2F2" w:space="0" w:sz="8" w:val="single"/>
              <w:left w:color="F2F2F2" w:space="0" w:sz="10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  <w:tc>
          <w:tcPr>
            <w:tcW w:type="dxa" w:w="271"/>
            <w:tcBorders>
              <w:top w:color="F2F2F2" w:space="0" w:sz="8" w:val="single"/>
              <w:left w:color="F2F2F2" w:space="0" w:sz="9" w:val="single"/>
              <w:bottom w:color="F2F2F2" w:space="0" w:sz="3" w:val="single"/>
              <w:right w:color="F2F2F2" w:space="0" w:sz="9" w:val="single"/>
            </w:tcBorders>
          </w:tcPr>
          <w:p/>
        </w:tc>
      </w:tr>
    </w:tbl>
    <w:p>
      <w:pPr>
        <w:sectPr>
          <w:pgSz w:h="12240" w:orient="landscape" w:w="15840"/>
          <w:pgMar w:bottom="280" w:left="1320" w:right="980" w:top="1120"/>
        </w:sectPr>
      </w:pPr>
    </w:p>
    <w:p>
      <w:pPr>
        <w:rPr>
          <w:sz w:val="20"/>
          <w:szCs w:val="20"/>
        </w:rPr>
        <w:jc w:val="left"/>
        <w:spacing w:line="200" w:lineRule="exact"/>
        <w:sectPr>
          <w:pgSz w:h="12240" w:orient="landscape" w:w="15840"/>
          <w:pgMar w:bottom="280" w:left="2260" w:right="2260" w:top="1120"/>
        </w:sectPr>
      </w:pPr>
      <w:r>
        <w:pict>
          <v:group coordorigin="72,0" coordsize="15697,12240" style="position:absolute;margin-left:3.585pt;margin-top:0pt;width:784.83pt;height:612pt;mso-position-horizontal-relative:page;mso-position-vertical-relative:page;z-index:-8422">
            <v:shape coordorigin="79,0" coordsize="15682,12240" fillcolor="#2B9775" filled="t" path="m15761,0l15761,12240,79,12240,79,0,15761,0xe" stroked="f" style="position:absolute;left:79;top:0;width:15682;height:12240">
              <v:path arrowok="t"/>
              <v:fill/>
            </v:shape>
            <v:shape coordorigin="818,0" coordsize="161,158" fillcolor="#FFFFFF" filled="t" path="m854,150l839,137,827,120,821,98,818,70,818,0,869,0,869,72,871,92,880,111,898,118,912,114,924,99,929,72,929,0,979,0,979,73,976,98,969,120,957,136,941,149,920,156,895,158,874,156,854,150xe" stroked="f" style="position:absolute;left:818;top:0;width:161;height:158">
              <v:path arrowok="t"/>
              <v:fill/>
            </v:shape>
            <v:shape coordorigin="1013,0" coordsize="163,154" fillcolor="#FFFFFF" filled="t" path="m1176,0l1130,0,1130,31,1131,51,1131,71,1133,89,1125,70,1116,52,1107,34,1102,24,1089,0,1013,0,1013,154,1058,154,1058,24,1067,42,1075,61,1084,80,1090,91,1123,154,1176,154,1176,0xe" stroked="f" style="position:absolute;left:1013;top:0;width:163;height:154">
              <v:path arrowok="t"/>
              <v:fill/>
            </v:shape>
            <v:shape coordorigin="1236,0" coordsize="0,154" filled="f" path="m1236,154l1236,0e" strokecolor="#FFFFFF" stroked="t" strokeweight="2.74pt" style="position:absolute;left:1236;top:0;width:0;height:154">
              <v:path arrowok="t"/>
            </v:shape>
            <v:shape coordorigin="1284,0" coordsize="149,154" fillcolor="#FFFFFF" filled="t" path="m1385,7l1433,7,1433,0,1284,0,1284,7,1332,7,1332,154,1385,154,1385,7xe" stroked="f" style="position:absolute;left:1284;top:0;width:149;height:154">
              <v:path arrowok="t"/>
              <v:fill/>
            </v:shape>
            <v:shape coordorigin="1517,0" coordsize="91,154" fillcolor="#FFFFFF" filled="t" path="m1608,0l1517,0,1524,34,1560,17,1560,154,1608,154,1608,0xe" stroked="f" style="position:absolute;left:1517;top:0;width:91;height:154">
              <v:path arrowok="t"/>
              <v:fill/>
            </v:shape>
            <v:shape coordorigin="1805,0" coordsize="149,158" fillcolor="#FFFFFF" filled="t" path="m1931,156l1949,151,1954,149,1946,110,1939,113,1925,115,1913,115,1889,111,1872,99,1861,81,1858,60,1862,35,1875,17,1893,8,1913,5,1927,5,1939,7,1946,12,1949,0,1827,0,1817,14,1808,35,1805,59,1805,62,1807,84,1813,104,1823,122,1837,137,1856,148,1879,156,1906,158,1931,156xe" stroked="f" style="position:absolute;left:1805;top:0;width:149;height:158">
              <v:path arrowok="t"/>
              <v:fill/>
            </v:shape>
            <v:shape coordorigin="1966,14" coordsize="92,144" fillcolor="#FFFFFF" filled="t" path="m2054,70l2054,62,2052,46,2021,46,2038,14,2057,17,2054,70xe" stroked="f" style="position:absolute;left:1966;top:14;width:92;height:144">
              <v:path arrowok="t"/>
              <v:fill/>
            </v:shape>
            <v:shape coordorigin="1966,14" coordsize="92,144" fillcolor="#FFFFFF" filled="t" path="m2050,120l2076,120,2088,115,2093,149,2083,153,2063,157,2042,158,2035,158,2011,154,1992,144,1978,129,1969,109,1966,86,1966,85,1969,66,1977,47,1991,30,2011,19,2038,14,2021,46,2014,60,2014,70,2054,70,2057,17,2078,26,2092,41,2100,61,2102,84,2102,91,2100,101,2100,103,2014,103,2016,115,2033,120,2050,120xe" stroked="f" style="position:absolute;left:1966;top:14;width:92;height:144">
              <v:path arrowok="t"/>
              <v:fill/>
            </v:shape>
            <v:shape coordorigin="2149,0" coordsize="0,154" filled="f" path="m2149,154l2149,0e" strokecolor="#FFFFFF" stroked="t" strokeweight="2.62pt" style="position:absolute;left:2149;top:0;width:0;height:154">
              <v:path arrowok="t"/>
            </v:shape>
            <v:shape coordorigin="2231,0" coordsize="0,154" filled="f" path="m2231,154l2231,0e" strokecolor="#FFFFFF" stroked="t" strokeweight="2.62pt" style="position:absolute;left:2231;top:0;width:0;height:154">
              <v:path arrowok="t"/>
            </v:shape>
            <v:shape coordorigin="2280,14" coordsize="110,144" fillcolor="#FFFFFF" filled="t" path="m2333,50l2333,60,2338,62,2354,70,2372,77,2386,91,2390,110,2387,128,2376,144,2356,154,2328,158,2317,158,2297,154,2280,146,2290,113,2297,118,2316,122,2338,122,2342,120,2342,110,2340,108,2326,103,2302,92,2289,77,2285,60,2287,45,2299,29,2318,18,2345,14,2347,14,2369,16,2386,22,2376,55,2371,53,2357,48,2338,48,2333,50xe" stroked="f" style="position:absolute;left:2280;top:14;width:110;height:144">
              <v:path arrowok="t"/>
              <v:fill/>
            </v:shape>
            <v:shape coordorigin="816,281" coordsize="415,394" fillcolor="#FFFFFF" filled="t" path="m1042,340l1015,338,816,338,816,281,1032,281,1042,281,1065,345,1042,340xe" stroked="f" style="position:absolute;left:816;top:281;width:415;height:394">
              <v:path arrowok="t"/>
              <v:fill/>
            </v:shape>
            <v:shape coordorigin="816,281" coordsize="415,394" fillcolor="#FFFFFF" filled="t" path="m1146,308l1165,321,1183,336,1198,356,1212,379,1222,407,1229,440,1231,478,1231,487,1229,512,1225,536,1218,558,1210,578,1199,596,1186,613,1172,627,1155,639,1137,650,1117,659,1096,666,1073,670,1048,673,1022,674,816,674,816,617,866,617,866,338,948,338,948,617,1015,617,1029,616,1053,613,1075,606,1093,596,1109,583,1122,567,1132,549,1139,527,1143,504,1145,478,1144,464,1142,440,1136,418,1128,398,1117,380,1102,366,1085,354,1065,345,1042,281,1055,282,1071,284,1088,287,1107,292,1127,299,1146,308xe" stroked="f" style="position:absolute;left:816;top:281;width:415;height:394">
              <v:path arrowok="t"/>
              <v:fill/>
            </v:shape>
            <v:shape coordorigin="1279,394" coordsize="158,281" fillcolor="#FFFFFF" filled="t" path="m1438,619l1438,674,1279,674,1279,619,1318,619,1318,446,1279,446,1279,394,1399,394,1399,619,1438,619xe" stroked="f" style="position:absolute;left:1279;top:394;width:158;height:281">
              <v:path arrowok="t"/>
              <v:fill/>
            </v:shape>
            <v:shape coordorigin="1315,313" coordsize="84,0" filled="f" path="m1315,313l1399,313e" strokecolor="#FFFFFF" stroked="t" strokeweight="4.06pt" style="position:absolute;left:1315;top:313;width:84;height:0">
              <v:path arrowok="t"/>
            </v:shape>
            <v:shape coordorigin="1476,264" coordsize="214,410" fillcolor="#FFFFFF" filled="t" path="m1606,446l1606,619,1658,619,1658,674,1476,674,1476,619,1526,619,1526,446,1476,446,1476,394,1526,394,1526,362,1527,355,1529,336,1534,318,1544,301,1558,286,1578,274,1604,267,1637,264,1650,265,1670,268,1690,271,1690,329,1682,326,1673,324,1663,324,1644,325,1624,331,1610,345,1606,372,1606,394,1670,394,1670,446,1606,446xe" stroked="f" style="position:absolute;left:1476;top:264;width:214;height:410">
              <v:path arrowok="t"/>
              <v:fill/>
            </v:shape>
            <v:shape coordorigin="1699,264" coordsize="216,410" fillcolor="#FFFFFF" filled="t" path="m1831,446l1831,619,1882,619,1882,674,1699,674,1699,619,1752,619,1752,446,1699,446,1699,394,1752,394,1752,362,1752,355,1754,336,1760,318,1769,301,1783,286,1803,274,1829,267,1862,264,1875,265,1896,268,1915,271,1915,329,1906,326,1898,324,1886,324,1870,325,1850,330,1836,344,1831,372,1831,394,1894,394,1894,446,1831,446xe" stroked="f" style="position:absolute;left:1699;top:264;width:216;height:410">
              <v:path arrowok="t"/>
              <v:fill/>
            </v:shape>
            <v:shape coordorigin="1922,384" coordsize="188,298" fillcolor="#FFFFFF" filled="t" path="m2093,443l2069,439,2054,441,2033,449,2046,386,2071,384,2086,385,2108,388,2111,454,2093,443xe" stroked="f" style="position:absolute;left:1922;top:384;width:188;height:298">
              <v:path arrowok="t"/>
              <v:fill/>
            </v:shape>
            <v:shape coordorigin="1922,384" coordsize="188,298" fillcolor="#FFFFFF" filled="t" path="m2033,449l2019,463,2009,483,2006,506,2129,506,2128,493,2122,471,2111,454,2108,388,2128,395,2147,405,2164,417,2179,432,2191,450,2200,470,2206,492,2209,519,2210,538,2210,557,2006,557,2009,581,2018,601,2032,616,2051,625,2076,629,2086,628,2106,622,2121,609,2131,588,2206,588,2198,613,2188,632,2175,648,2159,661,2140,670,2119,677,2097,680,2074,682,2055,681,2030,677,2008,671,1988,662,1971,650,1956,636,1944,619,1935,600,1928,579,1924,556,1922,530,1923,519,1926,496,1932,474,1941,454,1953,436,1967,421,1984,408,2003,398,2024,390,2046,386,2033,449xe" stroked="f" style="position:absolute;left:1922;top:384;width:188;height:298">
              <v:path arrowok="t"/>
              <v:fill/>
            </v:shape>
            <v:shape coordorigin="2251,384" coordsize="235,290" fillcolor="#FFFFFF" filled="t" path="m2486,389l2486,454,2474,451,2450,451,2429,454,2409,462,2393,475,2381,493,2374,514,2371,538,2371,619,2419,619,2419,674,2251,674,2251,619,2290,619,2290,446,2251,446,2251,394,2364,394,2364,449,2366,449,2370,441,2382,423,2396,407,2412,395,2431,387,2453,384,2465,384,2477,386,2486,389xe" stroked="f" style="position:absolute;left:2251;top:384;width:235;height:290">
              <v:path arrowok="t"/>
              <v:fill/>
            </v:shape>
            <v:shape coordorigin="2506,384" coordsize="288,298" fillcolor="#FFFFFF" filled="t" path="m2615,616l2635,626,2659,629,2669,628,2689,622,2705,609,2714,588,2789,588,2782,613,2771,632,2758,648,2742,661,2723,670,2703,677,2680,680,2657,682,2638,681,2614,677,2591,671,2571,662,2554,650,2540,636,2527,619,2518,600,2511,579,2507,556,2506,530,2506,519,2509,496,2515,474,2524,454,2536,436,2550,421,2567,408,2586,398,2607,390,2600,463,2591,483,2587,506,2712,506,2711,492,2705,470,2693,453,2674,443,2650,439,2654,384,2669,385,2691,388,2711,395,2730,405,2747,417,2762,432,2774,450,2783,470,2789,492,2792,519,2793,538,2794,557,2587,557,2587,559,2591,582,2600,602,2615,616xe" stroked="f" style="position:absolute;left:2506;top:384;width:288;height:298">
              <v:path arrowok="t"/>
              <v:fill/>
            </v:shape>
            <v:shape coordorigin="2506,384" coordsize="288,298" fillcolor="#FFFFFF" filled="t" path="m2600,463l2607,390,2630,386,2654,384,2650,439,2636,441,2615,449,2600,463xe" stroked="f" style="position:absolute;left:2506;top:384;width:288;height:298">
              <v:path arrowok="t"/>
              <v:fill/>
            </v:shape>
            <v:shape coordorigin="2834,384" coordsize="348,290" fillcolor="#FFFFFF" filled="t" path="m2952,619l2988,619,2988,674,2834,674,2834,619,2873,619,2873,446,2834,446,2834,394,2945,394,2945,442,2947,442,2954,431,2967,414,2984,402,3002,392,3022,386,3043,384,3057,384,3082,389,3102,397,3118,409,3130,425,3138,445,3143,468,3144,494,3144,619,3182,619,3182,674,3026,674,3026,619,3062,619,3062,499,3060,482,3052,462,3036,447,3014,442,2992,446,2974,458,2962,475,2954,496,2952,518,2952,619xe" stroked="f" style="position:absolute;left:2834;top:384;width:348;height:290">
              <v:path arrowok="t"/>
              <v:fill/>
            </v:shape>
            <v:shape coordorigin="3206,310" coordsize="218,372" fillcolor="#FFFFFF" filled="t" path="m3314,679l3292,670,3274,658,3261,641,3252,623,3250,602,3250,446,3206,446,3206,394,3250,394,3250,338,3331,310,3331,394,3406,394,3406,446,3331,446,3331,593,3336,616,3353,626,3364,624,3375,605,3377,583,3425,583,3425,603,3422,627,3415,646,3403,662,3387,673,3365,679,3338,682,3314,679xe" stroked="f" style="position:absolute;left:3206;top:310;width:218;height:372">
              <v:path arrowok="t"/>
              <v:fill/>
            </v:shape>
            <v:shape coordorigin="3444,394" coordsize="158,281" fillcolor="#FFFFFF" filled="t" path="m3602,619l3602,674,3444,674,3444,619,3485,619,3485,446,3444,446,3444,394,3564,394,3564,619,3602,619xe" stroked="f" style="position:absolute;left:3444;top:394;width:158;height:281">
              <v:path arrowok="t"/>
              <v:fill/>
            </v:shape>
            <v:shape coordorigin="3480,313" coordsize="84,0" filled="f" path="m3480,313l3564,313e" strokecolor="#FFFFFF" stroked="t" strokeweight="4.06pt" style="position:absolute;left:3480;top:313;width:84;height:0">
              <v:path arrowok="t"/>
            </v:shape>
            <v:shape coordorigin="3638,384" coordsize="300,298" fillcolor="#FFFFFF" filled="t" path="m3722,478l3646,478,3646,470,3652,445,3662,426,3677,411,3694,400,3714,392,3736,387,3759,385,3782,384,3802,385,3828,388,3850,395,3867,405,3881,419,3891,436,3897,456,3901,481,3902,509,3902,619,3938,619,3938,674,3830,674,3830,634,3828,634,3824,639,3810,656,3795,669,3777,676,3757,680,3734,682,3722,681,3713,590,3717,611,3732,624,3756,629,3772,627,3792,620,3808,607,3820,590,3826,569,3828,545,3790,545,3777,545,3752,548,3753,498,3776,497,3799,497,3828,497,3828,475,3827,465,3817,446,3799,435,3775,432,3763,433,3742,440,3728,455,3722,478xe" stroked="f" style="position:absolute;left:3638;top:384;width:300;height:298">
              <v:path arrowok="t"/>
              <v:fill/>
            </v:shape>
            <v:shape coordorigin="3638,384" coordsize="300,298" fillcolor="#FFFFFF" filled="t" path="m3700,677l3680,668,3663,656,3650,639,3641,618,3638,593,3639,582,3644,557,3654,538,3668,523,3686,512,3707,505,3729,500,3753,498,3752,548,3732,555,3718,569,3713,590,3722,681,3700,677xe" stroked="f" style="position:absolute;left:3638;top:384;width:300;height:298">
              <v:path arrowok="t"/>
              <v:fill/>
            </v:shape>
            <v:shape coordorigin="3946,310" coordsize="221,372" fillcolor="#FFFFFF" filled="t" path="m4166,583l4166,605,4162,628,4155,647,4143,662,4126,673,4105,679,4078,682,4056,679,4034,671,4016,658,4002,642,3994,623,3991,602,3991,446,3946,446,3946,394,3991,394,3991,338,4070,310,4070,394,4147,394,4147,446,4070,446,4070,583,4071,595,4075,617,4094,626,4106,624,4117,605,4118,583,4166,583xe" stroked="f" style="position:absolute;left:3946;top:310;width:221;height:372">
              <v:path arrowok="t"/>
              <v:fill/>
            </v:shape>
            <v:shape coordorigin="4188,384" coordsize="188,298" fillcolor="#FFFFFF" filled="t" path="m4358,443l4334,439,4320,441,4299,449,4312,386,4337,384,4351,385,4373,388,4376,454,4358,443xe" stroked="f" style="position:absolute;left:4188;top:384;width:188;height:298">
              <v:path arrowok="t"/>
              <v:fill/>
            </v:shape>
            <v:shape coordorigin="4188,384" coordsize="188,298" fillcolor="#FFFFFF" filled="t" path="m4299,449l4284,463,4275,483,4272,506,4394,506,4394,493,4388,471,4376,454,4373,388,4394,395,4413,405,4430,417,4444,432,4456,450,4465,470,4471,492,4475,519,4476,538,4476,557,4272,557,4275,581,4283,601,4297,616,4317,625,4342,629,4351,628,4371,622,4387,609,4397,588,4471,588,4464,613,4454,632,4440,648,4424,661,4406,670,4385,677,4363,680,4339,682,4321,681,4296,677,4274,671,4254,662,4237,650,4222,636,4210,619,4200,600,4193,579,4189,556,4188,530,4188,519,4191,496,4197,474,4206,454,4218,436,4232,421,4249,408,4268,398,4289,390,4312,386,4299,449xe" stroked="f" style="position:absolute;left:4188;top:384;width:188;height:298">
              <v:path arrowok="t"/>
              <v:fill/>
            </v:shape>
            <v:shape coordorigin="4673,281" coordsize="182,394" fillcolor="#FFFFFF" filled="t" path="m4855,617l4855,674,4673,674,4673,617,4723,617,4723,338,4673,338,4673,281,4855,281,4855,338,4805,338,4805,617,4855,617xe" stroked="f" style="position:absolute;left:4673;top:281;width:182;height:394">
              <v:path arrowok="t"/>
              <v:fill/>
            </v:shape>
            <v:shape coordorigin="4898,384" coordsize="348,290" fillcolor="#FFFFFF" filled="t" path="m5018,619l5054,619,5054,674,4898,674,4898,619,4939,619,4939,446,4898,446,4898,394,5011,394,5011,442,5018,431,5031,414,5048,402,5066,392,5086,386,5107,384,5121,384,5146,389,5166,397,5182,409,5194,425,5202,445,5207,468,5208,494,5208,619,5246,619,5246,674,5093,674,5093,619,5129,619,5129,499,5126,481,5117,461,5101,447,5078,442,5058,445,5040,457,5028,475,5021,496,5018,518,5018,619xe" stroked="f" style="position:absolute;left:4898;top:384;width:348;height:290">
              <v:path arrowok="t"/>
              <v:fill/>
            </v:shape>
            <v:shape coordorigin="5292,384" coordsize="245,298" fillcolor="#FFFFFF" filled="t" path="m5352,674l5292,674,5292,576,5357,576,5361,598,5374,615,5393,625,5417,629,5430,627,5449,618,5458,595,5457,589,5452,580,5444,574,5433,569,5419,566,5403,563,5387,560,5370,557,5353,553,5337,546,5323,538,5310,527,5300,512,5294,494,5292,470,5293,455,5300,433,5313,415,5329,402,5349,392,5370,386,5393,384,5397,384,5418,387,5437,393,5454,405,5467,422,5470,422,5470,394,5530,394,5530,487,5467,487,5465,473,5455,454,5437,443,5414,439,5402,440,5381,447,5371,468,5372,474,5377,483,5385,489,5396,494,5410,497,5425,500,5442,503,5459,506,5476,511,5492,517,5506,525,5519,536,5528,551,5535,570,5537,593,5536,607,5530,627,5520,645,5505,660,5486,672,5464,679,5438,682,5422,681,5400,677,5381,669,5366,657,5354,643,5352,643,5352,674xe" stroked="f" style="position:absolute;left:5292;top:384;width:245;height:298">
              <v:path arrowok="t"/>
              <v:fill/>
            </v:shape>
            <v:shape coordorigin="5561,310" coordsize="221,372" fillcolor="#FFFFFF" filled="t" path="m5782,583l5781,605,5778,628,5771,647,5759,662,5742,673,5721,679,5693,682,5671,679,5649,671,5631,658,5618,642,5609,623,5606,602,5606,446,5561,446,5561,394,5606,394,5606,338,5686,310,5686,394,5762,394,5762,446,5686,446,5686,583,5686,595,5691,617,5710,626,5721,624,5732,605,5734,583,5782,583xe" stroked="f" style="position:absolute;left:5561;top:310;width:221;height:372">
              <v:path arrowok="t"/>
              <v:fill/>
            </v:shape>
            <v:shape coordorigin="5808,384" coordsize="235,290" fillcolor="#FFFFFF" filled="t" path="m5930,514l5926,538,5926,619,5974,619,5974,674,5808,674,5808,619,5846,619,5846,446,5808,446,5808,394,5921,394,5921,449,5923,449,5927,441,5938,423,5952,407,5968,395,5987,387,6010,384,6019,384,6031,386,6043,389,6043,454,6031,451,6007,451,5984,454,5964,463,5949,476,5937,493,5930,514xe" stroked="f" style="position:absolute;left:5808;top:384;width:235;height:290">
              <v:path arrowok="t"/>
              <v:fill/>
            </v:shape>
            <v:shape coordorigin="6048,394" coordsize="348,288" fillcolor="#FFFFFF" filled="t" path="m6396,619l6396,674,6283,674,6283,626,6277,636,6264,652,6247,665,6229,674,6209,680,6187,682,6174,681,6149,677,6128,669,6112,657,6101,641,6092,622,6088,598,6086,571,6086,446,6048,446,6048,394,6166,394,6166,569,6168,587,6178,607,6194,621,6216,626,6237,623,6255,611,6267,593,6274,572,6276,550,6276,446,6240,446,6240,394,6358,394,6358,619,6396,619xe" stroked="f" style="position:absolute;left:6048;top:394;width:348;height:288">
              <v:path arrowok="t"/>
              <v:fill/>
            </v:shape>
            <v:shape coordorigin="6413,384" coordsize="271,298" fillcolor="#FFFFFF" filled="t" path="m6498,509l6497,533,6497,548,6500,572,6507,593,6519,610,6536,622,6559,626,6574,625,6593,615,6606,599,6612,576,6684,576,6679,605,6670,625,6658,643,6643,657,6625,668,6604,675,6582,680,6559,682,6553,682,6524,679,6498,672,6476,661,6458,648,6443,633,6432,615,6423,597,6417,578,6414,559,6413,540,6413,536,6414,511,6418,487,6424,465,6432,445,6443,428,6457,413,6474,400,6494,391,6516,386,6542,384,6550,384,6570,388,6589,396,6606,409,6619,425,6619,394,6679,394,6679,502,6617,502,6616,492,6612,471,6602,456,6598,451,6581,442,6559,439,6544,441,6525,450,6511,465,6503,486,6498,509xe" stroked="f" style="position:absolute;left:6413;top:384;width:271;height:298">
              <v:path arrowok="t"/>
              <v:fill/>
            </v:shape>
            <v:shape coordorigin="6694,310" coordsize="221,372" fillcolor="#FFFFFF" filled="t" path="m6914,583l6914,605,6910,628,6903,647,6891,662,6874,673,6853,679,6826,682,6804,679,6782,671,6764,658,6750,642,6742,623,6739,602,6739,446,6694,446,6694,394,6739,394,6739,338,6818,310,6818,394,6893,394,6893,446,6818,446,6818,583,6819,595,6823,617,6842,626,6853,624,6864,605,6866,583,6914,583xe" stroked="f" style="position:absolute;left:6694;top:310;width:221;height:372">
              <v:path arrowok="t"/>
              <v:fill/>
            </v:shape>
            <v:shape coordorigin="6934,394" coordsize="158,281" fillcolor="#FFFFFF" filled="t" path="m7092,619l7092,674,6934,674,6934,619,6972,619,6972,446,6934,446,6934,394,7054,394,7054,619,7092,619xe" stroked="f" style="position:absolute;left:6934;top:394;width:158;height:281">
              <v:path arrowok="t"/>
              <v:fill/>
            </v:shape>
            <v:shape coordorigin="6970,313" coordsize="84,0" filled="f" path="m6970,313l7054,313e" strokecolor="#FFFFFF" stroked="t" strokeweight="4.06pt" style="position:absolute;left:6970;top:313;width:84;height:0">
              <v:path arrowok="t"/>
            </v:shape>
            <v:shape coordorigin="7121,384" coordsize="300,298" fillcolor="#FFFFFF" filled="t" path="m7121,533l7121,519,7125,495,7131,472,7140,452,7152,435,7167,420,7184,407,7202,397,7223,390,7219,468,7209,488,7204,510,7202,533,7203,551,7208,574,7216,594,7229,611,7246,622,7270,626,7289,624,7308,614,7322,599,7331,579,7335,556,7337,533,7336,517,7332,495,7325,474,7312,457,7330,394,7350,402,7367,414,7383,428,7396,444,7407,463,7414,484,7419,507,7421,533,7420,548,7417,573,7410,595,7401,614,7388,632,7374,647,7357,659,7338,669,7317,676,7294,680,7270,682,7257,681,7234,678,7212,672,7192,664,7175,652,7159,638,7146,622,7135,603,7127,582,7122,558,7121,533xe" stroked="f" style="position:absolute;left:7121;top:384;width:300;height:298">
              <v:path arrowok="t"/>
              <v:fill/>
            </v:shape>
            <v:shape coordorigin="7121,384" coordsize="300,298" fillcolor="#FFFFFF" filled="t" path="m7219,468l7223,390,7246,385,7270,384,7285,385,7308,388,7330,394,7312,457,7294,446,7270,442,7253,443,7233,453,7219,468xe" stroked="f" style="position:absolute;left:7121;top:384;width:300;height:298">
              <v:path arrowok="t"/>
              <v:fill/>
            </v:shape>
            <v:shape coordorigin="7454,384" coordsize="348,290" fillcolor="#FFFFFF" filled="t" path="m7574,619l7610,619,7610,674,7454,674,7454,619,7495,619,7495,446,7454,446,7454,394,7567,394,7567,442,7570,442,7575,432,7589,416,7605,402,7623,392,7643,386,7663,384,7677,384,7702,389,7722,397,7738,409,7750,425,7758,445,7763,468,7764,494,7764,619,7802,619,7802,674,7649,674,7649,619,7685,619,7685,499,7682,481,7673,461,7657,447,7634,442,7614,445,7596,457,7584,475,7577,496,7574,518,7574,619xe" stroked="f" style="position:absolute;left:7454;top:384;width:348;height:290">
              <v:path arrowok="t"/>
              <v:fill/>
            </v:shape>
            <v:shape coordorigin="802,1205" coordsize="7990,7836" fillcolor="#FFFFFF" filled="t" path="m802,1205l4325,1205,4325,1735,8791,1735,8791,9041,802,9041,802,1205xe" stroked="f" style="position:absolute;left:802;top:1205;width:7990;height:7836">
              <v:path arrowok="t"/>
              <v:fill/>
            </v:shape>
            <v:shape coordorigin="1044,1428" coordsize="199,216" fillcolor="#2B9775" filled="t" path="m1044,1428l1099,1428,1126,1519,1130,1538,1135,1557,1140,1576,1145,1596,1149,1577,1153,1558,1159,1539,1164,1519,1193,1428,1243,1428,1171,1644,1114,1644,1044,1428xe" stroked="f" style="position:absolute;left:1044;top:1428;width:199;height:216">
              <v:path arrowok="t"/>
              <v:fill/>
            </v:shape>
            <v:shape coordorigin="1243,1483" coordsize="163,163" fillcolor="#2B9775" filled="t" path="m1406,1565l1404,1585,1396,1608,1383,1625,1366,1637,1346,1644,1325,1646,1308,1645,1296,1587,1306,1606,1325,1613,1340,1608,1352,1591,1356,1565,1354,1547,1344,1527,1325,1519,1309,1524,1327,1483,1344,1485,1365,1492,1382,1504,1395,1520,1404,1541,1406,1565xe" stroked="f" style="position:absolute;left:1243;top:1483;width:163;height:163">
              <v:path arrowok="t"/>
              <v:fill/>
            </v:shape>
            <v:shape coordorigin="1243,1483" coordsize="163,163" fillcolor="#2B9775" filled="t" path="m1243,1567l1246,1545,1253,1524,1266,1507,1283,1494,1303,1486,1327,1483,1309,1524,1297,1542,1294,1565,1296,1587,1308,1645,1286,1639,1268,1628,1255,1612,1246,1592,1243,1567xe" stroked="f" style="position:absolute;left:1243;top:1483;width:163;height:163">
              <v:path arrowok="t"/>
              <v:fill/>
            </v:shape>
            <v:shape coordorigin="1428,1483" coordsize="127,163" fillcolor="#2B9775" filled="t" path="m1431,1591l1428,1567,1428,1565,1431,1543,1439,1524,1452,1507,1469,1494,1491,1486,1517,1483,1531,1483,1543,1486,1555,1490,1546,1526,1541,1524,1531,1522,1519,1522,1497,1527,1483,1543,1478,1565,1478,1566,1485,1589,1500,1603,1522,1608,1541,1608,1548,1603,1555,1639,1551,1641,1533,1645,1510,1646,1492,1645,1470,1639,1452,1627,1439,1611,1431,1591xe" stroked="f" style="position:absolute;left:1428;top:1483;width:127;height:163">
              <v:path arrowok="t"/>
              <v:fill/>
            </v:shape>
            <v:shape coordorigin="1572,1486" coordsize="144,161" fillcolor="#2B9775" filled="t" path="m1651,1613l1661,1606,1666,1596,1668,1486,1690,1495,1704,1510,1711,1529,1714,1550,1714,1634,1716,1644,1670,1644,1668,1627,1662,1634,1644,1644,1651,1613xe" stroked="f" style="position:absolute;left:1572;top:1486;width:144;height:161">
              <v:path arrowok="t"/>
              <v:fill/>
            </v:shape>
            <v:shape coordorigin="1572,1486" coordsize="144,161" fillcolor="#2B9775" filled="t" path="m1584,1498l1585,1497,1598,1491,1618,1486,1644,1483,1668,1486,1666,1596,1666,1570,1649,1571,1628,1578,1620,1594,1620,1608,1630,1613,1651,1613,1644,1644,1622,1646,1610,1645,1590,1636,1577,1620,1572,1598,1573,1589,1579,1570,1592,1556,1611,1546,1635,1540,1663,1538,1663,1529,1658,1517,1634,1517,1630,1517,1609,1521,1591,1529,1584,1498xe" stroked="f" style="position:absolute;left:1572;top:1486;width:144;height:161">
              <v:path arrowok="t"/>
              <v:fill/>
            </v:shape>
            <v:shape coordorigin="1750,1416" coordsize="163,230" fillcolor="#2B9775" filled="t" path="m1829,1646l1810,1639,1795,1622,1793,1622,1793,1644,1750,1644,1751,1638,1752,1619,1752,1596,1752,1416,1800,1416,1800,1584,1802,1586,1805,1598,1817,1608,1829,1608,1844,1605,1858,1591,1862,1565,1860,1547,1850,1529,1829,1522,1817,1522,1805,1531,1802,1546,1808,1497,1826,1487,1848,1483,1851,1483,1871,1488,1888,1498,1902,1515,1910,1536,1913,1562,1912,1578,1905,1603,1894,1622,1878,1636,1860,1644,1841,1646,1829,1646xe" stroked="f" style="position:absolute;left:1750;top:1416;width:163;height:230">
              <v:path arrowok="t"/>
              <v:fill/>
            </v:shape>
            <v:shape coordorigin="1750,1416" coordsize="163,230" fillcolor="#2B9775" filled="t" path="m1800,1550l1800,1505,1808,1497,1802,1546,1800,1550xe" stroked="f" style="position:absolute;left:1750;top:1416;width:163;height:230">
              <v:path arrowok="t"/>
              <v:fill/>
            </v:shape>
            <v:shape coordorigin="1942,1488" coordsize="151,158" fillcolor="#2B9775" filled="t" path="m1992,1488l1992,1577,1999,1599,2016,1608,2030,1608,2038,1598,2040,1591,2042,1589,2042,1488,2090,1488,2090,1605,2091,1626,2093,1644,2050,1644,2047,1622,2039,1631,2023,1642,1997,1646,1989,1646,1970,1641,1955,1628,1945,1608,1942,1579,1942,1488,1992,1488xe" stroked="f" style="position:absolute;left:1942;top:1488;width:151;height:158">
              <v:path arrowok="t"/>
              <v:fill/>
            </v:shape>
            <v:shape coordorigin="2154,1416" coordsize="0,228" filled="f" path="m2154,1644l2154,1416e" strokecolor="#2B9775" stroked="t" strokeweight="2.62pt" style="position:absolute;left:2154;top:1416;width:0;height:228">
              <v:path arrowok="t"/>
            </v:shape>
            <v:shape coordorigin="2208,1486" coordsize="144,161" fillcolor="#2B9775" filled="t" path="m2287,1613l2297,1606,2302,1596,2304,1486,2326,1495,2340,1510,2347,1529,2350,1550,2350,1634,2352,1644,2306,1644,2304,1627,2297,1634,2279,1644,2287,1613xe" stroked="f" style="position:absolute;left:2208;top:1486;width:144;height:161">
              <v:path arrowok="t"/>
              <v:fill/>
            </v:shape>
            <v:shape coordorigin="2208,1486" coordsize="144,161" fillcolor="#2B9775" filled="t" path="m2220,1498l2221,1497,2234,1491,2254,1486,2280,1483,2304,1486,2302,1596,2302,1570,2285,1571,2264,1578,2256,1594,2256,1608,2263,1613,2287,1613,2279,1644,2258,1646,2246,1645,2226,1636,2213,1620,2208,1598,2209,1589,2215,1570,2228,1556,2247,1546,2271,1540,2299,1538,2299,1529,2294,1517,2270,1517,2266,1517,2245,1521,2227,1529,2220,1498xe" stroked="f" style="position:absolute;left:2208;top:1486;width:144;height:161">
              <v:path arrowok="t"/>
              <v:fill/>
            </v:shape>
            <v:shape coordorigin="2386,1483" coordsize="98,161" fillcolor="#2B9775" filled="t" path="m2472,1483l2479,1483,2484,1486,2484,1531,2479,1529,2468,1529,2448,1536,2436,1553,2436,1644,2388,1644,2388,1526,2387,1505,2386,1488,2429,1488,2429,1517,2431,1517,2438,1502,2455,1488,2472,1483xe" stroked="f" style="position:absolute;left:2386;top:1483;width:98;height:161">
              <v:path arrowok="t"/>
              <v:fill/>
            </v:shape>
            <v:shape coordorigin="2496,1488" coordsize="166,226" fillcolor="#2B9775" filled="t" path="m2551,1488l2575,1565,2578,1574,2580,1584,2582,1594,2585,1584,2587,1574,2590,1565,2609,1488,2662,1488,2626,1591,2617,1614,2607,1638,2597,1657,2588,1672,2579,1683,2570,1692,2558,1701,2540,1710,2522,1714,2513,1673,2520,1673,2527,1670,2534,1666,2542,1661,2549,1654,2554,1646,2556,1644,2556,1630,2496,1488,2551,1488xe" stroked="f" style="position:absolute;left:2496;top:1488;width:166;height:226">
              <v:path arrowok="t"/>
              <v:fill/>
            </v:shape>
            <v:shape coordorigin="2741,1426" coordsize="149,221" fillcolor="#2B9775" filled="t" path="m2880,1435l2868,1474,2866,1473,2849,1467,2825,1464,2803,1464,2794,1474,2794,1486,2795,1493,2807,1505,2832,1517,2838,1519,2861,1530,2877,1544,2886,1560,2890,1579,2889,1590,2883,1608,2871,1623,2853,1636,2830,1644,2801,1646,2799,1646,2776,1644,2756,1640,2741,1634,2750,1594,2763,1600,2783,1606,2806,1608,2808,1608,2831,1601,2839,1584,2838,1578,2828,1564,2803,1553,2795,1550,2774,1540,2757,1526,2747,1510,2743,1490,2743,1486,2748,1466,2759,1449,2776,1436,2798,1428,2825,1426,2844,1427,2865,1430,2880,1435xe" stroked="f" style="position:absolute;left:2741;top:1426;width:149;height:221">
              <v:path arrowok="t"/>
              <v:fill/>
            </v:shape>
            <v:shape coordorigin="2918,1488" coordsize="151,158" fillcolor="#2B9775" filled="t" path="m3067,1488l3067,1594,3067,1605,3069,1626,3070,1644,3026,1644,3024,1622,3016,1631,2999,1642,2974,1646,2966,1646,2947,1641,2932,1628,2922,1608,2918,1579,2918,1488,2969,1488,2969,1577,2975,1599,2993,1608,3007,1608,3014,1598,3017,1591,3019,1589,3019,1488,3067,1488xe" stroked="f" style="position:absolute;left:2918;top:1488;width:151;height:158">
              <v:path arrowok="t"/>
              <v:fill/>
            </v:shape>
            <v:shape coordorigin="3106,1483" coordsize="163,223" fillcolor="#2B9775" filled="t" path="m3192,1646l3170,1641,3156,1630,3156,1706,3108,1706,3108,1541,3108,1526,3106,1506,3106,1488,3149,1488,3151,1510,3164,1496,3156,1546,3156,1586,3161,1601,3170,1610,3185,1610,3201,1606,3197,1646,3192,1646xe" stroked="f" style="position:absolute;left:3106;top:1483;width:163;height:223">
              <v:path arrowok="t"/>
              <v:fill/>
            </v:shape>
            <v:shape coordorigin="3106,1483" coordsize="163,223" fillcolor="#2B9775" filled="t" path="m3269,1562l3268,1578,3261,1603,3250,1622,3234,1636,3216,1644,3197,1646,3201,1606,3214,1590,3218,1565,3216,1547,3206,1529,3185,1522,3173,1522,3161,1531,3156,1546,3164,1496,3182,1486,3204,1483,3206,1483,3225,1488,3242,1498,3256,1515,3265,1536,3269,1562xe" stroked="f" style="position:absolute;left:3106;top:1483;width:163;height:223">
              <v:path arrowok="t"/>
              <v:fill/>
            </v:shape>
            <v:shape coordorigin="3298,1483" coordsize="163,223" fillcolor="#2B9775" filled="t" path="m3384,1646l3362,1641,3348,1630,3348,1706,3298,1706,3298,1488,3341,1488,3341,1510,3343,1510,3355,1497,3348,1546,3348,1586,3350,1601,3362,1610,3377,1610,3393,1606,3389,1646,3384,1646xe" stroked="f" style="position:absolute;left:3298;top:1483;width:163;height:223">
              <v:path arrowok="t"/>
              <v:fill/>
            </v:shape>
            <v:shape coordorigin="3298,1483" coordsize="163,223" fillcolor="#2B9775" filled="t" path="m3461,1562l3460,1578,3453,1603,3441,1622,3425,1636,3407,1644,3389,1646,3393,1606,3406,1590,3410,1565,3408,1547,3397,1529,3377,1522,3365,1522,3350,1531,3348,1546,3355,1497,3373,1487,3394,1483,3398,1483,3417,1488,3435,1499,3448,1515,3458,1537,3461,1562xe" stroked="f" style="position:absolute;left:3298;top:1483;width:163;height:223">
              <v:path arrowok="t"/>
              <v:fill/>
            </v:shape>
            <v:shape coordorigin="3482,1483" coordsize="163,163" fillcolor="#2B9775" filled="t" path="m3482,1567l3485,1545,3492,1524,3504,1507,3521,1494,3542,1486,3534,1542,3530,1565,3534,1588,3545,1606,3564,1613,3579,1608,3591,1591,3595,1565,3593,1547,3583,1527,3564,1519,3566,1483,3582,1485,3603,1492,3621,1504,3634,1520,3643,1541,3646,1565,3643,1587,3635,1609,3621,1625,3603,1637,3583,1644,3562,1646,3547,1645,3526,1640,3508,1628,3494,1613,3485,1592,3482,1567xe" stroked="f" style="position:absolute;left:3482;top:1483;width:163;height:163">
              <v:path arrowok="t"/>
              <v:fill/>
            </v:shape>
            <v:shape coordorigin="3482,1483" coordsize="163,163" fillcolor="#2B9775" filled="t" path="m3546,1525l3534,1542,3542,1486,3566,1483,3564,1519,3546,1525xe" stroked="f" style="position:absolute;left:3482;top:1483;width:163;height:163">
              <v:path arrowok="t"/>
              <v:fill/>
            </v:shape>
            <v:shape coordorigin="3674,1483" coordsize="96,161" fillcolor="#2B9775" filled="t" path="m3725,1644l3674,1644,3674,1488,3715,1488,3718,1517,3727,1500,3744,1487,3761,1483,3766,1483,3770,1486,3770,1531,3768,1529,3757,1529,3735,1536,3725,1553,3725,1644xe" stroked="f" style="position:absolute;left:3674;top:1483;width:96;height:161">
              <v:path arrowok="t"/>
              <v:fill/>
            </v:shape>
            <v:shape coordorigin="3790,1445" coordsize="103,202" fillcolor="#2B9775" filled="t" path="m3859,1524l3859,1598,3864,1608,3888,1608,3893,1606,3893,1642,3886,1644,3874,1646,3861,1646,3840,1643,3823,1634,3819,1628,3813,1610,3811,1586,3811,1524,3790,1524,3790,1488,3811,1488,3811,1457,3859,1445,3859,1488,3893,1488,3893,1524,3859,1524xe" stroked="f" style="position:absolute;left:3790;top:1445;width:103;height:202">
              <v:path arrowok="t"/>
              <v:fill/>
            </v:shape>
            <v:shape coordorigin="1061,2004" coordsize="154,192" fillcolor="#231F1F" filled="t" path="m1104,2004l1104,2113,1108,2140,1119,2157,1138,2162,1138,2162,1156,2157,1167,2140,1171,2112,1171,2004,1214,2004,1214,2110,1213,2134,1206,2157,1195,2174,1179,2186,1159,2194,1135,2196,1118,2195,1098,2189,1082,2177,1070,2161,1063,2138,1061,2110,1061,2004,1104,2004xe" stroked="f" style="position:absolute;left:1061;top:2004;width:154;height:192">
              <v:path arrowok="t"/>
              <v:fill/>
            </v:shape>
            <v:shape coordorigin="1248,2054" coordsize="132,139" fillcolor="#231F1F" filled="t" path="m1315,2088l1303,2088,1298,2095,1294,2105,1294,2194,1250,2194,1250,2096,1250,2075,1248,2057,1286,2057,1289,2076,1292,2071,1307,2060,1332,2054,1347,2056,1364,2066,1376,2084,1380,2112,1380,2194,1337,2194,1337,2100,1332,2088,1315,2088xe" stroked="f" style="position:absolute;left:1248;top:2054;width:132;height:139">
              <v:path arrowok="t"/>
              <v:fill/>
            </v:shape>
            <v:shape coordorigin="1414,1997" coordsize="46,197" fillcolor="#231F1F" filled="t" path="m1423,1997l1450,1997,1459,2006,1459,2030,1450,2040,1421,2040,1414,2030,1414,2006,1423,1997xe" stroked="f" style="position:absolute;left:1414;top:1997;width:46;height:197">
              <v:path arrowok="t"/>
              <v:fill/>
            </v:shape>
            <v:shape coordorigin="1414,1997" coordsize="46,197" fillcolor="#231F1F" filled="t" path="m1414,2194l1414,2057,1457,2057,1457,2194,1414,2194xe" stroked="f" style="position:absolute;left:1414;top:1997;width:46;height:197">
              <v:path arrowok="t"/>
              <v:fill/>
            </v:shape>
            <v:shape coordorigin="1478,2018" coordsize="91,178" fillcolor="#231F1F" filled="t" path="m1538,2088l1538,2153,1543,2162,1562,2162,1567,2160,1570,2194,1562,2194,1553,2196,1526,2196,1517,2191,1510,2184,1508,2183,1500,2167,1498,2143,1498,2088,1478,2088,1478,2057,1498,2057,1498,2030,1538,2018,1538,2057,1570,2057,1570,2088,1538,2088xe" stroked="f" style="position:absolute;left:1478;top:2018;width:91;height:178">
              <v:path arrowok="t"/>
              <v:fill/>
            </v:shape>
            <v:shape coordorigin="1625,2004" coordsize="175,190" fillcolor="#231F1F" filled="t" path="m1673,2004l1697,2086,1699,2094,1704,2113,1709,2133,1714,2153,1716,2143,1720,2123,1725,2104,1730,2086,1754,2004,1800,2004,1735,2194,1687,2194,1625,2004,1673,2004xe" stroked="f" style="position:absolute;left:1625;top:2004;width:175;height:190">
              <v:path arrowok="t"/>
              <v:fill/>
            </v:shape>
            <v:shape coordorigin="1800,2054" coordsize="142,142" fillcolor="#231F1F" filled="t" path="m1848,2057l1872,2054,1894,2057,1914,2067,1929,2081,1938,2101,1942,2124,1942,2127,1937,2153,1926,2172,1910,2186,1891,2193,1872,2165,1880,2163,1894,2150,1898,2124,1898,2114,1890,2093,1872,2083,1861,2086,1847,2101,1843,2124,1829,2066,1848,2057xe" stroked="f" style="position:absolute;left:1800;top:2054;width:142;height:142">
              <v:path arrowok="t"/>
              <v:fill/>
            </v:shape>
            <v:shape coordorigin="1800,2054" coordsize="142,142" fillcolor="#231F1F" filled="t" path="m1843,2124l1844,2137,1854,2157,1872,2165,1891,2193,1870,2196,1848,2193,1828,2184,1813,2170,1803,2151,1800,2126,1800,2124,1804,2100,1814,2080,1829,2066,1843,2124xe" stroked="f" style="position:absolute;left:1800;top:2054;width:142;height:142">
              <v:path arrowok="t"/>
              <v:fill/>
            </v:shape>
            <v:shape coordorigin="1961,2054" coordsize="110,142" fillcolor="#231F1F" filled="t" path="m2009,2193l1989,2184,1974,2170,1964,2150,1961,2126,1961,2118,1966,2098,1976,2080,1992,2066,2013,2058,2040,2054,2050,2054,2064,2057,2071,2059,2064,2090,2059,2088,2052,2086,2042,2086,2026,2089,2010,2103,2004,2124,2007,2142,2021,2157,2042,2162,2052,2162,2059,2160,2066,2158,2071,2189,2064,2194,2050,2196,2033,2196,2009,2193xe" stroked="f" style="position:absolute;left:1961;top:2054;width:110;height:142">
              <v:path arrowok="t"/>
              <v:fill/>
            </v:shape>
            <v:shape coordorigin="2088,2160" coordsize="81,138" fillcolor="#231F1F" filled="t" path="m2169,2182l2152,2193,2158,2167,2165,2160,2169,2182xe" stroked="f" style="position:absolute;left:2088;top:2160;width:81;height:138">
              <v:path arrowok="t"/>
              <v:fill/>
            </v:shape>
            <v:shape coordorigin="2088,2160" coordsize="81,138" fillcolor="#231F1F" filled="t" path="m2107,2061l2126,2056,2150,2054,2155,2055,2182,2060,2199,2073,2208,2091,2210,2112,2210,2186,2213,2194,2174,2194,2172,2179,2169,2182,2165,2160,2167,2150,2170,2148,2170,2129,2160,2129,2137,2135,2129,2150,2129,2160,2136,2167,2158,2167,2152,2193,2131,2196,2109,2190,2093,2176,2088,2155,2090,2139,2100,2123,2117,2111,2139,2105,2167,2102,2167,2093,2165,2083,2129,2083,2114,2088,2105,2093,2098,2066,2107,2061xe" stroked="f" style="position:absolute;left:2088;top:2160;width:81;height:138">
              <v:path arrowok="t"/>
              <v:fill/>
            </v:shape>
            <v:shape coordorigin="2244,1994" coordsize="142,202" fillcolor="#231F1F" filled="t" path="m2287,1994l2287,2143,2290,2153,2302,2162,2317,2196,2297,2190,2282,2174,2280,2174,2280,2194,2244,2194,2244,1994,2287,1994xe" stroked="f" style="position:absolute;left:2244;top:1994;width:142;height:202">
              <v:path arrowok="t"/>
              <v:fill/>
            </v:shape>
            <v:shape coordorigin="2244,1994" coordsize="142,202" fillcolor="#231F1F" filled="t" path="m2291,2070l2306,2058,2328,2054,2337,2055,2357,2062,2372,2076,2382,2096,2386,2122,2383,2146,2374,2168,2360,2184,2342,2193,2323,2196,2317,2196,2302,2162,2314,2162,2322,2161,2337,2149,2342,2124,2342,2114,2333,2093,2314,2086,2302,2086,2290,2095,2287,2107,2287,2074,2291,2070xe" stroked="f" style="position:absolute;left:2244;top:1994;width:142;height:202">
              <v:path arrowok="t"/>
              <v:fill/>
            </v:shape>
            <v:shape coordorigin="2412,2057" coordsize="130,139" fillcolor="#231F1F" filled="t" path="m2455,2057l2455,2150,2460,2162,2486,2162,2494,2153,2496,2148,2498,2146,2498,2057,2542,2057,2542,2194,2506,2194,2503,2174,2500,2179,2485,2190,2460,2196,2443,2193,2426,2183,2416,2165,2412,2136,2412,2057,2455,2057xe" stroked="f" style="position:absolute;left:2412;top:2057;width:130;height:139">
              <v:path arrowok="t"/>
              <v:fill/>
            </v:shape>
            <v:shape coordorigin="2597,1994" coordsize="0,199" filled="f" path="m2597,2194l2597,1994e" strokecolor="#231F1F" stroked="t" strokeweight="2.26pt" style="position:absolute;left:2597;top:1994;width:0;height:199">
              <v:path arrowok="t"/>
            </v:shape>
            <v:shape coordorigin="2642,2054" coordsize="127,142" fillcolor="#231F1F" filled="t" path="m2663,2061l2682,2056,2707,2054,2712,2055,2738,2060,2755,2073,2764,2091,2767,2112,2767,2186,2770,2194,2731,2194,2729,2179,2725,2181,2724,2150,2724,2148,2726,2143,2726,2129,2717,2129,2694,2135,2686,2150,2686,2160,2693,2167,2710,2192,2688,2196,2686,2196,2663,2190,2648,2175,2642,2155,2645,2138,2656,2122,2673,2111,2696,2105,2724,2102,2724,2093,2719,2083,2686,2083,2671,2088,2662,2093,2654,2066,2663,2061xe" stroked="f" style="position:absolute;left:2642;top:2054;width:127;height:142">
              <v:path arrowok="t"/>
              <v:fill/>
            </v:shape>
            <v:shape coordorigin="2642,2054" coordsize="127,142" fillcolor="#231F1F" filled="t" path="m2693,2167l2712,2167,2722,2160,2724,2150,2725,2181,2710,2192,2693,2167xe" stroked="f" style="position:absolute;left:2642;top:2054;width:127;height:142">
              <v:path arrowok="t"/>
              <v:fill/>
            </v:shape>
            <v:shape coordorigin="2798,2054" coordsize="86,139" fillcolor="#231F1F" filled="t" path="m2873,2093l2858,2093,2846,2102,2844,2114,2844,2194,2801,2194,2801,2095,2800,2073,2798,2057,2837,2057,2837,2081,2839,2081,2842,2075,2857,2059,2875,2054,2885,2054,2885,2095,2882,2093,2873,2093xe" stroked="f" style="position:absolute;left:2798;top:2054;width:86;height:139">
              <v:path arrowok="t"/>
              <v:fill/>
            </v:shape>
            <v:shape coordorigin="2897,2057" coordsize="144,199" fillcolor="#231F1F" filled="t" path="m2918,2256l2911,2220,2916,2218,2923,2215,2928,2213,2935,2208,2942,2201,2947,2196,2950,2191,2950,2186,2947,2182,2897,2057,2945,2057,2964,2124,2966,2131,2969,2143,2971,2150,2974,2141,2976,2131,2978,2124,2995,2057,3041,2057,3010,2146,2997,2178,2988,2199,2979,2215,2970,2227,2962,2237,2955,2242,2936,2251,2918,2256xe" stroked="f" style="position:absolute;left:2897;top:2057;width:144;height:199">
              <v:path arrowok="t"/>
              <v:fill/>
            </v:shape>
            <v:shape coordorigin="1049,2434" coordsize="96,101" fillcolor="#231F1F" filled="t" path="m1145,2484l1143,2498,1133,2519,1116,2531,1097,2534,1088,2534,1069,2494,1079,2515,1097,2522,1105,2521,1120,2508,1126,2484,1125,2477,1117,2457,1097,2448,1090,2449,1073,2463,1076,2438,1097,2434,1108,2435,1128,2444,1140,2461,1145,2484xe" stroked="f" style="position:absolute;left:1049;top:2434;width:96;height:101">
              <v:path arrowok="t"/>
              <v:fill/>
            </v:shape>
            <v:shape coordorigin="1049,2434" coordsize="96,101" fillcolor="#231F1F" filled="t" path="m1049,2486l1050,2471,1060,2451,1076,2438,1073,2463,1068,2484,1069,2494,1088,2534,1068,2525,1054,2509,1049,2486xe" stroked="f" style="position:absolute;left:1049;top:2434;width:96;height:101">
              <v:path arrowok="t"/>
              <v:fill/>
            </v:shape>
            <v:shape coordorigin="1166,2434" coordsize="48,98" fillcolor="#231F1F" filled="t" path="m1183,2532l1166,2532,1166,2436,1181,2436,1181,2455,1183,2455,1186,2443,1198,2434,1214,2434,1214,2450,1195,2450,1188,2460,1186,2472,1183,2477,1183,2532xe" stroked="f" style="position:absolute;left:1166;top:2434;width:48;height:98">
              <v:path arrowok="t"/>
              <v:fill/>
            </v:shape>
            <v:shape coordorigin="1224,2434" coordsize="89,142" fillcolor="#231F1F" filled="t" path="m1313,2520l1313,2527,1308,2549,1298,2563,1289,2573,1277,2575,1253,2575,1238,2573,1231,2568,1236,2554,1243,2558,1253,2561,1265,2561,1271,2560,1289,2551,1296,2527,1296,2518,1291,2525,1279,2532,1263,2532,1243,2526,1229,2510,1224,2486,1225,2475,1234,2452,1249,2438,1263,2449,1247,2461,1241,2484,1241,2491,1250,2512,1270,2520,1282,2520,1291,2513,1294,2501,1296,2496,1296,2472,1294,2467,1291,2455,1284,2448,1294,2443,1298,2450,1298,2436,1313,2436,1313,2520xe" stroked="f" style="position:absolute;left:1224;top:2434;width:89;height:142">
              <v:path arrowok="t"/>
              <v:fill/>
            </v:shape>
            <v:shape coordorigin="1224,2434" coordsize="89,142" fillcolor="#231F1F" filled="t" path="m1294,2443l1284,2448,1270,2448,1263,2449,1249,2438,1267,2434,1284,2434,1294,2443xe" stroked="f" style="position:absolute;left:1224;top:2434;width:89;height:142">
              <v:path arrowok="t"/>
              <v:fill/>
            </v:shape>
            <v:shape coordorigin="1334,2434" coordsize="77,101" fillcolor="#231F1F" filled="t" path="m1373,2434l1394,2438,1408,2454,1411,2474,1411,2532,1397,2532,1394,2520,1390,2530,1378,2534,1363,2534,1351,2518,1361,2522,1382,2522,1390,2515,1392,2506,1394,2501,1394,2484,1384,2484,1364,2475,1392,2472,1392,2462,1390,2448,1361,2448,1351,2450,1346,2455,1342,2443,1349,2438,1361,2434,1373,2434xe" stroked="f" style="position:absolute;left:1334;top:2434;width:77;height:101">
              <v:path arrowok="t"/>
              <v:fill/>
            </v:shape>
            <v:shape coordorigin="1334,2434" coordsize="77,101" fillcolor="#231F1F" filled="t" path="m1384,2484l1362,2489,1351,2506,1351,2518,1363,2534,1344,2534,1334,2522,1334,2508,1335,2500,1345,2484,1364,2475,1384,2484xe" stroked="f" style="position:absolute;left:1334;top:2434;width:77;height:101">
              <v:path arrowok="t"/>
              <v:fill/>
            </v:shape>
            <v:shape coordorigin="1438,2434" coordsize="84,98" fillcolor="#231F1F" filled="t" path="m1462,2458l1457,2467,1457,2532,1438,2532,1438,2436,1454,2436,1454,2453,1459,2443,1471,2434,1488,2434,1498,2435,1514,2448,1522,2474,1522,2532,1505,2532,1505,2462,1498,2448,1469,2448,1462,2458xe" stroked="f" style="position:absolute;left:1438;top:2434;width:84;height:98">
              <v:path arrowok="t"/>
              <v:fill/>
            </v:shape>
            <v:shape coordorigin="1548,2398" coordsize="22,134" fillcolor="#231F1F" filled="t" path="m1570,2410l1570,2414,1565,2419,1553,2419,1548,2414,1548,2402,1553,2398,1565,2398,1570,2402,1570,2410xe" stroked="f" style="position:absolute;left:1548;top:2398;width:22;height:134">
              <v:path arrowok="t"/>
              <v:fill/>
            </v:shape>
            <v:shape coordorigin="1548,2398" coordsize="22,134" fillcolor="#231F1F" filled="t" path="m1550,2532l1550,2436,1567,2436,1567,2532,1550,2532xe" stroked="f" style="position:absolute;left:1548;top:2398;width:22;height:134">
              <v:path arrowok="t"/>
              <v:fill/>
            </v:shape>
            <v:shape coordorigin="1591,2434" coordsize="62,101" fillcolor="#231F1F" filled="t" path="m1608,2522l1630,2522,1637,2515,1637,2498,1632,2494,1618,2489,1601,2484,1594,2474,1594,2462,1594,2458,1604,2441,1627,2434,1637,2434,1644,2436,1649,2441,1646,2453,1642,2450,1634,2448,1615,2448,1610,2453,1610,2467,1615,2472,1627,2477,1644,2484,1654,2491,1654,2506,1653,2512,1641,2528,1618,2534,1606,2534,1596,2532,1591,2527,1594,2515,1601,2518,1608,2522xe" stroked="f" style="position:absolute;left:1591;top:2434;width:62;height:101">
              <v:path arrowok="t"/>
              <v:fill/>
            </v:shape>
            <v:shape coordorigin="1675,2434" coordsize="139,98" fillcolor="#231F1F" filled="t" path="m1694,2532l1675,2532,1675,2436,1690,2436,1692,2453,1697,2443,1706,2434,1735,2434,1745,2443,1750,2453,1754,2448,1757,2443,1762,2441,1766,2436,1774,2434,1783,2434,1793,2436,1808,2448,1814,2477,1814,2532,1798,2532,1798,2460,1790,2448,1766,2448,1759,2455,1754,2465,1754,2532,1738,2532,1738,2460,1730,2448,1706,2448,1697,2458,1694,2467,1694,2532xe" stroked="f" style="position:absolute;left:1675;top:2434;width:139;height:98">
              <v:path arrowok="t"/>
              <v:fill/>
            </v:shape>
            <v:shape coordorigin="1934,2398" coordsize="74,134" fillcolor="#0085BC" filled="t" path="m1934,2532l1961,2398,1978,2398,1954,2518,2009,2518,2006,2532,1934,2532xe" stroked="f" style="position:absolute;left:1934;top:2398;width:74;height:134">
              <v:path arrowok="t"/>
              <v:fill/>
            </v:shape>
            <v:shape coordorigin="2018,2434" coordsize="82,101" fillcolor="#0085BC" filled="t" path="m2038,2477l2051,2477,2074,2472,2083,2460,2083,2450,2078,2448,2090,2434,2100,2446,2100,2460,2098,2471,2085,2483,2063,2489,2038,2477xe" stroked="f" style="position:absolute;left:2018;top:2434;width:82;height:101">
              <v:path arrowok="t"/>
              <v:fill/>
            </v:shape>
            <v:shape coordorigin="2018,2434" coordsize="82,101" fillcolor="#0085BC" filled="t" path="m2066,2448l2048,2458,2038,2477,2063,2489,2035,2491,2035,2503,2038,2508,2040,2518,2050,2522,2071,2522,2078,2518,2086,2515,2088,2527,2081,2532,2069,2534,2054,2534,2039,2532,2024,2518,2018,2496,2018,2494,2023,2473,2034,2453,2050,2439,2071,2434,2090,2434,2078,2448,2066,2448xe" stroked="f" style="position:absolute;left:2018;top:2434;width:82;height:101">
              <v:path arrowok="t"/>
              <v:fill/>
            </v:shape>
            <v:shape coordorigin="2105,2434" coordsize="67,101" fillcolor="#0085BC" filled="t" path="m2134,2470l2138,2472,2148,2477,2158,2484,2165,2494,2165,2503,2164,2513,2151,2529,2129,2534,2119,2534,2110,2532,2105,2530,2110,2515,2114,2520,2122,2522,2141,2522,2148,2515,2148,2498,2146,2494,2136,2489,2124,2482,2117,2474,2117,2465,2118,2457,2130,2440,2153,2434,2162,2434,2170,2436,2172,2438,2167,2450,2165,2450,2158,2448,2141,2448,2134,2453,2134,2470xe" stroked="f" style="position:absolute;left:2105;top:2434;width:67;height:101">
              <v:path arrowok="t"/>
              <v:fill/>
            </v:shape>
            <v:shape coordorigin="2179,2434" coordsize="67,101" fillcolor="#0085BC" filled="t" path="m2192,2457l2204,2440,2227,2434,2237,2434,2244,2436,2246,2438,2244,2450,2239,2450,2234,2448,2215,2448,2208,2453,2208,2470,2213,2472,2222,2477,2232,2484,2239,2494,2239,2503,2238,2513,2226,2529,2203,2534,2194,2534,2184,2532,2179,2530,2184,2515,2189,2520,2196,2522,2215,2522,2222,2515,2222,2498,2220,2494,2210,2489,2198,2482,2191,2474,2191,2465,2192,2457xe" stroked="f" style="position:absolute;left:2179;top:2434;width:67;height:101">
              <v:path arrowok="t"/>
              <v:fill/>
            </v:shape>
            <v:shape coordorigin="2258,2434" coordsize="91,101" fillcolor="#0085BC" filled="t" path="m2299,2522l2316,2515,2328,2497,2333,2474,2333,2462,2328,2448,2311,2448,2292,2455,2280,2473,2293,2439,2314,2434,2331,2437,2345,2452,2350,2474,2346,2496,2336,2515,2319,2529,2299,2522xe" stroked="f" style="position:absolute;left:2258;top:2434;width:91;height:101">
              <v:path arrowok="t"/>
              <v:fill/>
            </v:shape>
            <v:shape coordorigin="2258,2434" coordsize="91,101" fillcolor="#0085BC" filled="t" path="m2293,2439l2280,2473,2275,2496,2275,2510,2285,2522,2299,2522,2319,2529,2297,2534,2280,2531,2264,2517,2258,2496,2259,2492,2264,2470,2275,2452,2293,2439xe" stroked="f" style="position:absolute;left:2258;top:2434;width:91;height:101">
              <v:path arrowok="t"/>
              <v:fill/>
            </v:shape>
            <v:shape coordorigin="2362,2434" coordsize="91,98" fillcolor="#0085BC" filled="t" path="m2376,2465l2378,2453,2378,2443,2381,2436,2395,2436,2393,2455,2394,2453,2410,2439,2429,2434,2441,2434,2453,2441,2453,2472,2450,2477,2441,2532,2424,2532,2434,2477,2436,2474,2436,2455,2431,2448,2422,2448,2413,2450,2398,2463,2388,2486,2378,2532,2362,2532,2376,2465xe" stroked="f" style="position:absolute;left:2362;top:2434;width:91;height:98">
              <v:path arrowok="t"/>
              <v:fill/>
            </v:shape>
            <v:shape coordorigin="2534,2402" coordsize="43,130" fillcolor="#0085BC" filled="t" path="m2558,2419l2534,2431,2534,2419,2563,2402,2578,2402,2554,2532,2537,2532,2558,2419xe" stroked="f" style="position:absolute;left:2534;top:2402;width:43;height:130">
              <v:path arrowok="t"/>
              <v:fill/>
            </v:shape>
            <v:shape coordorigin="1049,2834" coordsize="77,101" fillcolor="#231F1F" filled="t" path="m1068,2885l1069,2896,1081,2914,1102,2921,1111,2921,1118,2918,1123,2916,1126,2930,1121,2930,1111,2935,1097,2935,1085,2934,1066,2925,1053,2909,1049,2885,1051,2870,1061,2851,1078,2839,1102,2834,1111,2834,1121,2837,1126,2839,1121,2854,1118,2851,1111,2849,1102,2849,1090,2850,1074,2864,1068,2885xe" stroked="f" style="position:absolute;left:1049;top:2834;width:77;height:101">
              <v:path arrowok="t"/>
              <v:fill/>
            </v:shape>
            <v:shape coordorigin="1138,2834" coordsize="71,101" fillcolor="#231F1F" filled="t" path="m1207,2875l1207,2863,1202,2846,1183,2846,1183,2834,1185,2834,1208,2843,1207,2875xe" stroked="f" style="position:absolute;left:1138;top:2834;width:71;height:101">
              <v:path arrowok="t"/>
              <v:fill/>
            </v:shape>
            <v:shape coordorigin="1138,2834" coordsize="71,101" fillcolor="#231F1F" filled="t" path="m1224,2887l1154,2887,1156,2898,1168,2915,1188,2921,1200,2921,1210,2918,1214,2916,1219,2928,1212,2930,1200,2935,1186,2935,1176,2934,1156,2926,1142,2910,1138,2887,1139,2875,1146,2853,1162,2839,1183,2834,1183,2846,1182,2846,1162,2857,1154,2875,1207,2875,1208,2843,1221,2860,1224,2880,1224,2887xe" stroked="f" style="position:absolute;left:1138;top:2834;width:71;height:101">
              <v:path arrowok="t"/>
              <v:fill/>
            </v:shape>
            <v:shape coordorigin="1254,2791" coordsize="0,142" filled="f" path="m1254,2933l1254,2791e" strokecolor="#231F1F" stroked="t" strokeweight="0.940002pt" style="position:absolute;left:1254;top:2791;width:0;height:142">
              <v:path arrowok="t"/>
            </v:shape>
            <v:shape coordorigin="1302,2791" coordsize="0,142" filled="f" path="m1302,2933l1302,2791e" strokecolor="#231F1F" stroked="t" strokeweight="0.940002pt" style="position:absolute;left:1302;top:2791;width:0;height:142">
              <v:path arrowok="t"/>
            </v:shape>
            <v:shape coordorigin="1430,2798" coordsize="74,134" fillcolor="#0085BC" filled="t" path="m1430,2933l1457,2798,1474,2798,1450,2918,1505,2918,1502,2933,1430,2933xe" stroked="f" style="position:absolute;left:1430;top:2798;width:74;height:134">
              <v:path arrowok="t"/>
              <v:fill/>
            </v:shape>
            <v:shape coordorigin="1514,2834" coordsize="82,101" fillcolor="#0085BC" filled="t" path="m1561,2847l1544,2858,1534,2878,1558,2889,1531,2890,1531,2904,1534,2909,1538,2918,1546,2921,1567,2921,1577,2918,1582,2916,1584,2928,1577,2930,1565,2935,1553,2935,1535,2932,1519,2918,1514,2897,1514,2895,1519,2874,1530,2854,1546,2840,1567,2834,1561,2847xe" stroked="f" style="position:absolute;left:1514;top:2834;width:82;height:101">
              <v:path arrowok="t"/>
              <v:fill/>
            </v:shape>
            <v:shape coordorigin="1514,2834" coordsize="82,101" fillcolor="#0085BC" filled="t" path="m1593,2871l1580,2884,1558,2889,1534,2878,1551,2877,1573,2872,1582,2858,1582,2851,1574,2846,1565,2846,1561,2847,1567,2834,1586,2834,1596,2844,1596,2858,1593,2871xe" stroked="f" style="position:absolute;left:1514;top:2834;width:82;height:101">
              <v:path arrowok="t"/>
              <v:fill/>
            </v:shape>
            <v:shape coordorigin="1601,2834" coordsize="70,101" fillcolor="#0085BC" filled="t" path="m1616,2858l1627,2841,1649,2834,1658,2834,1666,2837,1670,2839,1666,2851,1661,2849,1656,2846,1637,2846,1630,2854,1630,2868,1634,2873,1644,2878,1656,2885,1663,2892,1663,2904,1661,2914,1648,2930,1625,2935,1615,2935,1606,2933,1601,2928,1606,2916,1610,2918,1618,2923,1637,2923,1644,2916,1644,2899,1642,2894,1632,2890,1620,2882,1615,2873,1615,2863,1616,2858xe" stroked="f" style="position:absolute;left:1601;top:2834;width:70;height:101">
              <v:path arrowok="t"/>
              <v:fill/>
            </v:shape>
            <v:shape coordorigin="1675,2834" coordsize="70,101" fillcolor="#0085BC" filled="t" path="m1745,2839l1740,2851,1735,2849,1730,2846,1714,2846,1706,2854,1706,2868,1711,2873,1718,2878,1730,2885,1738,2892,1738,2904,1736,2914,1722,2930,1699,2935,1690,2935,1680,2933,1675,2928,1680,2916,1685,2918,1694,2923,1714,2923,1721,2916,1721,2899,1716,2894,1706,2890,1694,2882,1690,2873,1690,2863,1690,2858,1701,2841,1723,2834,1733,2834,1740,2837,1745,2839xe" stroked="f" style="position:absolute;left:1675;top:2834;width:70;height:101">
              <v:path arrowok="t"/>
              <v:fill/>
            </v:shape>
            <v:shape coordorigin="1757,2834" coordsize="91,101" fillcolor="#0085BC" filled="t" path="m1761,2872l1771,2853,1774,2911,1781,2921,1795,2921,1815,2930,1793,2935,1776,2931,1762,2916,1757,2894,1761,2872xe" stroked="f" style="position:absolute;left:1757;top:2834;width:91;height:101">
              <v:path arrowok="t"/>
              <v:fill/>
            </v:shape>
            <v:shape coordorigin="1757,2834" coordsize="91,101" fillcolor="#0085BC" filled="t" path="m1795,2921l1812,2915,1826,2897,1831,2875,1831,2863,1824,2846,1807,2846,1791,2853,1778,2872,1774,2894,1774,2911,1771,2853,1788,2839,1810,2834,1829,2839,1843,2854,1848,2875,1848,2877,1844,2898,1832,2917,1815,2930,1795,2921xe" stroked="f" style="position:absolute;left:1757;top:2834;width:91;height:101">
              <v:path arrowok="t"/>
              <v:fill/>
            </v:shape>
            <v:shape coordorigin="1860,2834" coordsize="89,98" fillcolor="#0085BC" filled="t" path="m1932,2878l1932,2856,1930,2849,1918,2849,1910,2850,1895,2861,1884,2885,1874,2933,1860,2933,1872,2863,1874,2854,1874,2844,1877,2837,1891,2837,1889,2856,1890,2854,1906,2839,1925,2834,1937,2834,1949,2842,1949,2878,1937,2933,1920,2933,1932,2878xe" stroked="f" style="position:absolute;left:1860;top:2834;width:89;height:98">
              <v:path arrowok="t"/>
              <v:fill/>
            </v:shape>
            <v:shape coordorigin="2030,2803" coordsize="43,130" fillcolor="#0085BC" filled="t" path="m2054,2820l2033,2832,2030,2818,2059,2803,2074,2803,2050,2933,2033,2933,2054,2820xe" stroked="f" style="position:absolute;left:2030;top:2803;width:43;height:130">
              <v:path arrowok="t"/>
              <v:fill/>
            </v:shape>
            <v:shape coordorigin="1056,3235" coordsize="82,101" fillcolor="#231F1F" filled="t" path="m1073,3307l1080,3319,1106,3319,1116,3312,1118,3305,1118,3302,1121,3298,1121,3235,1138,3235,1138,3334,1123,3334,1121,3317,1116,3324,1106,3336,1090,3336,1077,3334,1063,3321,1056,3293,1056,3235,1073,3235,1073,3307xe" stroked="f" style="position:absolute;left:1056;top:3235;width:82;height:101">
              <v:path arrowok="t"/>
              <v:fill/>
            </v:shape>
            <v:shape coordorigin="1166,3233" coordsize="84,101" fillcolor="#231F1F" filled="t" path="m1188,3257l1186,3266,1186,3269,1183,3274,1183,3334,1166,3334,1166,3235,1181,3235,1183,3252,1188,3242,1200,3233,1214,3233,1228,3236,1243,3249,1250,3276,1250,3334,1231,3334,1231,3262,1226,3247,1198,3247,1188,3257xe" stroked="f" style="position:absolute;left:1166;top:3233;width:84;height:101">
              <v:path arrowok="t"/>
              <v:fill/>
            </v:shape>
            <v:shape coordorigin="1277,3197" coordsize="22,137" fillcolor="#231F1F" filled="t" path="m1298,3209l1298,3214,1294,3218,1279,3218,1277,3214,1277,3202,1279,3197,1294,3197,1298,3202,1298,3209xe" stroked="f" style="position:absolute;left:1277;top:3197;width:22;height:137">
              <v:path arrowok="t"/>
              <v:fill/>
            </v:shape>
            <v:shape coordorigin="1277,3197" coordsize="22,137" fillcolor="#231F1F" filled="t" path="m1277,3334l1277,3235,1296,3235,1296,3334,1277,3334xe" stroked="f" style="position:absolute;left:1277;top:3197;width:22;height:137">
              <v:path arrowok="t"/>
              <v:fill/>
            </v:shape>
            <v:shape coordorigin="1318,3233" coordsize="77,101" fillcolor="#231F1F" filled="t" path="m1390,3252l1387,3250,1380,3247,1370,3247,1357,3249,1340,3263,1334,3283,1337,3299,1350,3316,1370,3322,1380,3322,1385,3319,1392,3317,1394,3329,1390,3331,1380,3334,1366,3334,1356,3333,1336,3325,1322,3308,1318,3286,1320,3268,1330,3250,1348,3237,1370,3233,1380,3233,1390,3235,1394,3240,1390,3252xe" stroked="f" style="position:absolute;left:1318;top:3233;width:77;height:101">
              <v:path arrowok="t"/>
              <v:fill/>
            </v:shape>
            <v:shape coordorigin="1406,3233" coordsize="46,101" fillcolor="#231F1F" filled="t" path="m1433,3247l1426,3262,1430,3238,1452,3233,1450,3247,1433,3247xe" stroked="f" style="position:absolute;left:1406;top:3233;width:46;height:101">
              <v:path arrowok="t"/>
              <v:fill/>
            </v:shape>
            <v:shape coordorigin="1406,3233" coordsize="46,101" fillcolor="#231F1F" filled="t" path="m1490,3288l1423,3288,1424,3298,1436,3316,1457,3322,1469,3322,1476,3319,1483,3317,1486,3329,1481,3331,1469,3334,1454,3334,1444,3333,1423,3325,1411,3308,1406,3286,1407,3274,1415,3253,1430,3238,1426,3262,1423,3276,1474,3276,1474,3275,1470,3257,1450,3247,1452,3233,1454,3233,1477,3241,1489,3260,1493,3278,1493,3283,1490,3288xe" stroked="f" style="position:absolute;left:1406;top:3233;width:46;height:101">
              <v:path arrowok="t"/>
              <v:fill/>
            </v:shape>
            <v:shape coordorigin="1523,3190" coordsize="0,144" filled="f" path="m1523,3334l1523,3190e" strokecolor="#231F1F" stroked="t" strokeweight="0.940002pt" style="position:absolute;left:1523;top:3190;width:0;height:144">
              <v:path arrowok="t"/>
            </v:shape>
            <v:shape coordorigin="1570,3190" coordsize="0,144" filled="f" path="m1570,3334l1570,3190e" strokecolor="#231F1F" stroked="t" strokeweight="1.06pt" style="position:absolute;left:1570;top:3190;width:0;height:144">
              <v:path arrowok="t"/>
            </v:shape>
            <v:shape coordorigin="1608,3235" coordsize="82,101" fillcolor="#231F1F" filled="t" path="m1625,3307l1632,3319,1658,3319,1668,3312,1670,3305,1670,3302,1673,3298,1673,3235,1690,3235,1690,3334,1675,3334,1673,3317,1668,3324,1658,3336,1642,3336,1628,3334,1614,3321,1608,3293,1608,3235,1625,3235,1625,3307xe" stroked="f" style="position:absolute;left:1608;top:3235;width:82;height:101">
              <v:path arrowok="t"/>
              <v:fill/>
            </v:shape>
            <v:shape coordorigin="1727,3190" coordsize="0,144" filled="f" path="m1727,3334l1727,3190e" strokecolor="#231F1F" stroked="t" strokeweight="0.940002pt" style="position:absolute;left:1727;top:3190;width:0;height:144">
              <v:path arrowok="t"/>
            </v:shape>
            <v:shape coordorigin="1759,3233" coordsize="77,103" fillcolor="#231F1F" filled="t" path="m1760,3299l1769,3284,1788,3274,1817,3271,1817,3262,1814,3247,1786,3247,1776,3250,1769,3254,1764,3242,1774,3238,1786,3233,1798,3233,1816,3237,1830,3253,1834,3274,1834,3326,1836,3334,1819,3334,1819,3322,1817,3322,1812,3329,1802,3336,1787,3336,1793,3322,1805,3322,1814,3314,1817,3305,1817,3283,1809,3283,1786,3288,1776,3305,1776,3317,1766,3327,1759,3307,1760,3299xe" stroked="f" style="position:absolute;left:1759;top:3233;width:77;height:103">
              <v:path arrowok="t"/>
              <v:fill/>
            </v:shape>
            <v:shape coordorigin="1759,3233" coordsize="77,103" fillcolor="#231F1F" filled="t" path="m1787,3336l1766,3327,1776,3317,1783,3322,1793,3322,1787,3336xe" stroked="f" style="position:absolute;left:1759;top:3233;width:77;height:103">
              <v:path arrowok="t"/>
              <v:fill/>
            </v:shape>
            <v:shape coordorigin="1862,3233" coordsize="48,101" fillcolor="#231F1F" filled="t" path="m1879,3334l1862,3334,1862,3235,1877,3235,1877,3254,1879,3254,1882,3242,1894,3233,1906,3233,1910,3235,1910,3250,1891,3250,1884,3259,1882,3274,1879,3276,1879,3334xe" stroked="f" style="position:absolute;left:1862;top:3233;width:48;height:101">
              <v:path arrowok="t"/>
              <v:fill/>
            </v:shape>
            <v:shape coordorigin="1963,3233" coordsize="94,103" fillcolor="#231F1F" filled="t" path="m1983,3293l1993,3313,2011,3322,2019,3320,2034,3307,2040,3283,2040,3276,2032,3256,2011,3247,2002,3249,1987,3263,1991,3237,2011,3233,2021,3234,2040,3243,2053,3260,2057,3283,2055,3299,2045,3320,2028,3332,2009,3336,2000,3335,1982,3327,1983,3293xe" stroked="f" style="position:absolute;left:1963;top:3233;width:94;height:103">
              <v:path arrowok="t"/>
              <v:fill/>
            </v:shape>
            <v:shape coordorigin="1963,3233" coordsize="94,103" fillcolor="#231F1F" filled="t" path="m1963,3286l1965,3271,1974,3250,1991,3237,1987,3263,1982,3286,1983,3293,1982,3327,1968,3310,1963,3286xe" stroked="f" style="position:absolute;left:1963;top:3233;width:94;height:103">
              <v:path arrowok="t"/>
              <v:fill/>
            </v:shape>
            <v:shape coordorigin="2078,3233" coordsize="50,101" fillcolor="#231F1F" filled="t" path="m2098,3334l2081,3334,2081,3245,2078,3235,2095,3235,2095,3254,2100,3242,2112,3233,2124,3233,2129,3235,2129,3250,2110,3250,2100,3259,2098,3274,2098,3334xe" stroked="f" style="position:absolute;left:2078;top:3233;width:50;height:101">
              <v:path arrowok="t"/>
              <v:fill/>
            </v:shape>
            <v:shape coordorigin="2136,3233" coordsize="74,142" fillcolor="#231F1F" filled="t" path="m2198,3233l2206,3242,2210,3250,2210,3271,2208,3266,2206,3257,2198,3233xe" stroked="f" style="position:absolute;left:2136;top:3233;width:74;height:142">
              <v:path arrowok="t"/>
              <v:fill/>
            </v:shape>
            <v:shape coordorigin="2136,3233" coordsize="74,142" fillcolor="#231F1F" filled="t" path="m2155,3358l2167,3360,2179,3360,2185,3360,2203,3350,2210,3326,2210,3317,2208,3317,2203,3324,2194,3331,2176,3331,2156,3324,2141,3308,2136,3286,2137,3272,2146,3251,2162,3237,2182,3233,2198,3233,2206,3257,2196,3247,2184,3247,2178,3248,2161,3260,2155,3283,2156,3291,2164,3311,2184,3319,2194,3319,2203,3312,2208,3300,2210,3295,2210,3250,2213,3235,2227,3235,2227,3319,2227,3327,2223,3349,2213,3362,2203,3372,2189,3374,2167,3374,2153,3372,2146,3367,2150,3353,2155,3358xe" stroked="f" style="position:absolute;left:2136;top:3233;width:74;height:142">
              <v:path arrowok="t"/>
              <v:fill/>
            </v:shape>
            <v:shape coordorigin="2249,3233" coordsize="77,103" fillcolor="#231F1F" filled="t" path="m2250,3299l2259,3284,2279,3274,2306,3271,2306,3262,2304,3247,2275,3247,2266,3250,2258,3254,2256,3242,2263,3238,2275,3233,2287,3233,2306,3237,2320,3253,2323,3274,2323,3317,2326,3326,2326,3334,2309,3334,2309,3322,2302,3329,2292,3336,2277,3336,2282,3322,2294,3322,2304,3314,2306,3305,2306,3283,2299,3283,2276,3288,2266,3305,2266,3317,2256,3327,2249,3307,2250,3299xe" stroked="f" style="position:absolute;left:2249;top:3233;width:77;height:103">
              <v:path arrowok="t"/>
              <v:fill/>
            </v:shape>
            <v:shape coordorigin="2249,3233" coordsize="77,103" fillcolor="#231F1F" filled="t" path="m2277,3336l2256,3327,2266,3317,2273,3322,2282,3322,2277,3336xe" stroked="f" style="position:absolute;left:2249;top:3233;width:77;height:103">
              <v:path arrowok="t"/>
              <v:fill/>
            </v:shape>
            <v:shape coordorigin="2352,3233" coordsize="84,101" fillcolor="#231F1F" filled="t" path="m2374,3257l2371,3266,2371,3334,2352,3334,2352,3235,2366,3235,2369,3252,2374,3242,2386,3233,2400,3233,2414,3236,2429,3249,2436,3276,2436,3334,2417,3334,2417,3262,2412,3247,2383,3247,2374,3257xe" stroked="f" style="position:absolute;left:2352;top:3233;width:84;height:101">
              <v:path arrowok="t"/>
              <v:fill/>
            </v:shape>
            <v:shape coordorigin="2462,3197" coordsize="22,137" fillcolor="#231F1F" filled="t" path="m2484,3209l2484,3214,2479,3218,2465,3218,2462,3214,2462,3202,2465,3197,2479,3197,2484,3202,2484,3209xe" stroked="f" style="position:absolute;left:2462;top:3197;width:22;height:137">
              <v:path arrowok="t"/>
              <v:fill/>
            </v:shape>
            <v:shape coordorigin="2462,3197" coordsize="22,137" fillcolor="#231F1F" filled="t" path="m2465,3334l2465,3235,2482,3235,2482,3334,2465,3334xe" stroked="f" style="position:absolute;left:2462;top:3197;width:22;height:137">
              <v:path arrowok="t"/>
              <v:fill/>
            </v:shape>
            <v:shape coordorigin="2503,3233" coordsize="65,101" fillcolor="#231F1F" filled="t" path="m2558,3235l2563,3240,2558,3252,2556,3250,2549,3247,2530,3247,2522,3252,2522,3269,2530,3271,2542,3276,2558,3283,2568,3290,2568,3305,2567,3311,2555,3327,2532,3334,2520,3334,2510,3331,2503,3329,2508,3314,2513,3317,2522,3322,2544,3322,2551,3314,2551,3298,2546,3295,2532,3290,2515,3283,2506,3274,2506,3262,2506,3257,2517,3240,2539,3233,2549,3233,2558,3235xe" stroked="f" style="position:absolute;left:2503;top:3233;width:65;height:101">
              <v:path arrowok="t"/>
              <v:fill/>
            </v:shape>
            <v:shape coordorigin="2590,3233" coordsize="139,101" fillcolor="#231F1F" filled="t" path="m2606,3334l2590,3334,2590,3235,2604,3235,2606,3252,2611,3242,2621,3233,2650,3233,2659,3242,2664,3252,2666,3247,2671,3242,2676,3240,2681,3235,2688,3233,2698,3233,2708,3235,2722,3248,2729,3276,2729,3334,2712,3334,2712,3259,2705,3247,2681,3247,2674,3254,2669,3264,2669,3334,2650,3334,2650,3259,2645,3247,2618,3247,2611,3257,2609,3266,2606,3269,2606,3334xe" stroked="f" style="position:absolute;left:2590;top:3233;width:139;height:101">
              <v:path arrowok="t"/>
              <v:fill/>
            </v:shape>
            <v:shape coordorigin="2849,3197" coordsize="74,137" fillcolor="#0085BC" filled="t" path="m2849,3334l2875,3197,2892,3197,2868,3319,2923,3319,2918,3334,2849,3334xe" stroked="f" style="position:absolute;left:2849;top:3197;width:74;height:137">
              <v:path arrowok="t"/>
              <v:fill/>
            </v:shape>
            <v:shape coordorigin="2933,3233" coordsize="82,103" fillcolor="#0085BC" filled="t" path="m2979,3248l2961,3258,2952,3278,2977,3289,2950,3290,2950,3302,2952,3310,2954,3317,2964,3322,2983,3322,2993,3317,3000,3314,3002,3326,2995,3331,2983,3336,2969,3336,2951,3332,2937,3317,2933,3295,2933,3293,2937,3272,2948,3252,2965,3238,2986,3233,3005,3233,2993,3247,2983,3247,2979,3248xe" stroked="f" style="position:absolute;left:2933;top:3233;width:82;height:103">
              <v:path arrowok="t"/>
              <v:fill/>
            </v:shape>
            <v:shape coordorigin="2933,3233" coordsize="82,103" fillcolor="#0085BC" filled="t" path="m2952,3278l2966,3278,2989,3272,2998,3259,2998,3252,2993,3247,3005,3233,3014,3245,3014,3259,3012,3270,2999,3282,2977,3289,2952,3278xe" stroked="f" style="position:absolute;left:2933;top:3233;width:82;height:103">
              <v:path arrowok="t"/>
              <v:fill/>
            </v:shape>
            <v:shape coordorigin="3019,3233" coordsize="67,103" fillcolor="#0085BC" filled="t" path="m3024,3317l3026,3319,3036,3322,3055,3322,3062,3314,3062,3298,3058,3293,3048,3288,3038,3283,3031,3274,3031,3264,3032,3256,3044,3240,3067,3233,3074,3233,3084,3235,3086,3238,3082,3252,3079,3250,3072,3247,3055,3247,3048,3252,3048,3269,3053,3274,3060,3278,3072,3283,3079,3293,3079,3302,3078,3314,3064,3330,3043,3336,3031,3334,3022,3331,3019,3329,3024,3317xe" stroked="f" style="position:absolute;left:3019;top:3233;width:67;height:103">
              <v:path arrowok="t"/>
              <v:fill/>
            </v:shape>
            <v:shape coordorigin="3094,3233" coordsize="67,103" fillcolor="#0085BC" filled="t" path="m3161,3238l3156,3252,3154,3250,3146,3247,3130,3247,3122,3252,3122,3269,3127,3274,3137,3278,3146,3283,3154,3293,3154,3302,3152,3314,3139,3330,3118,3336,3106,3334,3098,3331,3094,3329,3098,3317,3103,3319,3110,3322,3130,3322,3137,3314,3137,3298,3134,3293,3122,3288,3113,3283,3106,3274,3106,3264,3107,3256,3119,3240,3142,3233,3149,3233,3158,3235,3161,3238xe" stroked="f" style="position:absolute;left:3094;top:3233;width:67;height:103">
              <v:path arrowok="t"/>
              <v:fill/>
            </v:shape>
            <v:shape coordorigin="3173,3233" coordsize="91,103" fillcolor="#0085BC" filled="t" path="m3177,3271l3188,3252,3190,3310,3199,3322,3214,3322,3232,3331,3211,3336,3193,3332,3178,3317,3173,3295,3173,3293,3177,3271xe" stroked="f" style="position:absolute;left:3173;top:3233;width:91;height:103">
              <v:path arrowok="t"/>
              <v:fill/>
            </v:shape>
            <v:shape coordorigin="3173,3233" coordsize="91,103" fillcolor="#0085BC" filled="t" path="m3214,3322l3230,3315,3243,3297,3247,3274,3247,3262,3242,3247,3226,3247,3207,3254,3194,3272,3190,3295,3190,3310,3188,3252,3205,3238,3226,3233,3245,3238,3259,3253,3264,3274,3264,3276,3260,3298,3249,3317,3232,3331,3214,3322xe" stroked="f" style="position:absolute;left:3173;top:3233;width:91;height:103">
              <v:path arrowok="t"/>
              <v:fill/>
            </v:shape>
            <v:shape coordorigin="3276,3233" coordsize="91,101" fillcolor="#0085BC" filled="t" path="m3350,3269l3350,3254,3346,3247,3334,3247,3326,3249,3311,3262,3302,3286,3293,3334,3276,3334,3288,3264,3290,3254,3293,3245,3293,3235,3310,3235,3307,3254,3308,3253,3323,3239,3343,3233,3353,3233,3367,3240,3367,3271,3365,3276,3355,3334,3338,3334,3348,3276,3348,3274,3350,3269xe" stroked="f" style="position:absolute;left:3276;top:3233;width:91;height:101">
              <v:path arrowok="t"/>
              <v:fill/>
            </v:shape>
            <v:shape coordorigin="3446,3202" coordsize="46,132" fillcolor="#0085BC" filled="t" path="m3473,3218l3470,3218,3449,3230,3446,3218,3478,3202,3492,3202,3466,3334,3451,3334,3473,3218xe" stroked="f" style="position:absolute;left:3446;top:3202;width:46;height:132">
              <v:path arrowok="t"/>
              <v:fill/>
            </v:shape>
            <v:shape coordorigin="1056,3634" coordsize="139,98" fillcolor="#231F1F" filled="t" path="m1073,3672l1073,3732,1056,3732,1056,3636,1070,3636,1073,3650,1078,3643,1087,3634,1116,3634,1126,3641,1130,3653,1133,3648,1138,3643,1142,3641,1147,3636,1154,3634,1164,3634,1173,3635,1188,3646,1195,3674,1195,3732,1178,3732,1178,3660,1171,3648,1147,3648,1140,3655,1135,3665,1135,3732,1116,3732,1116,3660,1111,3648,1087,3648,1078,3658,1075,3665,1075,3667,1073,3672xe" stroked="f" style="position:absolute;left:1056;top:3634;width:139;height:98">
              <v:path arrowok="t"/>
              <v:fill/>
            </v:shape>
            <v:shape coordorigin="1224,3636" coordsize="82,98" fillcolor="#231F1F" filled="t" path="m1241,3708l1246,3720,1274,3720,1282,3713,1286,3703,1286,3636,1306,3636,1306,3732,1289,3732,1289,3718,1284,3725,1274,3734,1255,3734,1244,3733,1230,3721,1224,3691,1224,3636,1241,3636,1241,3708xe" stroked="f" style="position:absolute;left:1224;top:3636;width:82;height:98">
              <v:path arrowok="t"/>
              <v:fill/>
            </v:shape>
            <v:shape coordorigin="1343,3590" coordsize="0,142" filled="f" path="m1343,3732l1343,3590e" strokecolor="#231F1F" stroked="t" strokeweight="0.940002pt" style="position:absolute;left:1343;top:3590;width:0;height:142">
              <v:path arrowok="t"/>
            </v:shape>
            <v:shape coordorigin="1370,3612" coordsize="58,122" fillcolor="#231F1F" filled="t" path="m1385,3713l1385,3648,1370,3648,1370,3636,1385,3636,1385,3617,1402,3612,1402,3636,1428,3636,1428,3648,1402,3648,1402,3713,1406,3720,1421,3720,1426,3718,1426,3732,1423,3734,1402,3734,1397,3732,1392,3727,1387,3722,1385,3713xe" stroked="f" style="position:absolute;left:1370;top:3612;width:58;height:122">
              <v:path arrowok="t"/>
              <v:fill/>
            </v:shape>
            <v:shape coordorigin="1445,3598" coordsize="22,134" fillcolor="#231F1F" filled="t" path="m1466,3610l1466,3614,1462,3619,1450,3619,1445,3614,1445,3602,1450,3598,1462,3598,1466,3602,1466,3610xe" stroked="f" style="position:absolute;left:1445;top:3598;width:22;height:134">
              <v:path arrowok="t"/>
              <v:fill/>
            </v:shape>
            <v:shape coordorigin="1445,3598" coordsize="22,134" fillcolor="#231F1F" filled="t" path="m1447,3732l1447,3636,1464,3636,1464,3732,1447,3732xe" stroked="f" style="position:absolute;left:1445;top:3598;width:22;height:134">
              <v:path arrowok="t"/>
              <v:fill/>
            </v:shape>
            <v:shape coordorigin="1488,3634" coordsize="77,101" fillcolor="#231F1F" filled="t" path="m1505,3725l1493,3708,1488,3684,1489,3671,1498,3651,1515,3638,1538,3634,1550,3634,1560,3636,1565,3638,1560,3653,1555,3650,1548,3648,1538,3648,1527,3650,1511,3663,1505,3684,1506,3695,1518,3713,1538,3720,1548,3720,1555,3718,1560,3715,1562,3730,1558,3732,1548,3734,1536,3734,1525,3733,1505,3725xe" stroked="f" style="position:absolute;left:1488;top:3634;width:77;height:101">
              <v:path arrowok="t"/>
              <v:fill/>
            </v:shape>
            <v:shape coordorigin="1577,3634" coordsize="69,101" fillcolor="#231F1F" filled="t" path="m1646,3642l1644,3674,1644,3662,1639,3646,1622,3634,1646,3642xe" stroked="f" style="position:absolute;left:1577;top:3634;width:69;height:101">
              <v:path arrowok="t"/>
              <v:fill/>
            </v:shape>
            <v:shape coordorigin="1577,3634" coordsize="69,101" fillcolor="#231F1F" filled="t" path="m1661,3686l1594,3686,1594,3695,1605,3714,1625,3720,1639,3720,1646,3718,1654,3715,1656,3727,1649,3732,1639,3734,1622,3734,1615,3734,1594,3726,1581,3710,1577,3686,1578,3675,1586,3654,1601,3639,1622,3634,1639,3646,1601,3646,1594,3662,1594,3674,1644,3674,1646,3642,1658,3660,1661,3679,1661,3686xe" stroked="f" style="position:absolute;left:1577;top:3634;width:69;height:101">
              <v:path arrowok="t"/>
              <v:fill/>
            </v:shape>
            <v:shape coordorigin="1692,3590" coordsize="0,142" filled="f" path="m1692,3732l1692,3590e" strokecolor="#231F1F" stroked="t" strokeweight="1.06pt" style="position:absolute;left:1692;top:3590;width:0;height:142">
              <v:path arrowok="t"/>
            </v:shape>
            <v:shape coordorigin="1739,3590" coordsize="0,142" filled="f" path="m1739,3732l1739,3590e" strokecolor="#231F1F" stroked="t" strokeweight="0.940001pt" style="position:absolute;left:1739;top:3590;width:0;height:142">
              <v:path arrowok="t"/>
            </v:shape>
            <v:shape coordorigin="1776,3636" coordsize="84,98" fillcolor="#231F1F" filled="t" path="m1817,3720l1829,3720,1836,3713,1838,3703,1841,3701,1841,3636,1858,3636,1858,3715,1860,3725,1860,3732,1843,3732,1843,3718,1838,3725,1829,3734,1810,3734,1797,3732,1783,3720,1776,3691,1776,3636,1795,3636,1795,3708,1800,3720,1817,3720xe" stroked="f" style="position:absolute;left:1776;top:3636;width:84;height:98">
              <v:path arrowok="t"/>
              <v:fill/>
            </v:shape>
            <v:shape coordorigin="1897,3590" coordsize="0,142" filled="f" path="m1897,3732l1897,3590e" strokecolor="#231F1F" stroked="t" strokeweight="0.940002pt" style="position:absolute;left:1897;top:3590;width:0;height:142">
              <v:path arrowok="t"/>
            </v:shape>
            <v:shape coordorigin="1927,3634" coordsize="77,101" fillcolor="#231F1F" filled="t" path="m1966,3634l1986,3637,2000,3652,2004,3672,2004,3732,1990,3732,1987,3720,1982,3727,1970,3734,1958,3734,1961,3722,1975,3722,1982,3713,1985,3706,1987,3701,1987,3684,1977,3683,1958,3674,1985,3672,1985,3646,1954,3646,1946,3648,1939,3653,1934,3641,1942,3636,1954,3634,1966,3634xe" stroked="f" style="position:absolute;left:1927;top:3634;width:77;height:101">
              <v:path arrowok="t"/>
              <v:fill/>
            </v:shape>
            <v:shape coordorigin="1927,3634" coordsize="77,101" fillcolor="#231F1F" filled="t" path="m1934,3725l1927,3708,1929,3698,1939,3683,1958,3674,1977,3683,1956,3689,1946,3706,1946,3718,1954,3722,1961,3722,1958,3734,1957,3734,1934,3725xe" stroked="f" style="position:absolute;left:1927;top:3634;width:77;height:101">
              <v:path arrowok="t"/>
              <v:fill/>
            </v:shape>
            <v:shape coordorigin="2030,3634" coordsize="50,98" fillcolor="#231F1F" filled="t" path="m2064,3634l2081,3634,2081,3650,2062,3650,2052,3660,2050,3672,2050,3732,2033,3732,2033,3655,2030,3646,2030,3636,2047,3636,2047,3655,2052,3641,2064,3634xe" stroked="f" style="position:absolute;left:2030;top:3634;width:50;height:98">
              <v:path arrowok="t"/>
              <v:fill/>
            </v:shape>
            <v:shape coordorigin="2134,3634" coordsize="94,101" fillcolor="#231F1F" filled="t" path="m2138,3708l2134,3684,2135,3672,2144,3651,2150,3684,2151,3694,2161,3715,2179,3722,2189,3721,2204,3707,2210,3684,2209,3674,2200,3654,2182,3634,2191,3634,2210,3643,2223,3660,2227,3684,2226,3698,2216,3719,2199,3731,2179,3734,2170,3734,2151,3725,2138,3708xe" stroked="f" style="position:absolute;left:2134;top:3634;width:94;height:101">
              <v:path arrowok="t"/>
              <v:fill/>
            </v:shape>
            <v:shape coordorigin="2134,3634" coordsize="94,101" fillcolor="#231F1F" filled="t" path="m2200,3654l2179,3646,2170,3647,2155,3661,2150,3684,2144,3651,2160,3638,2182,3634,2200,3654xe" stroked="f" style="position:absolute;left:2134;top:3634;width:94;height:101">
              <v:path arrowok="t"/>
              <v:fill/>
            </v:shape>
            <v:shape coordorigin="2249,3634" coordsize="48,98" fillcolor="#231F1F" filled="t" path="m2268,3672l2268,3732,2249,3732,2249,3636,2263,3636,2266,3655,2270,3641,2280,3634,2297,3634,2297,3650,2280,3650,2270,3660,2268,3672xe" stroked="f" style="position:absolute;left:2249;top:3634;width:48;height:98">
              <v:path arrowok="t"/>
              <v:fill/>
            </v:shape>
            <v:shape coordorigin="2306,3634" coordsize="72,142" fillcolor="#231F1F" filled="t" path="m2378,3665l2374,3655,2366,3648,2352,3648,2346,3649,2331,3639,2350,3634,2366,3634,2376,3643,2378,3665xe" stroked="f" style="position:absolute;left:2306;top:3634;width:72;height:142">
              <v:path arrowok="t"/>
              <v:fill/>
            </v:shape>
            <v:shape coordorigin="2306,3634" coordsize="72,142" fillcolor="#231F1F" filled="t" path="m2398,3718l2397,3728,2393,3749,2383,3763,2374,3770,2359,3775,2335,3775,2323,3770,2316,3766,2318,3754,2326,3756,2335,3761,2347,3761,2354,3760,2372,3751,2378,3727,2378,3715,2374,3725,2362,3732,2344,3732,2324,3725,2311,3708,2306,3684,2307,3675,2315,3653,2331,3639,2346,3649,2329,3661,2323,3684,2324,3689,2333,3710,2352,3718,2364,3718,2374,3713,2378,3701,2378,3665,2376,3643,2381,3650,2381,3636,2398,3636,2398,3718xe" stroked="f" style="position:absolute;left:2306;top:3634;width:72;height:142">
              <v:path arrowok="t"/>
              <v:fill/>
            </v:shape>
            <v:shape coordorigin="2417,3634" coordsize="55,101" fillcolor="#231F1F" filled="t" path="m2462,3734l2447,3734,2425,3725,2436,3718,2443,3722,2465,3722,2472,3727,2462,3734xe" stroked="f" style="position:absolute;left:2417;top:3634;width:55;height:101">
              <v:path arrowok="t"/>
              <v:fill/>
            </v:shape>
            <v:shape coordorigin="2417,3634" coordsize="55,101" fillcolor="#231F1F" filled="t" path="m2419,3696l2429,3682,2449,3674,2477,3672,2477,3660,2474,3646,2446,3646,2436,3648,2429,3653,2424,3641,2434,3636,2446,3634,2458,3634,2475,3637,2490,3651,2494,3672,2494,3725,2496,3732,2479,3732,2477,3720,2472,3727,2465,3722,2472,3713,2477,3706,2477,3684,2467,3683,2445,3689,2436,3706,2436,3718,2425,3725,2417,3708,2419,3696xe" stroked="f" style="position:absolute;left:2417;top:3634;width:55;height:101">
              <v:path arrowok="t"/>
              <v:fill/>
            </v:shape>
            <v:shape coordorigin="2520,3634" coordsize="84,98" fillcolor="#231F1F" filled="t" path="m2542,3665l2539,3667,2539,3732,2522,3732,2522,3643,2520,3636,2537,3636,2537,3650,2539,3650,2544,3643,2554,3634,2570,3634,2581,3635,2597,3647,2604,3674,2604,3732,2587,3732,2587,3660,2580,3648,2554,3648,2544,3655,2542,3665xe" stroked="f" style="position:absolute;left:2520;top:3634;width:84;height:98">
              <v:path arrowok="t"/>
              <v:fill/>
            </v:shape>
            <v:shape coordorigin="2630,3598" coordsize="22,134" fillcolor="#231F1F" filled="t" path="m2652,3610l2652,3614,2650,3619,2635,3619,2630,3614,2630,3602,2635,3598,2647,3598,2652,3602,2652,3610xe" stroked="f" style="position:absolute;left:2630;top:3598;width:22;height:134">
              <v:path arrowok="t"/>
              <v:fill/>
            </v:shape>
            <v:shape coordorigin="2630,3598" coordsize="22,134" fillcolor="#231F1F" filled="t" path="m2633,3732l2633,3636,2650,3636,2650,3732,2633,3732xe" stroked="f" style="position:absolute;left:2630;top:3598;width:22;height:134">
              <v:path arrowok="t"/>
              <v:fill/>
            </v:shape>
            <v:shape coordorigin="2674,3634" coordsize="62,101" fillcolor="#231F1F" filled="t" path="m2693,3722l2714,3722,2719,3715,2719,3698,2714,3694,2702,3689,2683,3684,2676,3674,2676,3662,2676,3658,2686,3640,2710,3634,2719,3634,2729,3636,2734,3638,2729,3653,2724,3650,2719,3646,2698,3646,2693,3653,2693,3667,2698,3672,2712,3677,2729,3682,2736,3691,2736,3706,2735,3712,2724,3728,2700,3734,2690,3734,2681,3732,2674,3727,2678,3715,2683,3718,2693,3722xe" stroked="f" style="position:absolute;left:2674;top:3634;width:62;height:101">
              <v:path arrowok="t"/>
              <v:fill/>
            </v:shape>
            <v:shape coordorigin="2758,3634" coordsize="139,98" fillcolor="#231F1F" filled="t" path="m2777,3732l2760,3732,2760,3643,2758,3636,2774,3636,2774,3650,2782,3643,2789,3634,2820,3634,2830,3641,2834,3653,2837,3648,2842,3643,2844,3641,2851,3636,2856,3634,2866,3634,2875,3635,2890,3646,2897,3674,2897,3732,2880,3732,2880,3660,2873,3648,2849,3648,2842,3655,2839,3665,2837,3667,2837,3732,2820,3732,2820,3660,2813,3648,2789,3648,2782,3658,2777,3665,2777,3732xe" stroked="f" style="position:absolute;left:2758;top:3634;width:139;height:98">
              <v:path arrowok="t"/>
              <v:fill/>
            </v:shape>
            <v:shape coordorigin="3019,3598" coordsize="72,134" fillcolor="#0085BC" filled="t" path="m3019,3732l3043,3598,3060,3598,3038,3718,3091,3718,3089,3732,3019,3732xe" stroked="f" style="position:absolute;left:3019;top:3598;width:72;height:134">
              <v:path arrowok="t"/>
              <v:fill/>
            </v:shape>
            <v:shape coordorigin="3101,3634" coordsize="82,101" fillcolor="#0085BC" filled="t" path="m3147,3646l3131,3658,3120,3677,3145,3688,3118,3689,3118,3703,3120,3708,3125,3718,3132,3722,3154,3722,3163,3718,3168,3715,3170,3727,3163,3732,3151,3734,3139,3734,3121,3731,3106,3717,3101,3696,3101,3694,3105,3673,3116,3653,3133,3639,3154,3634,3161,3646,3151,3646,3147,3646xe" stroked="f" style="position:absolute;left:3101;top:3634;width:82;height:101">
              <v:path arrowok="t"/>
              <v:fill/>
            </v:shape>
            <v:shape coordorigin="3101,3634" coordsize="82,101" fillcolor="#0085BC" filled="t" path="m3179,3671l3166,3683,3145,3688,3120,3677,3136,3676,3159,3672,3168,3660,3168,3650,3161,3646,3154,3634,3173,3634,3182,3646,3182,3658,3179,3671xe" stroked="f" style="position:absolute;left:3101;top:3634;width:82;height:101">
              <v:path arrowok="t"/>
              <v:fill/>
            </v:shape>
            <v:shape coordorigin="3187,3634" coordsize="70,101" fillcolor="#0085BC" filled="t" path="m3257,3638l3252,3650,3247,3648,3242,3646,3226,3646,3218,3653,3218,3667,3221,3672,3230,3677,3242,3684,3250,3691,3250,3703,3248,3713,3234,3729,3211,3734,3202,3734,3192,3732,3187,3727,3192,3715,3197,3718,3206,3722,3223,3722,3230,3715,3230,3698,3228,3694,3218,3689,3206,3682,3202,3674,3202,3662,3202,3658,3213,3640,3235,3634,3245,3634,3252,3636,3257,3638xe" stroked="f" style="position:absolute;left:3187;top:3634;width:70;height:101">
              <v:path arrowok="t"/>
              <v:fill/>
            </v:shape>
            <v:shape coordorigin="3262,3634" coordsize="70,101" fillcolor="#0085BC" filled="t" path="m3331,3638l3326,3650,3322,3648,3317,3646,3300,3646,3293,3653,3293,3667,3298,3672,3305,3677,3317,3684,3324,3691,3324,3703,3322,3713,3309,3729,3286,3734,3276,3734,3266,3732,3262,3727,3266,3715,3271,3718,3281,3722,3300,3722,3307,3715,3307,3698,3302,3694,3293,3689,3281,3682,3276,3674,3276,3662,3276,3658,3287,3640,3310,3634,3319,3634,3326,3636,3331,3638xe" stroked="f" style="position:absolute;left:3262;top:3634;width:70;height:101">
              <v:path arrowok="t"/>
              <v:fill/>
            </v:shape>
            <v:shape coordorigin="3343,3634" coordsize="91,101" fillcolor="#0085BC" filled="t" path="m3348,3671l3358,3651,3360,3710,3367,3722,3382,3722,3402,3729,3379,3734,3364,3732,3348,3718,3343,3696,3343,3694,3348,3671xe" stroked="f" style="position:absolute;left:3343;top:3634;width:91;height:101">
              <v:path arrowok="t"/>
              <v:fill/>
            </v:shape>
            <v:shape coordorigin="3343,3634" coordsize="91,101" fillcolor="#0085BC" filled="t" path="m3382,3722l3401,3715,3413,3696,3418,3674,3418,3662,3413,3646,3394,3646,3377,3653,3365,3671,3360,3694,3360,3710,3358,3651,3375,3638,3396,3634,3415,3638,3430,3653,3434,3674,3434,3676,3430,3697,3419,3716,3402,3729,3382,3722xe" stroked="f" style="position:absolute;left:3343;top:3634;width:91;height:101">
              <v:path arrowok="t"/>
              <v:fill/>
            </v:shape>
            <v:shape coordorigin="3446,3634" coordsize="91,98" fillcolor="#0085BC" filled="t" path="m3477,3653l3492,3639,3511,3634,3523,3634,3538,3641,3538,3665,3535,3672,3535,3677,3523,3732,3506,3732,3518,3677,3518,3655,3516,3648,3504,3648,3496,3650,3481,3663,3470,3686,3463,3732,3446,3732,3458,3665,3461,3653,3461,3643,3463,3636,3478,3636,3475,3655,3477,3653xe" stroked="f" style="position:absolute;left:3446;top:3634;width:91;height:98">
              <v:path arrowok="t"/>
              <v:fill/>
            </v:shape>
            <v:shape coordorigin="3617,3602" coordsize="43,130" fillcolor="#0085BC" filled="t" path="m3641,3619l3619,3631,3617,3617,3646,3602,3660,3602,3636,3732,3619,3732,3641,3619xe" stroked="f" style="position:absolute;left:3617;top:3602;width:43;height:130">
              <v:path arrowok="t"/>
              <v:fill/>
            </v:shape>
            <v:shape coordorigin="1049,4034" coordsize="77,101" fillcolor="#231F1F" filled="t" path="m1068,4085l1069,4096,1081,4114,1102,4121,1111,4121,1118,4118,1123,4116,1126,4128,1121,4130,1111,4135,1097,4135,1085,4134,1066,4125,1053,4108,1049,4085,1051,4070,1061,4051,1078,4039,1102,4034,1111,4034,1121,4037,1126,4039,1121,4051,1118,4049,1111,4046,1102,4046,1089,4049,1073,4062,1068,4085xe" stroked="f" style="position:absolute;left:1049;top:4034;width:77;height:101">
              <v:path arrowok="t"/>
              <v:fill/>
            </v:shape>
            <v:shape coordorigin="1138,4034" coordsize="71,101" fillcolor="#231F1F" filled="t" path="m1207,4075l1207,4063,1202,4046,1183,4046,1183,4034,1185,4034,1208,4043,1207,4075xe" stroked="f" style="position:absolute;left:1138;top:4034;width:71;height:101">
              <v:path arrowok="t"/>
              <v:fill/>
            </v:shape>
            <v:shape coordorigin="1138,4034" coordsize="71,101" fillcolor="#231F1F" filled="t" path="m1224,4087l1154,4087,1156,4098,1168,4115,1188,4121,1200,4121,1210,4118,1214,4116,1219,4128,1212,4130,1200,4135,1186,4135,1174,4134,1155,4125,1142,4108,1138,4085,1138,4075,1146,4054,1161,4040,1183,4034,1183,4046,1182,4046,1162,4057,1154,4075,1207,4075,1208,4043,1221,4060,1224,4080,1224,4087xe" stroked="f" style="position:absolute;left:1138;top:4034;width:71;height:101">
              <v:path arrowok="t"/>
              <v:fill/>
            </v:shape>
            <v:shape coordorigin="1254,3991" coordsize="0,142" filled="f" path="m1254,4133l1254,3991e" strokecolor="#231F1F" stroked="t" strokeweight="0.940002pt" style="position:absolute;left:1254;top:3991;width:0;height:142">
              <v:path arrowok="t"/>
            </v:shape>
            <v:shape coordorigin="1302,3991" coordsize="0,142" filled="f" path="m1302,4133l1302,3991e" strokecolor="#231F1F" stroked="t" strokeweight="0.940002pt" style="position:absolute;left:1302;top:3991;width:0;height:142">
              <v:path arrowok="t"/>
            </v:shape>
            <v:shape coordorigin="1382,4034" coordsize="139,98" fillcolor="#231F1F" filled="t" path="m1399,4133l1382,4133,1382,4034,1397,4034,1397,4051,1399,4051,1404,4042,1414,4034,1442,4034,1452,4042,1457,4054,1459,4046,1464,4044,1466,4039,1474,4037,1478,4034,1488,4034,1499,4036,1515,4047,1522,4075,1522,4133,1505,4133,1505,4058,1498,4049,1471,4049,1464,4056,1462,4063,1462,4066,1459,4070,1459,4133,1442,4133,1442,4058,1435,4049,1411,4049,1404,4056,1402,4066,1399,4068,1399,4133xe" stroked="f" style="position:absolute;left:1382;top:4034;width:139;height:98">
              <v:path arrowok="t"/>
              <v:fill/>
            </v:shape>
            <v:shape coordorigin="1543,4034" coordsize="84,101" fillcolor="#231F1F" filled="t" path="m1591,4121l1606,4121,1613,4118,1620,4116,1622,4128,1615,4130,1606,4135,1589,4135,1579,4134,1560,4125,1547,4108,1543,4085,1544,4075,1551,4054,1567,4040,1589,4034,1570,4046,1560,4063,1560,4075,1610,4075,1612,4042,1624,4060,1627,4080,1627,4087,1560,4087,1561,4096,1572,4115,1591,4121xe" stroked="f" style="position:absolute;left:1543;top:4034;width:84;height:101">
              <v:path arrowok="t"/>
              <v:fill/>
            </v:shape>
            <v:shape coordorigin="1543,4034" coordsize="84,101" fillcolor="#231F1F" filled="t" path="m1610,4075l1610,4063,1606,4046,1570,4046,1589,4034,1612,4042,1610,4075xe" stroked="f" style="position:absolute;left:1543;top:4034;width:84;height:101">
              <v:path arrowok="t"/>
              <v:fill/>
            </v:shape>
            <v:shape coordorigin="1649,4034" coordsize="139,98" fillcolor="#231F1F" filled="t" path="m1668,4133l1649,4133,1649,4034,1663,4034,1666,4051,1670,4042,1680,4034,1709,4034,1718,4042,1723,4054,1728,4046,1730,4044,1735,4039,1740,4037,1747,4034,1757,4034,1766,4036,1781,4047,1788,4075,1788,4133,1771,4133,1771,4058,1764,4049,1740,4049,1733,4056,1728,4063,1728,4133,1711,4133,1711,4058,1704,4049,1680,4049,1670,4056,1668,4066,1668,4133xe" stroked="f" style="position:absolute;left:1649;top:4034;width:139;height:98">
              <v:path arrowok="t"/>
              <v:fill/>
            </v:shape>
            <v:shape coordorigin="1817,3991" coordsize="91,144" fillcolor="#231F1F" filled="t" path="m1834,3991l1834,4094,1836,4099,1838,4111,1848,4121,1862,4121,1870,4120,1885,4107,1891,4082,1891,4075,1882,4055,1862,4046,1850,4046,1838,4056,1841,4039,1853,4034,1871,4035,1890,4042,1903,4058,1908,4082,1907,4095,1898,4117,1883,4131,1865,4135,1850,4135,1841,4128,1834,4116,1831,4116,1831,4133,1817,4133,1817,3991,1834,3991xe" stroked="f" style="position:absolute;left:1817;top:3991;width:91;height:144">
              <v:path arrowok="t"/>
              <v:fill/>
            </v:shape>
            <v:shape coordorigin="1817,3991" coordsize="91,144" fillcolor="#231F1F" filled="t" path="m1841,4039l1838,4056,1836,4068,1834,4070,1834,4051,1841,4039xe" stroked="f" style="position:absolute;left:1817;top:3991;width:91;height:144">
              <v:path arrowok="t"/>
              <v:fill/>
            </v:shape>
            <v:shape coordorigin="1930,4034" coordsize="48,98" fillcolor="#231F1F" filled="t" path="m1949,4073l1949,4133,1930,4133,1930,4034,1946,4034,1946,4054,1951,4042,1961,4034,1978,4034,1978,4051,1973,4049,1961,4049,1951,4058,1949,4073xe" stroked="f" style="position:absolute;left:1930;top:4034;width:48;height:98">
              <v:path arrowok="t"/>
              <v:fill/>
            </v:shape>
            <v:shape coordorigin="1987,4034" coordsize="77,101" fillcolor="#231F1F" filled="t" path="m1994,4126l1987,4106,1988,4098,1998,4083,2017,4074,2037,4083,2014,4088,2004,4104,2004,4116,2014,4121,2021,4121,2016,4135,2015,4135,1994,4126xe" stroked="f" style="position:absolute;left:1987;top:4034;width:77;height:101">
              <v:path arrowok="t"/>
              <v:fill/>
            </v:shape>
            <v:shape coordorigin="1987,4034" coordsize="77,101" fillcolor="#231F1F" filled="t" path="m2026,4034l2046,4038,2060,4053,2064,4073,2064,4133,2050,4133,2047,4121,2042,4128,2030,4135,2016,4135,2021,4121,2035,4121,2042,4114,2045,4106,2045,4104,2047,4099,2047,4082,2037,4083,2017,4074,2045,4070,2045,4061,2042,4046,2014,4046,2004,4049,1999,4054,1994,4042,2002,4037,2014,4034,2026,4034xe" stroked="f" style="position:absolute;left:1987;top:4034;width:77;height:101">
              <v:path arrowok="t"/>
              <v:fill/>
            </v:shape>
            <v:shape coordorigin="2090,4034" coordsize="84,98" fillcolor="#231F1F" filled="t" path="m2114,4056l2110,4066,2110,4133,2093,4133,2093,4051,2090,4044,2090,4034,2107,4034,2107,4051,2112,4042,2124,4034,2141,4034,2151,4036,2167,4047,2174,4075,2174,4133,2158,4133,2158,4061,2150,4049,2122,4049,2114,4056xe" stroked="f" style="position:absolute;left:2090;top:4034;width:84;height:98">
              <v:path arrowok="t"/>
              <v:fill/>
            </v:shape>
            <v:shape coordorigin="2196,4034" coordsize="86,101" fillcolor="#231F1F" filled="t" path="m2246,4121l2258,4121,2266,4118,2273,4116,2275,4128,2270,4130,2258,4135,2244,4135,2232,4134,2212,4125,2200,4108,2196,4085,2197,4075,2204,4054,2219,4040,2213,4075,2263,4075,2263,4075,2260,4056,2242,4034,2243,4034,2267,4043,2279,4060,2282,4080,2282,4082,2280,4087,2213,4087,2214,4098,2225,4115,2246,4121xe" stroked="f" style="position:absolute;left:2196;top:4034;width:86;height:101">
              <v:path arrowok="t"/>
              <v:fill/>
            </v:shape>
            <v:shape coordorigin="2196,4034" coordsize="86,101" fillcolor="#231F1F" filled="t" path="m2260,4056l2239,4046,2222,4046,2215,4063,2213,4075,2219,4040,2242,4034,2260,4056xe" stroked="f" style="position:absolute;left:2196;top:4034;width:86;height:101">
              <v:path arrowok="t"/>
              <v:fill/>
            </v:shape>
            <v:shape coordorigin="2395,3998" coordsize="74,134" fillcolor="#0085BC" filled="t" path="m2395,4133l2422,3998,2436,3998,2414,4118,2470,4118,2465,4133,2395,4133xe" stroked="f" style="position:absolute;left:2395;top:3998;width:74;height:134">
              <v:path arrowok="t"/>
              <v:fill/>
            </v:shape>
            <v:shape coordorigin="2479,4034" coordsize="82,101" fillcolor="#0085BC" filled="t" path="m2498,4078l2524,4088,2496,4090,2494,4094,2496,4104,2498,4109,2501,4116,2508,4121,2530,4121,2539,4118,2544,4114,2546,4126,2539,4130,2530,4135,2515,4135,2498,4131,2483,4116,2479,4094,2483,4073,2494,4054,2511,4040,2525,4047,2507,4057,2498,4078xe" stroked="f" style="position:absolute;left:2479;top:4034;width:82;height:101">
              <v:path arrowok="t"/>
              <v:fill/>
            </v:shape>
            <v:shape coordorigin="2479,4034" coordsize="82,101" fillcolor="#0085BC" filled="t" path="m2498,4078l2512,4077,2535,4071,2544,4058,2544,4051,2537,4046,2530,4046,2525,4047,2511,4040,2532,4034,2549,4034,2561,4044,2561,4058,2559,4069,2546,4081,2524,4088,2498,4078xe" stroked="f" style="position:absolute;left:2479;top:4034;width:82;height:101">
              <v:path arrowok="t"/>
              <v:fill/>
            </v:shape>
            <v:shape coordorigin="2566,4034" coordsize="67,101" fillcolor="#0085BC" filled="t" path="m2578,4057l2590,4041,2614,4034,2621,4034,2628,4037,2633,4039,2628,4051,2626,4049,2618,4046,2602,4046,2594,4054,2594,4068,2599,4073,2606,4078,2618,4082,2626,4092,2626,4102,2624,4113,2611,4129,2590,4135,2578,4135,2568,4130,2566,4128,2568,4116,2573,4118,2582,4121,2602,4121,2609,4114,2609,4099,2604,4094,2594,4087,2585,4082,2578,4073,2578,4063,2578,4057xe" stroked="f" style="position:absolute;left:2566;top:4034;width:67;height:101">
              <v:path arrowok="t"/>
              <v:fill/>
            </v:shape>
            <v:shape coordorigin="2640,4034" coordsize="67,101" fillcolor="#0085BC" filled="t" path="m2645,4116l2647,4118,2657,4121,2676,4121,2683,4114,2683,4099,2681,4094,2669,4087,2659,4082,2652,4073,2652,4063,2653,4057,2665,4041,2688,4034,2695,4034,2705,4037,2707,4039,2702,4051,2700,4049,2693,4046,2676,4046,2669,4054,2669,4068,2674,4073,2683,4078,2693,4082,2700,4092,2700,4102,2698,4113,2685,4129,2664,4135,2652,4135,2642,4130,2640,4128,2645,4116xe" stroked="f" style="position:absolute;left:2640;top:4034;width:67;height:101">
              <v:path arrowok="t"/>
              <v:fill/>
            </v:shape>
            <v:shape coordorigin="2719,4034" coordsize="91,101" fillcolor="#0085BC" filled="t" path="m2723,4072l2734,4053,2736,4109,2746,4121,2760,4121,2779,4130,2758,4135,2739,4131,2724,4116,2719,4094,2723,4072xe" stroked="f" style="position:absolute;left:2719;top:4034;width:91;height:101">
              <v:path arrowok="t"/>
              <v:fill/>
            </v:shape>
            <v:shape coordorigin="2719,4034" coordsize="91,101" fillcolor="#0085BC" filled="t" path="m2760,4121l2777,4114,2789,4096,2794,4073,2794,4063,2789,4046,2772,4046,2753,4054,2741,4072,2736,4094,2736,4109,2734,4053,2751,4039,2772,4034,2790,4038,2805,4053,2810,4073,2810,4075,2806,4097,2795,4116,2779,4130,2760,4121xe" stroked="f" style="position:absolute;left:2719;top:4034;width:91;height:101">
              <v:path arrowok="t"/>
              <v:fill/>
            </v:shape>
            <v:shape coordorigin="2822,4034" coordsize="91,98" fillcolor="#0085BC" filled="t" path="m2851,4054l2854,4053,2869,4039,2890,4034,2899,4034,2914,4039,2914,4066,2911,4070,2911,4075,2902,4133,2885,4133,2894,4078,2894,4073,2897,4068,2897,4054,2892,4046,2880,4046,2873,4048,2858,4061,2849,4085,2839,4133,2822,4133,2834,4063,2837,4054,2839,4044,2839,4034,2854,4034,2851,4054xe" stroked="f" style="position:absolute;left:2822;top:4034;width:91;height:98">
              <v:path arrowok="t"/>
              <v:fill/>
            </v:shape>
            <v:shape coordorigin="2959,4001" coordsize="94,132" fillcolor="#0085BC" filled="t" path="m2990,4025l2986,4013,2995,4006,3007,4001,3019,4001,3028,4001,3048,4012,3053,4032,3051,4044,3044,4060,3032,4076,3016,4092,2998,4109,2986,4118,3041,4118,3038,4133,2959,4133,2962,4121,2981,4104,2991,4096,3010,4079,3025,4063,3033,4049,3036,4034,3036,4025,3031,4015,3005,4015,2995,4020,2990,4025xe" stroked="f" style="position:absolute;left:2959;top:4001;width:94;height:132">
              <v:path arrowok="t"/>
              <v:fill/>
            </v:shape>
            <v:shape coordorigin="1049,4433" coordsize="96,101" fillcolor="#231F1F" filled="t" path="m1145,4483l1143,4497,1133,4518,1116,4530,1097,4534,1088,4533,1069,4494,1079,4514,1097,4522,1105,4520,1120,4507,1126,4483,1125,4476,1117,4456,1097,4447,1090,4448,1073,4462,1076,4437,1097,4433,1108,4434,1128,4443,1140,4460,1145,4483xe" stroked="f" style="position:absolute;left:1049;top:4433;width:96;height:101">
              <v:path arrowok="t"/>
              <v:fill/>
            </v:shape>
            <v:shape coordorigin="1049,4433" coordsize="96,101" fillcolor="#231F1F" filled="t" path="m1049,4486l1050,4471,1060,4450,1076,4437,1073,4462,1068,4483,1069,4494,1088,4533,1068,4525,1054,4508,1049,4486xe" stroked="f" style="position:absolute;left:1049;top:4433;width:96;height:101">
              <v:path arrowok="t"/>
              <v:fill/>
            </v:shape>
            <v:shape coordorigin="1166,4433" coordsize="48,98" fillcolor="#231F1F" filled="t" path="m1183,4531l1166,4531,1166,4435,1181,4435,1181,4454,1183,4454,1186,4442,1198,4433,1214,4433,1214,4450,1195,4450,1188,4459,1186,4471,1183,4474,1183,4531xe" stroked="f" style="position:absolute;left:1166;top:4433;width:48;height:98">
              <v:path arrowok="t"/>
              <v:fill/>
            </v:shape>
            <v:shape coordorigin="1224,4433" coordsize="89,142" fillcolor="#231F1F" filled="t" path="m1313,4517l1312,4528,1308,4548,1298,4562,1289,4572,1277,4574,1253,4574,1238,4572,1231,4565,1236,4553,1243,4558,1253,4560,1265,4560,1271,4560,1289,4550,1296,4526,1296,4514,1291,4524,1279,4531,1261,4531,1242,4524,1229,4507,1224,4483,1225,4475,1233,4452,1248,4438,1263,4448,1247,4460,1241,4483,1241,4491,1250,4511,1270,4519,1282,4519,1291,4512,1294,4500,1296,4498,1296,4471,1294,4466,1294,4442,1298,4450,1298,4435,1313,4435,1313,4517xe" stroked="f" style="position:absolute;left:1224;top:4433;width:89;height:142">
              <v:path arrowok="t"/>
              <v:fill/>
            </v:shape>
            <v:shape coordorigin="1224,4433" coordsize="89,142" fillcolor="#231F1F" filled="t" path="m1294,4466l1291,4454,1284,4447,1270,4447,1263,4448,1248,4438,1267,4433,1284,4433,1294,4442,1294,4466xe" stroked="f" style="position:absolute;left:1224;top:4433;width:89;height:142">
              <v:path arrowok="t"/>
              <v:fill/>
            </v:shape>
            <v:shape coordorigin="1334,4433" coordsize="77,101" fillcolor="#231F1F" filled="t" path="m1373,4433l1394,4438,1408,4453,1411,4474,1411,4531,1397,4531,1394,4519,1390,4526,1378,4534,1363,4534,1351,4517,1361,4522,1382,4522,1390,4514,1392,4505,1394,4500,1394,4483,1384,4483,1364,4474,1392,4471,1392,4462,1390,4445,1370,4447,1361,4447,1351,4450,1346,4454,1342,4442,1349,4438,1361,4433,1373,4433xe" stroked="f" style="position:absolute;left:1334;top:4433;width:77;height:101">
              <v:path arrowok="t"/>
              <v:fill/>
            </v:shape>
            <v:shape coordorigin="1334,4433" coordsize="77,101" fillcolor="#231F1F" filled="t" path="m1384,4483l1362,4489,1351,4505,1351,4517,1363,4534,1344,4534,1334,4522,1334,4507,1335,4499,1345,4484,1364,4474,1384,4483xe" stroked="f" style="position:absolute;left:1334;top:4433;width:77;height:101">
              <v:path arrowok="t"/>
              <v:fill/>
            </v:shape>
            <v:shape coordorigin="1438,4433" coordsize="84,98" fillcolor="#231F1F" filled="t" path="m1462,4457l1457,4466,1457,4531,1438,4531,1438,4435,1454,4435,1454,4452,1459,4442,1471,4433,1488,4433,1498,4434,1514,4446,1522,4474,1522,4531,1505,4531,1505,4462,1498,4447,1469,4447,1462,4457xe" stroked="f" style="position:absolute;left:1438;top:4433;width:84;height:98">
              <v:path arrowok="t"/>
              <v:fill/>
            </v:shape>
            <v:shape coordorigin="1543,4433" coordsize="84,101" fillcolor="#231F1F" filled="t" path="m1627,4488l1560,4488,1561,4496,1572,4514,1594,4519,1613,4519,1620,4514,1622,4529,1618,4531,1606,4534,1591,4534,1581,4533,1560,4525,1548,4508,1543,4486,1544,4474,1552,4453,1567,4438,1589,4433,1570,4445,1562,4462,1560,4474,1610,4474,1612,4441,1624,4459,1627,4478,1627,4488xe" stroked="f" style="position:absolute;left:1543;top:4433;width:84;height:101">
              <v:path arrowok="t"/>
              <v:fill/>
            </v:shape>
            <v:shape coordorigin="1543,4433" coordsize="84,101" fillcolor="#231F1F" filled="t" path="m1610,4474l1610,4464,1606,4445,1570,4445,1589,4433,1612,4441,1610,4474xe" stroked="f" style="position:absolute;left:1543;top:4433;width:84;height:101">
              <v:path arrowok="t"/>
              <v:fill/>
            </v:shape>
            <v:shape coordorigin="1660,4390" coordsize="0,142" filled="f" path="m1660,4531l1660,4390e" strokecolor="#231F1F" stroked="t" strokeweight="0.939996pt" style="position:absolute;left:1660;top:4390;width:0;height:142">
              <v:path arrowok="t"/>
            </v:shape>
            <v:shape coordorigin="1706,4390" coordsize="0,142" filled="f" path="m1706,4531l1706,4390e" strokecolor="#231F1F" stroked="t" strokeweight="1.06pt" style="position:absolute;left:1706;top:4390;width:0;height:142">
              <v:path arrowok="t"/>
            </v:shape>
            <v:shape coordorigin="1738,4433" coordsize="71,101" fillcolor="#231F1F" filled="t" path="m1783,4433l1785,4433,1808,4441,1807,4474,1807,4464,1802,4445,1783,4433xe" stroked="f" style="position:absolute;left:1738;top:4433;width:71;height:101">
              <v:path arrowok="t"/>
              <v:fill/>
            </v:shape>
            <v:shape coordorigin="1738,4433" coordsize="71,101" fillcolor="#231F1F" filled="t" path="m1788,4519l1807,4519,1814,4514,1817,4529,1812,4531,1800,4534,1786,4534,1776,4533,1756,4525,1742,4508,1738,4486,1739,4474,1746,4453,1762,4438,1783,4433,1802,4445,1764,4445,1757,4462,1754,4474,1807,4474,1808,4441,1821,4460,1824,4478,1824,4483,1822,4488,1754,4488,1755,4496,1767,4514,1788,4519xe" stroked="f" style="position:absolute;left:1738;top:4433;width:71;height:101">
              <v:path arrowok="t"/>
              <v:fill/>
            </v:shape>
            <v:shape coordorigin="1937,4397" coordsize="74,134" fillcolor="#0085BC" filled="t" path="m1937,4531l1963,4397,1980,4397,1956,4517,2011,4517,2009,4531,1937,4531xe" stroked="f" style="position:absolute;left:1937;top:4397;width:74;height:134">
              <v:path arrowok="t"/>
              <v:fill/>
            </v:shape>
            <v:shape coordorigin="2021,4433" coordsize="82,101" fillcolor="#0085BC" filled="t" path="m2025,4472l2036,4452,2053,4438,2068,4447,2049,4457,2040,4476,2038,4490,2038,4502,2040,4507,2042,4517,2052,4522,2071,4522,2081,4517,2088,4514,2090,4526,2083,4531,2071,4534,2057,4534,2042,4531,2026,4517,2021,4495,2021,4493,2025,4472xe" stroked="f" style="position:absolute;left:2021;top:4433;width:82;height:101">
              <v:path arrowok="t"/>
              <v:fill/>
            </v:shape>
            <v:shape coordorigin="2021,4433" coordsize="82,101" fillcolor="#0085BC" filled="t" path="m2040,4476l2053,4476,2077,4472,2086,4459,2086,4450,2081,4447,2068,4447,2053,4438,2074,4433,2093,4433,2102,4445,2102,4457,2100,4469,2087,4482,2065,4489,2038,4490,2040,4476xe" stroked="f" style="position:absolute;left:2021;top:4433;width:82;height:101">
              <v:path arrowok="t"/>
              <v:fill/>
            </v:shape>
            <v:shape coordorigin="2107,4433" coordsize="67,101" fillcolor="#0085BC" filled="t" path="m2174,4438l2170,4450,2167,4450,2160,4447,2143,4447,2136,4452,2136,4469,2141,4471,2150,4476,2160,4483,2167,4490,2167,4502,2166,4511,2153,4528,2131,4534,2119,4534,2112,4531,2107,4526,2112,4514,2117,4519,2124,4522,2143,4522,2150,4514,2150,4498,2148,4493,2136,4488,2126,4481,2119,4474,2119,4464,2120,4456,2132,4440,2155,4433,2162,4433,2172,4435,2174,4438xe" stroked="f" style="position:absolute;left:2107;top:4433;width:67;height:101">
              <v:path arrowok="t"/>
              <v:fill/>
            </v:shape>
            <v:shape coordorigin="2182,4433" coordsize="67,101" fillcolor="#0085BC" filled="t" path="m2249,4438l2244,4450,2242,4450,2234,4447,2218,4447,2210,4452,2210,4469,2215,4471,2225,4476,2234,4483,2242,4490,2242,4502,2240,4511,2227,4528,2206,4534,2194,4534,2186,4531,2182,4526,2186,4514,2191,4519,2198,4522,2218,4522,2225,4514,2225,4498,2222,4493,2210,4488,2201,4481,2194,4474,2194,4464,2195,4456,2207,4440,2230,4433,2239,4433,2246,4435,2249,4438xe" stroked="f" style="position:absolute;left:2182;top:4433;width:67;height:101">
              <v:path arrowok="t"/>
              <v:fill/>
            </v:shape>
            <v:shape coordorigin="2261,4433" coordsize="91,101" fillcolor="#0085BC" filled="t" path="m2265,4470l2276,4451,2278,4510,2287,4522,2302,4522,2321,4528,2299,4534,2282,4530,2266,4517,2261,4495,2261,4493,2265,4470xe" stroked="f" style="position:absolute;left:2261;top:4433;width:91;height:101">
              <v:path arrowok="t"/>
              <v:fill/>
            </v:shape>
            <v:shape coordorigin="2261,4433" coordsize="91,101" fillcolor="#0085BC" filled="t" path="m2302,4522l2318,4515,2331,4496,2335,4474,2335,4462,2330,4447,2314,4447,2296,4453,2282,4471,2278,4493,2278,4510,2276,4451,2293,4438,2314,4433,2333,4437,2347,4452,2352,4474,2348,4495,2337,4514,2321,4528,2302,4522xe" stroked="f" style="position:absolute;left:2261;top:4433;width:91;height:101">
              <v:path arrowok="t"/>
              <v:fill/>
            </v:shape>
            <v:shape coordorigin="2364,4433" coordsize="91,98" fillcolor="#0085BC" filled="t" path="m2443,4433l2455,4440,2455,4471,2453,4476,2443,4531,2426,4531,2436,4476,2438,4474,2438,4454,2434,4447,2422,4447,2415,4449,2401,4462,2390,4486,2381,4531,2364,4531,2378,4464,2378,4452,2381,4442,2381,4435,2398,4435,2395,4454,2396,4452,2411,4438,2431,4433,2443,4433xe" stroked="f" style="position:absolute;left:2364;top:4433;width:91;height:98">
              <v:path arrowok="t"/>
              <v:fill/>
            </v:shape>
            <v:shape coordorigin="2501,4399" coordsize="96,132" fillcolor="#0085BC" filled="t" path="m2537,4418l2532,4423,2527,4411,2537,4404,2549,4399,2561,4399,2574,4401,2592,4413,2597,4433,2595,4446,2587,4462,2574,4478,2558,4493,2539,4510,2530,4517,2582,4517,2580,4531,2501,4531,2503,4522,2522,4505,2534,4495,2553,4478,2567,4462,2575,4447,2578,4433,2578,4426,2573,4414,2546,4414,2537,4418xe" stroked="f" style="position:absolute;left:2501;top:4399;width:96;height:132">
              <v:path arrowok="t"/>
              <v:fill/>
            </v:shape>
            <v:shape coordorigin="1056,4834" coordsize="84,98" fillcolor="#231F1F" filled="t" path="m1078,4855l1075,4865,1075,4932,1056,4932,1056,4836,1070,4836,1073,4850,1078,4841,1090,4834,1104,4834,1116,4835,1133,4847,1140,4874,1140,4932,1121,4932,1121,4860,1116,4848,1087,4848,1078,4855xe" stroked="f" style="position:absolute;left:1056;top:4834;width:84;height:98">
              <v:path arrowok="t"/>
              <v:fill/>
            </v:shape>
            <v:shape coordorigin="1166,4836" coordsize="84,98" fillcolor="#231F1F" filled="t" path="m1186,4908l1190,4920,1219,4920,1226,4910,1229,4903,1231,4898,1231,4836,1248,4836,1248,4925,1250,4932,1234,4932,1234,4915,1229,4925,1217,4934,1200,4934,1188,4932,1173,4919,1166,4891,1166,4836,1186,4836,1186,4908xe" stroked="f" style="position:absolute;left:1166;top:4836;width:84;height:98">
              <v:path arrowok="t"/>
              <v:fill/>
            </v:shape>
            <v:shape coordorigin="1272,4834" coordsize="74,101" fillcolor="#231F1F" filled="t" path="m1322,4920l1332,4920,1339,4918,1344,4915,1346,4927,1342,4930,1332,4934,1320,4934,1308,4933,1288,4925,1276,4908,1272,4884,1273,4871,1282,4851,1299,4838,1322,4834,1334,4834,1342,4836,1346,4838,1344,4850,1339,4850,1332,4848,1322,4848,1311,4849,1295,4862,1289,4884,1290,4895,1302,4913,1322,4920xe" stroked="f" style="position:absolute;left:1272;top:4834;width:74;height:101">
              <v:path arrowok="t"/>
              <v:fill/>
            </v:shape>
            <v:shape coordorigin="1376,4790" coordsize="0,142" filled="f" path="m1376,4932l1376,4790e" strokecolor="#231F1F" stroked="t" strokeweight="0.940002pt" style="position:absolute;left:1376;top:4790;width:0;height:142">
              <v:path arrowok="t"/>
            </v:shape>
            <v:shape coordorigin="1409,4834" coordsize="84,101" fillcolor="#231F1F" filled="t" path="m1457,4920l1471,4920,1478,4918,1486,4915,1488,4927,1481,4930,1471,4934,1454,4934,1445,4934,1425,4925,1413,4908,1409,4884,1409,4874,1417,4853,1432,4839,1454,4834,1435,4846,1426,4862,1426,4874,1476,4874,1478,4841,1490,4859,1493,4879,1493,4886,1426,4886,1426,4895,1437,4914,1457,4920xe" stroked="f" style="position:absolute;left:1409;top:4834;width:84;height:101">
              <v:path arrowok="t"/>
              <v:fill/>
            </v:shape>
            <v:shape coordorigin="1409,4834" coordsize="84,101" fillcolor="#231F1F" filled="t" path="m1476,4874l1476,4862,1471,4846,1435,4846,1454,4834,1478,4841,1476,4874xe" stroked="f" style="position:absolute;left:1409;top:4834;width:84;height:101">
              <v:path arrowok="t"/>
              <v:fill/>
            </v:shape>
            <v:shape coordorigin="1514,4836" coordsize="82,98" fillcolor="#231F1F" filled="t" path="m1553,4920l1565,4920,1574,4910,1577,4903,1579,4898,1579,4836,1596,4836,1596,4932,1582,4932,1582,4915,1579,4915,1577,4925,1565,4934,1548,4934,1536,4932,1521,4919,1514,4891,1514,4836,1531,4836,1531,4908,1538,4920,1553,4920xe" stroked="f" style="position:absolute;left:1514;top:4836;width:82;height:98">
              <v:path arrowok="t"/>
              <v:fill/>
            </v:shape>
            <v:shape coordorigin="1620,4834" coordsize="62,101" fillcolor="#231F1F" filled="t" path="m1637,4920l1658,4920,1666,4915,1666,4898,1661,4894,1646,4889,1630,4882,1622,4872,1622,4862,1623,4858,1633,4840,1656,4834,1666,4834,1673,4836,1678,4838,1675,4850,1670,4850,1663,4846,1644,4846,1639,4853,1639,4867,1644,4870,1656,4877,1673,4882,1682,4891,1682,4906,1682,4912,1670,4928,1646,4934,1634,4934,1625,4932,1620,4927,1622,4913,1630,4918,1637,4920xe" stroked="f" style="position:absolute;left:1620;top:4834;width:62;height:101">
              <v:path arrowok="t"/>
              <v:fill/>
            </v:shape>
            <v:shape coordorigin="1798,4798" coordsize="72,134" fillcolor="#0085BC" filled="t" path="m1798,4932l1822,4798,1838,4798,1817,4918,1870,4918,1867,4932,1798,4932xe" stroked="f" style="position:absolute;left:1798;top:4798;width:72;height:134">
              <v:path arrowok="t"/>
              <v:fill/>
            </v:shape>
            <v:shape coordorigin="1879,4834" coordsize="82,101" fillcolor="#0085BC" filled="t" path="m1926,4846l1909,4858,1898,4877,1924,4887,1896,4889,1896,4903,1898,4908,1903,4915,1910,4920,1932,4920,1942,4918,1946,4913,1949,4927,1942,4930,1930,4934,1918,4934,1900,4931,1884,4917,1879,4896,1879,4892,1884,4870,1895,4852,1912,4839,1934,4834,1926,4846xe" stroked="f" style="position:absolute;left:1879;top:4834;width:82;height:101">
              <v:path arrowok="t"/>
              <v:fill/>
            </v:shape>
            <v:shape coordorigin="1879,4834" coordsize="82,101" fillcolor="#0085BC" filled="t" path="m1959,4869l1946,4881,1924,4887,1898,4877,1915,4876,1938,4871,1946,4858,1946,4850,1939,4846,1932,4846,1926,4846,1934,4834,1951,4834,1961,4843,1961,4858,1959,4869xe" stroked="f" style="position:absolute;left:1879;top:4834;width:82;height:101">
              <v:path arrowok="t"/>
              <v:fill/>
            </v:shape>
            <v:shape coordorigin="1966,4834" coordsize="70,101" fillcolor="#0085BC" filled="t" path="m2035,4838l2030,4850,2026,4848,2021,4846,2004,4846,1997,4853,1997,4867,2002,4872,2009,4877,2021,4884,2028,4891,2028,4903,2026,4913,2013,4929,1990,4934,1980,4934,1970,4930,1966,4927,1970,4915,1975,4918,1985,4920,2004,4920,2011,4913,2011,4898,2006,4894,1997,4886,1985,4882,1980,4872,1980,4862,1980,4858,1991,4840,2014,4834,2023,4834,2030,4836,2035,4838xe" stroked="f" style="position:absolute;left:1966;top:4834;width:70;height:101">
              <v:path arrowok="t"/>
              <v:fill/>
            </v:shape>
            <v:shape coordorigin="2040,4834" coordsize="70,101" fillcolor="#0085BC" filled="t" path="m2110,4838l2105,4850,2102,4848,2095,4846,2078,4846,2071,4853,2071,4867,2076,4872,2083,4877,2095,4884,2102,4891,2102,4903,2101,4913,2087,4929,2064,4934,2054,4934,2045,4930,2040,4927,2045,4915,2050,4918,2059,4920,2078,4920,2086,4913,2086,4898,2081,4894,2071,4886,2059,4882,2054,4872,2054,4862,2055,4858,2066,4840,2088,4834,2098,4834,2105,4836,2110,4838xe" stroked="f" style="position:absolute;left:2040;top:4834;width:70;height:101">
              <v:path arrowok="t"/>
              <v:fill/>
            </v:shape>
            <v:shape coordorigin="2122,4834" coordsize="91,101" fillcolor="#0085BC" filled="t" path="m2125,4871l2136,4852,2138,4910,2146,4920,2160,4920,2180,4929,2158,4934,2141,4931,2126,4916,2122,4894,2125,4871xe" stroked="f" style="position:absolute;left:2122;top:4834;width:91;height:101">
              <v:path arrowok="t"/>
              <v:fill/>
            </v:shape>
            <v:shape coordorigin="2122,4834" coordsize="91,101" fillcolor="#0085BC" filled="t" path="m2160,4920l2179,4913,2191,4895,2196,4872,2196,4862,2191,4846,2172,4846,2155,4853,2143,4871,2138,4894,2138,4910,2136,4852,2153,4839,2174,4834,2194,4838,2208,4853,2213,4874,2213,4876,2208,4897,2197,4916,2180,4929,2160,4920xe" stroked="f" style="position:absolute;left:2122;top:4834;width:91;height:101">
              <v:path arrowok="t"/>
              <v:fill/>
            </v:shape>
            <v:shape coordorigin="2225,4834" coordsize="91,98" fillcolor="#0085BC" filled="t" path="m2239,4853l2242,4843,2242,4836,2256,4836,2254,4855,2255,4853,2271,4839,2290,4834,2302,4834,2316,4838,2316,4865,2314,4870,2314,4874,2302,4932,2285,4932,2297,4877,2297,4853,2294,4846,2282,4846,2274,4848,2259,4860,2249,4884,2242,4932,2225,4932,2237,4862,2239,4853xe" stroked="f" style="position:absolute;left:2225;top:4834;width:91;height:98">
              <v:path arrowok="t"/>
              <v:fill/>
            </v:shape>
            <v:shape coordorigin="2362,4800" coordsize="94,132" fillcolor="#0085BC" filled="t" path="m2390,4824l2388,4812,2395,4805,2410,4800,2422,4800,2430,4801,2449,4813,2455,4831,2454,4844,2446,4861,2434,4877,2419,4893,2400,4908,2388,4918,2443,4918,2441,4932,2362,4932,2364,4920,2383,4906,2395,4895,2414,4877,2427,4862,2436,4848,2438,4834,2438,4824,2434,4814,2407,4814,2398,4819,2390,4824xe" stroked="f" style="position:absolute;left:2362;top:4800;width:94;height:132">
              <v:path arrowok="t"/>
              <v:fill/>
            </v:shape>
            <v:shape coordorigin="1056,5232" coordsize="139,101" fillcolor="#231F1F" filled="t" path="m1078,5256l1075,5266,1075,5268,1073,5273,1073,5333,1056,5333,1056,5234,1070,5234,1073,5251,1078,5242,1087,5232,1116,5232,1126,5242,1130,5251,1133,5246,1138,5242,1142,5239,1147,5234,1154,5232,1164,5232,1174,5234,1188,5247,1195,5275,1195,5333,1178,5333,1178,5258,1171,5246,1147,5246,1140,5254,1135,5263,1135,5333,1116,5333,1116,5258,1111,5246,1087,5246,1078,5256xe" stroked="f" style="position:absolute;left:1056;top:5232;width:139;height:101">
              <v:path arrowok="t"/>
              <v:fill/>
            </v:shape>
            <v:shape coordorigin="1222,5196" coordsize="22,137" fillcolor="#231F1F" filled="t" path="m1243,5208l1243,5213,1238,5218,1226,5218,1222,5213,1222,5201,1226,5196,1238,5196,1243,5201,1243,5208xe" stroked="f" style="position:absolute;left:1222;top:5196;width:22;height:137">
              <v:path arrowok="t"/>
              <v:fill/>
            </v:shape>
            <v:shape coordorigin="1222,5196" coordsize="22,137" fillcolor="#231F1F" filled="t" path="m1224,5333l1224,5234,1241,5234,1241,5333,1224,5333xe" stroked="f" style="position:absolute;left:1222;top:5196;width:22;height:137">
              <v:path arrowok="t"/>
              <v:fill/>
            </v:shape>
            <v:shape coordorigin="1260,5213" coordsize="58,120" fillcolor="#231F1F" filled="t" path="m1274,5311l1274,5249,1260,5249,1260,5234,1274,5234,1274,5218,1291,5213,1291,5234,1318,5234,1318,5249,1291,5249,1291,5311,1296,5318,1315,5318,1315,5330,1313,5333,1291,5333,1286,5330,1282,5326,1277,5321,1274,5311xe" stroked="f" style="position:absolute;left:1260;top:5213;width:58;height:120">
              <v:path arrowok="t"/>
              <v:fill/>
            </v:shape>
            <v:shape coordorigin="1327,5232" coordsize="96,101" fillcolor="#231F1F" filled="t" path="m1423,5282l1422,5296,1412,5317,1395,5329,1375,5333,1366,5332,1347,5293,1357,5313,1375,5321,1383,5319,1398,5306,1404,5282,1404,5276,1396,5255,1375,5246,1378,5232,1387,5233,1406,5242,1419,5259,1423,5282xe" stroked="f" style="position:absolute;left:1327;top:5232;width:96;height:101">
              <v:path arrowok="t"/>
              <v:fill/>
            </v:shape>
            <v:shape coordorigin="1327,5232" coordsize="96,101" fillcolor="#231F1F" filled="t" path="m1368,5247l1352,5261,1346,5282,1347,5293,1366,5332,1346,5324,1332,5308,1327,5285,1329,5268,1339,5249,1356,5236,1378,5232,1375,5246,1368,5247xe" stroked="f" style="position:absolute;left:1327;top:5232;width:96;height:101">
              <v:path arrowok="t"/>
              <v:fill/>
            </v:shape>
            <v:shape coordorigin="1438,5232" coordsize="77,101" fillcolor="#231F1F" filled="t" path="m1457,5282l1458,5295,1470,5312,1490,5318,1500,5318,1507,5316,1512,5316,1514,5328,1510,5330,1500,5333,1486,5333,1476,5332,1456,5324,1442,5308,1438,5285,1440,5268,1450,5249,1468,5236,1490,5232,1500,5232,1510,5234,1514,5237,1512,5251,1507,5249,1500,5246,1490,5246,1479,5248,1463,5261,1457,5282xe" stroked="f" style="position:absolute;left:1438;top:5232;width:77;height:101">
              <v:path arrowok="t"/>
              <v:fill/>
            </v:shape>
            <v:shape coordorigin="1536,5189" coordsize="82,144" fillcolor="#231F1F" filled="t" path="m1567,5246l1558,5256,1553,5266,1553,5333,1536,5333,1536,5189,1553,5189,1553,5251,1555,5244,1560,5242,1565,5237,1572,5234,1577,5232,1584,5232,1595,5234,1610,5247,1618,5275,1618,5333,1601,5333,1601,5261,1594,5246,1567,5246xe" stroked="f" style="position:absolute;left:1536;top:5189;width:82;height:144">
              <v:path arrowok="t"/>
              <v:fill/>
            </v:shape>
            <v:shape coordorigin="1639,5236" coordsize="27,50" fillcolor="#231F1F" filled="t" path="m1658,5282l1650,5249,1667,5236,1663,5261,1658,5282xe" stroked="f" style="position:absolute;left:1639;top:5236;width:27;height:50">
              <v:path arrowok="t"/>
              <v:fill/>
            </v:shape>
            <v:shape coordorigin="1639,5236" coordsize="27,50" fillcolor="#231F1F" filled="t" path="m1645,5308l1639,5285,1641,5270,1650,5249,1658,5282,1659,5293,1669,5313,1687,5321,1695,5319,1710,5306,1716,5282,1716,5276,1708,5255,1687,5246,1679,5247,1663,5261,1667,5236,1687,5232,1697,5233,1716,5242,1729,5259,1733,5282,1731,5296,1722,5317,1705,5329,1685,5333,1678,5332,1659,5324,1645,5308xe" stroked="f" style="position:absolute;left:1639;top:5236;width:27;height:50">
              <v:path arrowok="t"/>
              <v:fill/>
            </v:shape>
            <v:shape coordorigin="1754,5232" coordsize="84,101" fillcolor="#231F1F" filled="t" path="m1776,5266l1774,5268,1774,5333,1757,5333,1757,5244,1754,5234,1771,5234,1771,5251,1776,5242,1788,5232,1805,5232,1815,5234,1831,5246,1838,5273,1838,5333,1822,5333,1822,5261,1814,5246,1788,5246,1778,5256,1776,5266xe" stroked="f" style="position:absolute;left:1754;top:5232;width:84;height:101">
              <v:path arrowok="t"/>
              <v:fill/>
            </v:shape>
            <v:shape coordorigin="1860,5189" coordsize="91,144" fillcolor="#231F1F" filled="t" path="m1865,5309l1860,5285,1861,5273,1869,5251,1884,5237,1903,5232,1918,5232,1930,5239,1932,5246,1934,5246,1934,5189,1951,5189,1951,5333,1937,5333,1934,5316,1930,5326,1918,5333,1906,5321,1918,5321,1930,5311,1932,5299,1934,5297,1934,5268,1932,5266,1930,5256,1920,5246,1908,5246,1899,5248,1884,5261,1879,5285,1879,5326,1865,5309xe" stroked="f" style="position:absolute;left:1860;top:5189;width:91;height:144">
              <v:path arrowok="t"/>
              <v:fill/>
            </v:shape>
            <v:shape coordorigin="1860,5189" coordsize="91,144" fillcolor="#231F1F" filled="t" path="m1879,5285l1880,5291,1888,5312,1906,5321,1918,5333,1898,5333,1879,5326,1879,5285xe" stroked="f" style="position:absolute;left:1860;top:5189;width:91;height:144">
              <v:path arrowok="t"/>
              <v:fill/>
            </v:shape>
            <v:shape coordorigin="1980,5232" coordsize="48,101" fillcolor="#231F1F" filled="t" path="m2023,5249l2009,5249,2002,5258,1999,5273,1999,5275,1997,5280,1997,5333,1980,5333,1980,5234,1994,5234,1997,5254,2002,5242,2011,5232,2028,5232,2028,5249,2023,5249xe" stroked="f" style="position:absolute;left:1980;top:5232;width:48;height:101">
              <v:path arrowok="t"/>
              <v:fill/>
            </v:shape>
            <v:shape coordorigin="2045,5196" coordsize="22,137" fillcolor="#231F1F" filled="t" path="m2066,5208l2066,5213,2062,5218,2050,5218,2045,5213,2045,5201,2050,5196,2062,5196,2066,5201,2066,5208xe" stroked="f" style="position:absolute;left:2045;top:5196;width:22;height:137">
              <v:path arrowok="t"/>
              <v:fill/>
            </v:shape>
            <v:shape coordorigin="2045,5196" coordsize="22,137" fillcolor="#231F1F" filled="t" path="m2047,5333l2047,5234,2064,5234,2064,5333,2047,5333xe" stroked="f" style="position:absolute;left:2045;top:5196;width:22;height:137">
              <v:path arrowok="t"/>
              <v:fill/>
            </v:shape>
            <v:shape coordorigin="2086,5232" coordsize="77,101" fillcolor="#231F1F" filled="t" path="m2124,5232l2145,5237,2159,5252,2162,5273,2162,5333,2148,5333,2146,5318,2141,5328,2129,5333,2114,5333,2102,5316,2112,5321,2134,5321,2141,5314,2143,5304,2146,5299,2146,5282,2135,5283,2115,5274,2143,5270,2143,5261,2141,5246,2112,5246,2102,5249,2098,5254,2093,5242,2100,5237,2112,5232,2124,5232xe" stroked="f" style="position:absolute;left:2086;top:5232;width:77;height:101">
              <v:path arrowok="t"/>
              <v:fill/>
            </v:shape>
            <v:shape coordorigin="2086,5232" coordsize="77,101" fillcolor="#231F1F" filled="t" path="m2135,5283l2113,5288,2102,5304,2102,5316,2114,5333,2095,5333,2086,5321,2086,5306,2086,5298,2096,5283,2115,5274,2135,5283xe" stroked="f" style="position:absolute;left:2086;top:5232;width:77;height:101">
              <v:path arrowok="t"/>
              <v:fill/>
            </v:shape>
            <v:shape coordorigin="2282,5196" coordsize="72,137" fillcolor="#0085BC" filled="t" path="m2282,5333l2306,5196,2323,5196,2302,5318,2354,5318,2352,5333,2282,5333xe" stroked="f" style="position:absolute;left:2282;top:5196;width:72;height:137">
              <v:path arrowok="t"/>
              <v:fill/>
            </v:shape>
            <v:shape coordorigin="2366,5232" coordsize="79,101" fillcolor="#0085BC" filled="t" path="m2386,5330l2371,5316,2366,5294,2366,5293,2371,5271,2382,5252,2398,5237,2394,5257,2383,5275,2401,5276,2423,5271,2431,5258,2431,5251,2424,5246,2417,5246,2419,5232,2436,5232,2446,5244,2446,5258,2444,5268,2432,5281,2411,5288,2383,5290,2381,5294,2383,5302,2383,5306,2388,5316,2395,5321,2417,5321,2426,5316,2431,5314,2434,5326,2426,5330,2414,5333,2402,5333,2386,5330xe" stroked="f" style="position:absolute;left:2366;top:5232;width:79;height:101">
              <v:path arrowok="t"/>
              <v:fill/>
            </v:shape>
            <v:shape coordorigin="2366,5232" coordsize="79,101" fillcolor="#0085BC" filled="t" path="m2412,5247l2394,5257,2398,5237,2419,5232,2417,5246,2412,5247xe" stroked="f" style="position:absolute;left:2366;top:5232;width:79;height:101">
              <v:path arrowok="t"/>
              <v:fill/>
            </v:shape>
            <v:shape coordorigin="2450,5232" coordsize="70,101" fillcolor="#0085BC" filled="t" path="m2520,5237l2515,5251,2513,5249,2506,5246,2489,5246,2482,5251,2482,5268,2486,5273,2494,5278,2506,5282,2513,5292,2513,5302,2511,5313,2497,5328,2474,5333,2465,5333,2455,5330,2450,5328,2455,5316,2460,5318,2470,5321,2489,5321,2496,5314,2496,5297,2491,5292,2482,5287,2470,5280,2465,5273,2465,5263,2465,5257,2477,5239,2498,5232,2508,5232,2515,5234,2520,5237xe" stroked="f" style="position:absolute;left:2450;top:5232;width:70;height:101">
              <v:path arrowok="t"/>
              <v:fill/>
            </v:shape>
            <v:shape coordorigin="2527,5232" coordsize="67,101" fillcolor="#0085BC" filled="t" path="m2594,5237l2590,5251,2587,5249,2580,5246,2563,5246,2556,5251,2556,5268,2561,5273,2568,5278,2580,5282,2587,5292,2587,5302,2586,5311,2573,5328,2551,5333,2539,5333,2530,5330,2527,5328,2530,5316,2534,5318,2544,5321,2563,5321,2570,5314,2570,5297,2566,5292,2556,5287,2546,5280,2539,5273,2539,5263,2540,5255,2552,5239,2575,5232,2582,5232,2590,5234,2594,5237xe" stroked="f" style="position:absolute;left:2527;top:5232;width:67;height:101">
              <v:path arrowok="t"/>
              <v:fill/>
            </v:shape>
            <v:shape coordorigin="2606,5232" coordsize="91,101" fillcolor="#0085BC" filled="t" path="m2611,5270l2622,5251,2623,5309,2633,5321,2645,5333,2627,5330,2611,5316,2606,5294,2606,5292,2611,5270xe" stroked="f" style="position:absolute;left:2606;top:5232;width:91;height:101">
              <v:path arrowok="t"/>
              <v:fill/>
            </v:shape>
            <v:shape coordorigin="2606,5232" coordsize="91,101" fillcolor="#0085BC" filled="t" path="m2633,5321l2645,5321,2664,5313,2676,5295,2681,5273,2681,5261,2676,5246,2657,5246,2640,5253,2628,5271,2623,5294,2623,5309,2622,5251,2638,5237,2659,5232,2678,5237,2693,5252,2698,5273,2694,5295,2683,5314,2666,5328,2645,5333,2633,5321xe" stroked="f" style="position:absolute;left:2606;top:5232;width:91;height:101">
              <v:path arrowok="t"/>
              <v:fill/>
            </v:shape>
            <v:shape coordorigin="2710,5232" coordsize="91,101" fillcolor="#0085BC" filled="t" path="m2724,5251l2726,5244,2726,5234,2741,5234,2738,5254,2740,5252,2755,5237,2774,5232,2786,5232,2801,5239,2801,5263,2798,5270,2798,5275,2786,5333,2770,5333,2782,5275,2782,5254,2779,5246,2767,5246,2759,5248,2744,5261,2734,5285,2726,5333,2710,5333,2722,5263,2724,5251xe" stroked="f" style="position:absolute;left:2710;top:5232;width:91;height:101">
              <v:path arrowok="t"/>
              <v:fill/>
            </v:shape>
            <v:shape coordorigin="2846,5198" coordsize="94,134" fillcolor="#0085BC" filled="t" path="m2878,5222l2873,5210,2882,5203,2894,5198,2906,5198,2917,5200,2935,5212,2940,5232,2938,5244,2931,5260,2919,5276,2903,5292,2885,5309,2873,5316,2873,5318,2928,5318,2926,5333,2846,5333,2849,5321,2868,5304,2878,5296,2898,5279,2912,5263,2920,5249,2923,5234,2923,5225,2918,5213,2892,5213,2882,5220,2878,5222xe" stroked="f" style="position:absolute;left:2846;top:5198;width:94;height:134">
              <v:path arrowok="t"/>
              <v:fill/>
            </v:shape>
            <v:shape coordorigin="1049,5633" coordsize="77,101" fillcolor="#231F1F" filled="t" path="m1068,5683l1069,5695,1081,5713,1102,5719,1111,5719,1118,5717,1123,5714,1126,5729,1121,5731,1111,5734,1097,5734,1085,5733,1066,5724,1053,5707,1049,5683,1051,5669,1061,5650,1078,5637,1102,5633,1111,5633,1121,5635,1126,5638,1121,5652,1118,5650,1111,5647,1102,5647,1090,5649,1074,5662,1068,5683xe" stroked="f" style="position:absolute;left:1049;top:5633;width:77;height:101">
              <v:path arrowok="t"/>
              <v:fill/>
            </v:shape>
            <v:shape coordorigin="1147,5590" coordsize="82,142" fillcolor="#231F1F" filled="t" path="m1176,5647l1169,5654,1164,5664,1164,5731,1147,5731,1147,5590,1164,5590,1164,5650,1166,5645,1171,5640,1176,5638,1181,5635,1188,5633,1195,5633,1205,5634,1221,5646,1229,5674,1229,5731,1212,5731,1212,5659,1205,5647,1176,5647xe" stroked="f" style="position:absolute;left:1147;top:5590;width:82;height:142">
              <v:path arrowok="t"/>
              <v:fill/>
            </v:shape>
            <v:shape coordorigin="1266,5590" coordsize="0,142" filled="f" path="m1266,5731l1266,5590e" strokecolor="#231F1F" stroked="t" strokeweight="0.940002pt" style="position:absolute;left:1266;top:5590;width:0;height:142">
              <v:path arrowok="t"/>
            </v:shape>
            <v:shape coordorigin="1298,5633" coordsize="94,101" fillcolor="#231F1F" filled="t" path="m1303,5707l1298,5683,1300,5671,1309,5650,1315,5683,1316,5694,1326,5714,1344,5722,1353,5720,1369,5706,1375,5683,1374,5673,1364,5654,1346,5633,1355,5634,1374,5642,1387,5659,1392,5683,1391,5697,1381,5718,1364,5730,1344,5734,1335,5733,1316,5724,1303,5707xe" stroked="f" style="position:absolute;left:1298;top:5633;width:94;height:101">
              <v:path arrowok="t"/>
              <v:fill/>
            </v:shape>
            <v:shape coordorigin="1298,5633" coordsize="94,101" fillcolor="#231F1F" filled="t" path="m1364,5654l1344,5645,1335,5646,1320,5661,1315,5683,1309,5650,1325,5637,1346,5633,1364,5654xe" stroked="f" style="position:absolute;left:1298;top:5633;width:94;height:101">
              <v:path arrowok="t"/>
              <v:fill/>
            </v:shape>
            <v:shape coordorigin="1414,5633" coordsize="48,98" fillcolor="#231F1F" filled="t" path="m1433,5671l1433,5731,1414,5731,1414,5635,1428,5635,1430,5654,1435,5640,1445,5633,1462,5633,1462,5650,1445,5650,1435,5659,1433,5671xe" stroked="f" style="position:absolute;left:1414;top:5633;width:48;height:98">
              <v:path arrowok="t"/>
              <v:fill/>
            </v:shape>
            <v:shape coordorigin="1471,5637" coordsize="27,50" fillcolor="#231F1F" filled="t" path="m1488,5683l1482,5650,1498,5637,1493,5661,1488,5683xe" stroked="f" style="position:absolute;left:1471;top:5637;width:27;height:50">
              <v:path arrowok="t"/>
              <v:fill/>
            </v:shape>
            <v:shape coordorigin="1471,5637" coordsize="27,50" fillcolor="#231F1F" filled="t" path="m1476,5707l1471,5683,1472,5671,1482,5650,1488,5683,1489,5695,1500,5714,1519,5722,1527,5720,1542,5707,1548,5683,1547,5675,1538,5654,1519,5645,1508,5647,1493,5661,1498,5637,1519,5633,1529,5634,1548,5642,1561,5659,1565,5683,1563,5697,1554,5718,1537,5730,1517,5734,1508,5733,1489,5724,1476,5707xe" stroked="f" style="position:absolute;left:1471;top:5637;width:27;height:50">
              <v:path arrowok="t"/>
              <v:fill/>
            </v:shape>
            <v:shape coordorigin="1586,5633" coordsize="94,139" fillcolor="#231F1F" filled="t" path="m1603,5635l1603,5652,1604,5651,1606,5669,1606,5700,1610,5712,1620,5719,1632,5719,1641,5718,1657,5706,1663,5683,1663,5676,1653,5656,1639,5633,1643,5633,1662,5640,1675,5657,1680,5681,1679,5693,1670,5716,1655,5729,1637,5734,1622,5734,1613,5729,1606,5719,1606,5772,1589,5772,1589,5645,1586,5635,1603,5635xe" stroked="f" style="position:absolute;left:1586;top:5633;width:94;height:139">
              <v:path arrowok="t"/>
              <v:fill/>
            </v:shape>
            <v:shape coordorigin="1586,5633" coordsize="94,139" fillcolor="#231F1F" filled="t" path="m1606,5669l1604,5651,1618,5638,1639,5633,1653,5656,1634,5647,1622,5647,1610,5654,1606,5669xe" stroked="f" style="position:absolute;left:1586;top:5633;width:94;height:139">
              <v:path arrowok="t"/>
              <v:fill/>
            </v:shape>
            <v:shape coordorigin="1710,5590" coordsize="0,142" filled="f" path="m1710,5731l1710,5590e" strokecolor="#231F1F" stroked="t" strokeweight="0.939997pt" style="position:absolute;left:1710;top:5590;width:0;height:142">
              <v:path arrowok="t"/>
            </v:shape>
            <v:shape coordorigin="1742,5714" coordsize="34,101" fillcolor="#231F1F" filled="t" path="m1770,5734l1749,5724,1759,5714,1766,5722,1776,5722,1770,5734xe" stroked="f" style="position:absolute;left:1742;top:5714;width:34;height:101">
              <v:path arrowok="t"/>
              <v:fill/>
            </v:shape>
            <v:shape coordorigin="1742,5714" coordsize="34,101" fillcolor="#231F1F" filled="t" path="m1743,5698l1752,5682,1771,5672,1800,5669,1800,5659,1798,5645,1769,5645,1759,5647,1752,5652,1747,5640,1757,5635,1769,5633,1781,5633,1798,5636,1813,5650,1817,5671,1817,5724,1819,5731,1802,5731,1802,5719,1800,5719,1795,5726,1786,5734,1770,5734,1776,5722,1788,5722,1798,5712,1800,5705,1800,5683,1790,5683,1769,5688,1759,5705,1759,5714,1749,5724,1742,5705,1743,5698xe" stroked="f" style="position:absolute;left:1742;top:5714;width:34;height:101">
              <v:path arrowok="t"/>
              <v:fill/>
            </v:shape>
            <v:shape coordorigin="1838,5633" coordsize="65,101" fillcolor="#231F1F" filled="t" path="m1894,5635l1898,5638,1894,5652,1891,5650,1884,5645,1865,5645,1858,5652,1858,5666,1865,5671,1877,5676,1894,5681,1903,5690,1903,5705,1902,5711,1891,5727,1867,5734,1855,5734,1846,5731,1838,5726,1843,5714,1848,5717,1858,5719,1879,5719,1886,5714,1886,5698,1879,5693,1867,5688,1850,5681,1841,5671,1841,5662,1841,5657,1852,5639,1874,5633,1884,5633,1894,5635xe" stroked="f" style="position:absolute;left:1838;top:5633;width:65;height:101">
              <v:path arrowok="t"/>
              <v:fill/>
            </v:shape>
            <v:shape coordorigin="1913,5611" coordsize="58,122" fillcolor="#231F1F" filled="t" path="m1946,5734l1939,5731,1937,5726,1932,5722,1930,5712,1930,5647,1913,5647,1913,5635,1930,5635,1930,5616,1946,5611,1946,5635,1970,5635,1970,5647,1946,5647,1946,5712,1949,5719,1968,5719,1970,5717,1970,5731,1968,5731,1961,5734,1946,5734xe" stroked="f" style="position:absolute;left:1913;top:5611;width:58;height:122">
              <v:path arrowok="t"/>
              <v:fill/>
            </v:shape>
            <v:shape coordorigin="1985,5633" coordsize="62,101" fillcolor="#231F1F" filled="t" path="m2004,5719l2026,5719,2030,5714,2030,5698,2026,5693,2014,5688,1994,5681,1987,5671,1987,5662,1988,5657,1998,5639,2021,5633,2030,5633,2040,5635,2045,5638,2040,5652,2035,5650,2030,5645,2009,5645,2004,5652,2004,5666,2009,5671,2023,5676,2040,5681,2047,5690,2047,5705,2047,5711,2036,5727,2011,5734,2002,5734,1992,5731,1985,5726,1990,5714,1994,5717,2004,5719xe" stroked="f" style="position:absolute;left:1985;top:5633;width:62;height:101">
              <v:path arrowok="t"/>
              <v:fill/>
            </v:shape>
            <v:shape coordorigin="2162,5597" coordsize="74,134" fillcolor="#0085BC" filled="t" path="m2162,5731l2189,5597,2206,5597,2182,5717,2237,5717,2234,5731,2162,5731xe" stroked="f" style="position:absolute;left:2162;top:5597;width:74;height:134">
              <v:path arrowok="t"/>
              <v:fill/>
            </v:shape>
            <v:shape coordorigin="2246,5633" coordsize="82,101" fillcolor="#0085BC" filled="t" path="m2251,5672l2262,5652,2278,5638,2292,5645,2274,5657,2266,5676,2263,5688,2263,5702,2266,5707,2268,5717,2278,5719,2297,5719,2306,5717,2314,5714,2316,5726,2309,5731,2297,5734,2282,5734,2267,5731,2252,5717,2246,5695,2246,5693,2251,5672xe" stroked="f" style="position:absolute;left:2246;top:5633;width:82;height:101">
              <v:path arrowok="t"/>
              <v:fill/>
            </v:shape>
            <v:shape coordorigin="2246,5633" coordsize="82,101" fillcolor="#0085BC" filled="t" path="m2266,5676l2280,5676,2303,5671,2311,5657,2311,5650,2306,5645,2297,5645,2292,5645,2278,5638,2299,5633,2318,5633,2328,5642,2328,5657,2325,5670,2312,5682,2290,5688,2263,5688,2266,5676xe" stroked="f" style="position:absolute;left:2246;top:5633;width:82;height:101">
              <v:path arrowok="t"/>
              <v:fill/>
            </v:shape>
            <v:shape coordorigin="2333,5633" coordsize="67,101" fillcolor="#0085BC" filled="t" path="m2338,5714l2340,5717,2350,5722,2369,5722,2376,5714,2376,5698,2374,5693,2362,5688,2352,5681,2345,5671,2345,5662,2346,5655,2357,5639,2381,5633,2388,5633,2398,5635,2400,5638,2395,5650,2393,5647,2386,5645,2369,5645,2362,5652,2362,5666,2366,5671,2376,5676,2386,5683,2393,5690,2393,5702,2392,5711,2379,5728,2357,5734,2345,5734,2335,5731,2333,5726,2338,5714xe" stroked="f" style="position:absolute;left:2333;top:5633;width:67;height:101">
              <v:path arrowok="t"/>
              <v:fill/>
            </v:shape>
            <v:shape coordorigin="2407,5633" coordsize="67,101" fillcolor="#0085BC" filled="t" path="m2420,5655l2432,5639,2455,5633,2462,5633,2472,5635,2474,5638,2470,5650,2467,5647,2460,5645,2443,5645,2436,5652,2436,5666,2441,5671,2450,5676,2460,5683,2467,5690,2467,5702,2466,5711,2453,5728,2431,5734,2419,5734,2412,5731,2407,5726,2412,5714,2417,5717,2424,5722,2443,5722,2450,5714,2450,5698,2448,5693,2436,5688,2426,5681,2419,5671,2419,5662,2420,5655xe" stroked="f" style="position:absolute;left:2407;top:5633;width:67;height:101">
              <v:path arrowok="t"/>
              <v:fill/>
            </v:shape>
            <v:shape coordorigin="2486,5633" coordsize="91,101" fillcolor="#0085BC" filled="t" path="m2490,5670l2501,5651,2503,5710,2513,5722,2527,5722,2546,5728,2525,5734,2507,5730,2492,5715,2486,5693,2490,5670xe" stroked="f" style="position:absolute;left:2486;top:5633;width:91;height:101">
              <v:path arrowok="t"/>
              <v:fill/>
            </v:shape>
            <v:shape coordorigin="2486,5633" coordsize="91,101" fillcolor="#0085BC" filled="t" path="m2527,5722l2544,5715,2556,5696,2561,5674,2561,5662,2556,5645,2539,5645,2520,5652,2508,5671,2503,5693,2503,5710,2501,5651,2518,5638,2539,5633,2558,5637,2573,5652,2578,5674,2574,5695,2563,5714,2546,5728,2527,5722xe" stroked="f" style="position:absolute;left:2486;top:5633;width:91;height:101">
              <v:path arrowok="t"/>
              <v:fill/>
            </v:shape>
            <v:shape coordorigin="2590,5633" coordsize="91,98" fillcolor="#0085BC" filled="t" path="m2669,5633l2681,5640,2681,5669,2678,5676,2669,5731,2652,5731,2662,5676,2664,5671,2664,5654,2659,5647,2647,5647,2640,5649,2625,5662,2616,5686,2606,5731,2590,5731,2602,5664,2604,5652,2606,5642,2606,5635,2623,5635,2621,5654,2622,5652,2637,5638,2657,5633,2669,5633xe" stroked="f" style="position:absolute;left:2590;top:5633;width:91;height:98">
              <v:path arrowok="t"/>
              <v:fill/>
            </v:shape>
            <v:shape coordorigin="2726,5599" coordsize="96,132" fillcolor="#0085BC" filled="t" path="m2758,5623l2753,5611,2762,5604,2774,5599,2786,5599,2798,5600,2817,5612,2822,5630,2820,5644,2812,5661,2800,5677,2783,5692,2765,5707,2755,5717,2808,5717,2806,5731,2726,5731,2729,5722,2748,5705,2760,5695,2779,5678,2792,5662,2800,5647,2803,5633,2803,5623,2798,5614,2772,5614,2762,5618,2758,5623xe" stroked="f" style="position:absolute;left:2726;top:5599;width:96;height:132">
              <v:path arrowok="t"/>
              <v:fill/>
            </v:shape>
            <v:shape coordorigin="1049,6031" coordsize="77,101" fillcolor="#231F1F" filled="t" path="m1068,6084l1069,6095,1081,6113,1102,6120,1111,6120,1118,6118,1123,6115,1126,6127,1121,6130,1111,6132,1097,6132,1087,6131,1067,6123,1054,6107,1049,6084,1051,6068,1062,6049,1079,6036,1102,6031,1111,6031,1121,6036,1126,6038,1121,6050,1118,6048,1111,6046,1102,6046,1089,6048,1073,6062,1068,6084xe" stroked="f" style="position:absolute;left:1049;top:6031;width:77;height:101">
              <v:path arrowok="t"/>
              <v:fill/>
            </v:shape>
            <v:shape coordorigin="1138,6031" coordsize="71,101" fillcolor="#231F1F" filled="t" path="m1207,6074l1207,6062,1202,6046,1183,6046,1183,6031,1185,6031,1208,6040,1207,6074xe" stroked="f" style="position:absolute;left:1138;top:6031;width:71;height:101">
              <v:path arrowok="t"/>
              <v:fill/>
            </v:shape>
            <v:shape coordorigin="1138,6031" coordsize="71,101" fillcolor="#231F1F" filled="t" path="m1224,6086l1154,6086,1156,6097,1168,6115,1188,6120,1200,6120,1210,6118,1214,6115,1219,6127,1212,6130,1200,6132,1186,6132,1176,6131,1156,6123,1142,6107,1138,6084,1139,6072,1146,6051,1162,6037,1183,6031,1183,6046,1182,6046,1162,6056,1154,6074,1207,6074,1208,6040,1221,6058,1224,6077,1224,6086xe" stroked="f" style="position:absolute;left:1138;top:6031;width:71;height:101">
              <v:path arrowok="t"/>
              <v:fill/>
            </v:shape>
            <v:shape coordorigin="1254,5990" coordsize="0,142" filled="f" path="m1254,6132l1254,5990e" strokecolor="#231F1F" stroked="t" strokeweight="0.940002pt" style="position:absolute;left:1254;top:5990;width:0;height:142">
              <v:path arrowok="t"/>
            </v:shape>
            <v:shape coordorigin="1302,5990" coordsize="0,142" filled="f" path="m1302,6132l1302,5990e" strokecolor="#231F1F" stroked="t" strokeweight="0.940002pt" style="position:absolute;left:1302;top:5990;width:0;height:142">
              <v:path arrowok="t"/>
            </v:shape>
            <v:shape coordorigin="1370,6034" coordsize="142,98" fillcolor="#231F1F" filled="t" path="m1404,6094l1406,6106,1409,6115,1411,6106,1416,6094,1418,6084,1435,6034,1450,6034,1464,6084,1469,6094,1471,6106,1474,6115,1476,6106,1478,6094,1481,6084,1495,6034,1512,6034,1481,6132,1464,6132,1450,6084,1447,6074,1445,6065,1442,6053,1440,6053,1438,6065,1435,6074,1433,6086,1416,6132,1402,6132,1370,6034,1390,6034,1402,6084,1404,6094xe" stroked="f" style="position:absolute;left:1370;top:6034;width:142;height:98">
              <v:path arrowok="t"/>
              <v:fill/>
            </v:shape>
            <v:shape coordorigin="1522,6031" coordsize="77,103" fillcolor="#231F1F" filled="t" path="m1522,6098l1532,6082,1551,6073,1579,6070,1579,6060,1577,6046,1548,6046,1538,6048,1531,6053,1529,6041,1536,6036,1548,6031,1560,6031,1579,6035,1592,6051,1596,6072,1596,6118,1598,6125,1598,6132,1582,6132,1582,6120,1574,6127,1565,6134,1549,6134,1555,6120,1567,6120,1577,6113,1579,6103,1579,6082,1571,6082,1549,6087,1538,6103,1538,6115,1529,6125,1522,6106,1522,6098xe" stroked="f" style="position:absolute;left:1522;top:6031;width:77;height:103">
              <v:path arrowok="t"/>
              <v:fill/>
            </v:shape>
            <v:shape coordorigin="1522,6031" coordsize="77,103" fillcolor="#231F1F" filled="t" path="m1549,6134l1529,6125,1538,6115,1546,6120,1555,6120,1549,6134xe" stroked="f" style="position:absolute;left:1522;top:6031;width:77;height:103">
              <v:path arrowok="t"/>
              <v:fill/>
            </v:shape>
            <v:shape coordorigin="1634,5990" coordsize="0,142" filled="f" path="m1634,6132l1634,5990e" strokecolor="#231F1F" stroked="t" strokeweight="1.06pt" style="position:absolute;left:1634;top:5990;width:0;height:142">
              <v:path arrowok="t"/>
            </v:shape>
            <v:shape coordorigin="1681,5990" coordsize="0,142" filled="f" path="m1681,6132l1681,5990e" strokecolor="#231F1F" stroked="t" strokeweight="0.940001pt" style="position:absolute;left:1681;top:5990;width:0;height:142">
              <v:path arrowok="t"/>
            </v:shape>
            <v:shape coordorigin="1812,5998" coordsize="74,134" fillcolor="#0085BC" filled="t" path="m1812,6132l1838,5998,1853,5998,1831,6118,1886,6118,1882,6132,1812,6132xe" stroked="f" style="position:absolute;left:1812;top:5998;width:74;height:134">
              <v:path arrowok="t"/>
              <v:fill/>
            </v:shape>
            <v:shape coordorigin="1896,6031" coordsize="82,103" fillcolor="#0085BC" filled="t" path="m1915,6077l1929,6076,1951,6071,1961,6058,1961,6050,1954,6046,1946,6046,1942,6046,1928,6037,1949,6031,1966,6031,1978,6043,1978,6058,1975,6068,1962,6080,1941,6087,1915,6077xe" stroked="f" style="position:absolute;left:1896;top:6031;width:82;height:103">
              <v:path arrowok="t"/>
              <v:fill/>
            </v:shape>
            <v:shape coordorigin="1896,6031" coordsize="82,103" fillcolor="#0085BC" filled="t" path="m1915,6077l1941,6087,1913,6089,1910,6094,1913,6101,1915,6108,1918,6115,1925,6120,1946,6120,1956,6118,1961,6113,1963,6125,1956,6130,1946,6134,1932,6134,1914,6131,1900,6116,1896,6094,1896,6092,1900,6070,1911,6051,1928,6037,1942,6046,1924,6057,1915,6077xe" stroked="f" style="position:absolute;left:1896;top:6031;width:82;height:103">
              <v:path arrowok="t"/>
              <v:fill/>
            </v:shape>
            <v:shape coordorigin="1982,6031" coordsize="67,103" fillcolor="#0085BC" filled="t" path="m2050,6036l2045,6050,2042,6048,2035,6046,2018,6046,2011,6050,2011,6067,2016,6072,2023,6077,2035,6082,2042,6091,2042,6101,2041,6112,2028,6129,2006,6134,1994,6132,1985,6130,1982,6127,1985,6115,1990,6118,1999,6120,2018,6120,2026,6113,2026,6096,2021,6094,2011,6086,2002,6082,1994,6072,1994,6062,1995,6055,2008,6038,2030,6031,2038,6031,2045,6034,2050,6036xe" stroked="f" style="position:absolute;left:1982;top:6031;width:67;height:103">
              <v:path arrowok="t"/>
              <v:fill/>
            </v:shape>
            <v:shape coordorigin="2057,6031" coordsize="67,103" fillcolor="#0085BC" filled="t" path="m2062,6115l2064,6118,2074,6120,2093,6120,2100,6113,2100,6096,2098,6094,2086,6086,2076,6082,2069,6072,2069,6062,2070,6055,2082,6038,2105,6031,2112,6031,2122,6034,2124,6036,2119,6050,2117,6048,2110,6046,2093,6046,2086,6050,2086,6067,2090,6072,2100,6077,2110,6082,2117,6091,2117,6101,2115,6112,2102,6129,2081,6134,2069,6132,2059,6130,2057,6127,2062,6115xe" stroked="f" style="position:absolute;left:2057;top:6031;width:67;height:103">
              <v:path arrowok="t"/>
              <v:fill/>
            </v:shape>
            <v:shape coordorigin="2136,6031" coordsize="91,103" fillcolor="#0085BC" filled="t" path="m2140,6069l2151,6050,2153,6108,2162,6120,2177,6120,2195,6129,2174,6134,2156,6130,2141,6115,2136,6094,2136,6092,2140,6069xe" stroked="f" style="position:absolute;left:2136;top:6031;width:91;height:103">
              <v:path arrowok="t"/>
              <v:fill/>
            </v:shape>
            <v:shape coordorigin="2136,6031" coordsize="91,103" fillcolor="#0085BC" filled="t" path="m2177,6120l2193,6114,2206,6096,2210,6072,2210,6062,2206,6046,2189,6046,2170,6053,2157,6072,2153,6094,2153,6108,2151,6050,2168,6036,2189,6031,2208,6036,2223,6052,2227,6072,2227,6074,2223,6096,2212,6116,2195,6129,2177,6120xe" stroked="f" style="position:absolute;left:2136;top:6031;width:91;height:103">
              <v:path arrowok="t"/>
              <v:fill/>
            </v:shape>
            <v:shape coordorigin="2239,6031" coordsize="91,101" fillcolor="#0085BC" filled="t" path="m2268,6053l2271,6051,2287,6037,2306,6031,2316,6031,2330,6038,2330,6062,2328,6070,2328,6074,2318,6132,2302,6132,2311,6074,2311,6072,2314,6067,2314,6053,2309,6046,2297,6046,2290,6047,2274,6060,2266,6084,2256,6132,2239,6132,2251,6062,2254,6053,2256,6043,2256,6034,2270,6034,2268,6053xe" stroked="f" style="position:absolute;left:2239;top:6031;width:91;height:101">
              <v:path arrowok="t"/>
              <v:fill/>
            </v:shape>
            <v:shape coordorigin="2376,6000" coordsize="94,132" fillcolor="#0085BC" filled="t" path="m2407,6022l2402,6010,2412,6005,2424,6000,2436,6000,2445,6001,2464,6012,2470,6031,2468,6043,2461,6059,2449,6075,2433,6092,2414,6108,2402,6118,2458,6118,2455,6132,2376,6132,2378,6120,2398,6103,2408,6095,2427,6078,2441,6062,2450,6048,2453,6034,2453,6024,2448,6014,2422,6014,2412,6019,2407,6022xe" stroked="f" style="position:absolute;left:2376;top:6000;width:94;height:132">
              <v:path arrowok="t"/>
              <v:fill/>
            </v:shape>
            <v:shape style="position:absolute;left:3837;top:1980;width:4263;height:485" type="#_x0000_t75">
              <v:imagedata o:title="" r:id="rId85"/>
            </v:shape>
            <v:shape style="position:absolute;left:3837;top:2541;width:4659;height:200" type="#_x0000_t75">
              <v:imagedata o:title="" r:id="rId86"/>
            </v:shape>
            <v:shape style="position:absolute;left:3830;top:2823;width:4479;height:202" type="#_x0000_t75">
              <v:imagedata o:title="" r:id="rId87"/>
            </v:shape>
            <v:shape style="position:absolute;left:3832;top:3100;width:4361;height:205" type="#_x0000_t75">
              <v:imagedata o:title="" r:id="rId88"/>
            </v:shape>
            <v:shape style="position:absolute;left:3833;top:3381;width:3106;height:200" type="#_x0000_t75">
              <v:imagedata o:title="" r:id="rId89"/>
            </v:shape>
            <v:shape style="position:absolute;left:3828;top:3777;width:4309;height:203" type="#_x0000_t75">
              <v:imagedata o:title="" r:id="rId90"/>
            </v:shape>
            <v:shape style="position:absolute;left:3835;top:4060;width:2393;height:203" type="#_x0000_t75">
              <v:imagedata o:title="" r:id="rId91"/>
            </v:shape>
            <v:shape coordorigin="6324,4078" coordsize="22,134" fillcolor="#231F1F" filled="t" path="m6346,4087l6346,4094,6341,4099,6329,4099,6324,4094,6324,4082,6329,4078,6341,4078,6346,4082,6346,4087xe" stroked="f" style="position:absolute;left:6324;top:4078;width:22;height:134">
              <v:path arrowok="t"/>
              <v:fill/>
            </v:shape>
            <v:shape coordorigin="6324,4078" coordsize="22,134" fillcolor="#231F1F" filled="t" path="m6326,4212l6326,4116,6343,4116,6343,4212,6326,4212xe" stroked="f" style="position:absolute;left:6324;top:4078;width:22;height:134">
              <v:path arrowok="t"/>
              <v:fill/>
            </v:shape>
            <v:shape coordorigin="6372,4114" coordsize="84,98" fillcolor="#231F1F" filled="t" path="m6394,4135l6391,4145,6391,4212,6372,4212,6372,4116,6386,4116,6389,4130,6394,4123,6406,4114,6420,4114,6432,4115,6449,4127,6456,4154,6456,4212,6437,4212,6437,4140,6432,4128,6403,4128,6394,4135xe" stroked="f" style="position:absolute;left:6372;top:4114;width:84;height:98">
              <v:path arrowok="t"/>
              <v:fill/>
            </v:shape>
            <v:shape coordorigin="6526,4114" coordsize="53,79" fillcolor="#231F1F" filled="t" path="m6545,4150l6545,4130,6550,4121,6562,4114,6578,4114,6571,4128,6559,4128,6547,4135,6545,4150xe" stroked="f" style="position:absolute;left:6526;top:4114;width:53;height:79">
              <v:path arrowok="t"/>
              <v:fill/>
            </v:shape>
            <v:shape coordorigin="6526,4114" coordsize="53,79" fillcolor="#231F1F" filled="t" path="m6545,4181l6547,4193,6559,4200,6571,4200,6578,4199,6595,4187,6600,4164,6599,4157,6591,4136,6571,4128,6578,4114,6582,4114,6601,4121,6614,4137,6619,4162,6618,4176,6608,4197,6592,4210,6574,4214,6562,4214,6550,4210,6542,4195,6540,4212,6526,4212,6526,4070,6545,4070,6545,4181xe" stroked="f" style="position:absolute;left:6526;top:4114;width:53;height:79">
              <v:path arrowok="t"/>
              <v:fill/>
            </v:shape>
            <v:shape coordorigin="6634,4118" coordsize="94,100" fillcolor="#231F1F" filled="t" path="m6651,4205l6638,4188,6634,4164,6635,4152,6644,4131,6660,4118,6650,4164,6651,4174,6670,4214,6651,4205xe" stroked="f" style="position:absolute;left:6634;top:4118;width:94;height:100">
              <v:path arrowok="t"/>
              <v:fill/>
            </v:shape>
            <v:shape coordorigin="6634,4118" coordsize="94,100" fillcolor="#231F1F" filled="t" path="m6682,4202l6690,4201,6705,4188,6710,4164,6710,4155,6701,4135,6682,4126,6670,4128,6655,4142,6650,4164,6660,4118,6682,4114,6691,4114,6710,4123,6723,4140,6727,4164,6726,4178,6716,4199,6699,4211,6679,4214,6670,4214,6651,4174,6661,4195,6679,4202,6682,4202xe" stroked="f" style="position:absolute;left:6634;top:4118;width:94;height:100">
              <v:path arrowok="t"/>
              <v:fill/>
            </v:shape>
            <v:shape coordorigin="6739,4092" coordsize="58,122" fillcolor="#231F1F" filled="t" path="m6770,4128l6770,4193,6775,4200,6790,4200,6794,4198,6797,4212,6792,4212,6787,4214,6773,4214,6766,4212,6761,4207,6756,4202,6754,4193,6754,4128,6739,4128,6739,4116,6754,4116,6754,4097,6770,4092,6770,4116,6797,4116,6797,4128,6770,4128xe" stroked="f" style="position:absolute;left:6739;top:4092;width:58;height:122">
              <v:path arrowok="t"/>
              <v:fill/>
            </v:shape>
            <v:shape coordorigin="6816,4070" coordsize="84,142" fillcolor="#231F1F" filled="t" path="m6847,4128l6838,4135,6835,4145,6835,4212,6816,4212,6816,4070,6835,4070,6835,4130,6838,4126,6842,4121,6847,4118,6852,4116,6859,4114,6864,4114,6876,4115,6893,4127,6900,4154,6900,4212,6881,4212,6881,4140,6876,4128,6847,4128xe" stroked="f" style="position:absolute;left:6816;top:4070;width:84;height:142">
              <v:path arrowok="t"/>
              <v:fill/>
            </v:shape>
            <v:shape coordorigin="6962,4114" coordsize="65,101" fillcolor="#231F1F" filled="t" path="m6982,4200l7003,4200,7010,4195,7010,4178,7006,4174,6991,4169,6974,4162,6967,4152,6967,4140,6977,4121,6998,4114,7010,4114,7018,4116,7022,4118,7020,4133,7015,4130,7008,4126,6989,4126,6984,4133,6984,4147,6989,4152,7001,4157,7018,4162,7027,4171,7027,4186,7026,4192,7015,4208,6991,4214,6979,4214,6970,4212,6962,4207,6967,4195,6972,4198,6982,4200xe" stroked="f" style="position:absolute;left:6962;top:4114;width:65;height:101">
              <v:path arrowok="t"/>
              <v:fill/>
            </v:shape>
            <v:shape coordorigin="7042,4114" coordsize="77,101" fillcolor="#231F1F" filled="t" path="m7061,4164l7062,4175,7074,4193,7094,4200,7104,4200,7111,4198,7116,4195,7118,4210,7114,4212,7104,4214,7090,4214,7078,4213,7059,4205,7046,4188,7042,4164,7044,4149,7054,4131,7071,4118,7094,4114,7104,4114,7114,4116,7118,4118,7116,4133,7111,4130,7104,4128,7094,4128,7083,4130,7067,4143,7061,4164xe" stroked="f" style="position:absolute;left:7042;top:4114;width:77;height:101">
              <v:path arrowok="t"/>
              <v:fill/>
            </v:shape>
            <v:shape coordorigin="7138,4078" coordsize="22,134" fillcolor="#231F1F" filled="t" path="m7142,4078l7154,4078,7159,4082,7159,4094,7154,4099,7140,4099,7138,4094,7138,4082,7142,4078xe" stroked="f" style="position:absolute;left:7138;top:4078;width:22;height:134">
              <v:path arrowok="t"/>
              <v:fill/>
            </v:shape>
            <v:shape coordorigin="7138,4078" coordsize="22,134" fillcolor="#231F1F" filled="t" path="m7140,4212l7140,4116,7157,4116,7157,4212,7140,4212xe" stroked="f" style="position:absolute;left:7138;top:4078;width:22;height:134">
              <v:path arrowok="t"/>
              <v:fill/>
            </v:shape>
            <v:shape coordorigin="7178,4114" coordsize="71,101" fillcolor="#231F1F" filled="t" path="m7248,4154l7248,4142,7243,4126,7223,4126,7203,4119,7224,4114,7226,4114,7249,4122,7248,4154xe" stroked="f" style="position:absolute;left:7178;top:4114;width:71;height:101">
              <v:path arrowok="t"/>
              <v:fill/>
            </v:shape>
            <v:shape coordorigin="7178,4114" coordsize="71,101" fillcolor="#231F1F" filled="t" path="m7265,4166l7195,4166,7197,4177,7210,4195,7229,4200,7241,4200,7250,4198,7255,4195,7260,4207,7253,4212,7243,4214,7226,4214,7217,4214,7196,4205,7183,4189,7178,4166,7179,4154,7188,4133,7203,4119,7223,4126,7203,4136,7195,4154,7248,4154,7249,4122,7261,4139,7265,4159,7265,4166xe" stroked="f" style="position:absolute;left:7178;top:4114;width:71;height:101">
              <v:path arrowok="t"/>
              <v:fill/>
            </v:shape>
            <v:shape coordorigin="7286,4114" coordsize="82,98" fillcolor="#231F1F" filled="t" path="m7308,4135l7306,4145,7303,4147,7303,4212,7286,4212,7286,4116,7301,4116,7303,4130,7308,4123,7318,4114,7334,4114,7345,4115,7361,4127,7368,4154,7368,4212,7351,4212,7351,4140,7346,4128,7318,4128,7308,4135xe" stroked="f" style="position:absolute;left:7286;top:4114;width:82;height:98">
              <v:path arrowok="t"/>
              <v:fill/>
            </v:shape>
            <v:shape coordorigin="7390,4114" coordsize="77,101" fillcolor="#231F1F" filled="t" path="m7409,4164l7410,4175,7422,4193,7442,4200,7452,4200,7459,4198,7464,4195,7466,4210,7462,4212,7452,4214,7438,4214,7426,4213,7407,4205,7394,4188,7390,4164,7392,4149,7402,4131,7419,4118,7442,4114,7452,4114,7462,4116,7466,4118,7464,4133,7459,4130,7452,4128,7442,4128,7431,4130,7415,4143,7409,4164xe" stroked="f" style="position:absolute;left:7390;top:4114;width:77;height:101">
              <v:path arrowok="t"/>
              <v:fill/>
            </v:shape>
            <v:shape coordorigin="7478,4114" coordsize="71,101" fillcolor="#231F1F" filled="t" path="m7548,4154l7548,4142,7543,4126,7523,4126,7503,4119,7524,4114,7526,4114,7549,4122,7548,4154xe" stroked="f" style="position:absolute;left:7478;top:4114;width:71;height:101">
              <v:path arrowok="t"/>
              <v:fill/>
            </v:shape>
            <v:shape coordorigin="7478,4114" coordsize="71,101" fillcolor="#231F1F" filled="t" path="m7565,4166l7495,4166,7497,4177,7510,4195,7529,4200,7541,4200,7550,4198,7555,4195,7560,4207,7553,4212,7543,4214,7526,4214,7517,4214,7496,4205,7483,4189,7478,4166,7479,4154,7488,4133,7503,4119,7523,4126,7503,4136,7495,4154,7548,4154,7549,4122,7561,4139,7565,4159,7565,4166xe" stroked="f" style="position:absolute;left:7478;top:4114;width:71;height:101">
              <v:path arrowok="t"/>
              <v:fill/>
            </v:shape>
            <v:shape coordorigin="7620,4114" coordsize="79,101" fillcolor="#231F1F" filled="t" path="m7621,4177l7632,4162,7651,4153,7680,4150,7680,4140,7678,4126,7649,4126,7639,4128,7632,4133,7627,4121,7637,4116,7649,4114,7661,4114,7678,4117,7693,4131,7697,4152,7697,4205,7699,4212,7682,4212,7680,4200,7675,4207,7668,4202,7675,4193,7680,4186,7680,4164,7670,4163,7649,4169,7639,4186,7639,4195,7627,4204,7620,4186,7621,4177xe" stroked="f" style="position:absolute;left:7620;top:4114;width:79;height:101">
              <v:path arrowok="t"/>
              <v:fill/>
            </v:shape>
            <v:shape coordorigin="7620,4114" coordsize="79,101" fillcolor="#231F1F" filled="t" path="m7666,4214l7648,4214,7627,4204,7639,4195,7646,4202,7668,4202,7675,4207,7666,4214xe" stroked="f" style="position:absolute;left:7620;top:4114;width:79;height:101">
              <v:path arrowok="t"/>
              <v:fill/>
            </v:shape>
            <v:shape coordorigin="7726,4114" coordsize="82,98" fillcolor="#231F1F" filled="t" path="m7747,4135l7745,4145,7742,4147,7742,4212,7726,4212,7726,4116,7740,4116,7740,4130,7742,4130,7747,4123,7757,4114,7774,4114,7785,4115,7800,4127,7807,4154,7807,4212,7790,4212,7790,4140,7786,4128,7757,4128,7747,4135xe" stroked="f" style="position:absolute;left:7726;top:4114;width:82;height:98">
              <v:path arrowok="t"/>
              <v:fill/>
            </v:shape>
            <v:shape coordorigin="7829,4070" coordsize="48,144" fillcolor="#231F1F" filled="t" path="m7848,4164l7849,4171,7857,4192,7877,4200,7872,4214,7867,4214,7847,4207,7848,4164xe" stroked="f" style="position:absolute;left:7829;top:4070;width:48;height:144">
              <v:path arrowok="t"/>
              <v:fill/>
            </v:shape>
            <v:shape coordorigin="7829,4070" coordsize="48,144" fillcolor="#231F1F" filled="t" path="m7830,4155l7838,4132,7854,4118,7872,4114,7889,4114,7898,4121,7903,4128,7903,4070,7920,4070,7920,4212,7906,4212,7903,4195,7898,4207,7886,4214,7872,4214,7877,4200,7889,4200,7898,4193,7901,4178,7903,4176,7903,4152,7901,4147,7898,4135,7889,4128,7877,4128,7870,4129,7853,4141,7848,4164,7847,4207,7834,4190,7829,4166,7830,4155xe" stroked="f" style="position:absolute;left:7829;top:4070;width:48;height:144">
              <v:path arrowok="t"/>
              <v:fill/>
            </v:shape>
            <v:shape coordorigin="7992,4114" coordsize="82,98" fillcolor="#231F1F" filled="t" path="m8014,4135l8011,4145,8009,4147,8009,4212,7992,4212,7992,4116,8006,4116,8009,4130,8014,4123,8023,4114,8040,4114,8051,4115,8067,4127,8074,4154,8074,4212,8057,4212,8057,4140,8052,4128,8023,4128,8014,4135xe" stroked="f" style="position:absolute;left:7992;top:4114;width:82;height:98">
              <v:path arrowok="t"/>
              <v:fill/>
            </v:shape>
            <v:shape coordorigin="8095,4114" coordsize="96,101" fillcolor="#231F1F" filled="t" path="m8191,4164l8190,4178,8179,4199,8162,4211,8143,4214,8133,4213,8115,4174,8125,4195,8143,4202,8151,4201,8166,4188,8172,4164,8171,4155,8163,4135,8143,4126,8134,4127,8119,4141,8122,4118,8143,4114,8155,4115,8174,4123,8187,4140,8191,4164xe" stroked="f" style="position:absolute;left:8095;top:4114;width:96;height:101">
              <v:path arrowok="t"/>
              <v:fill/>
            </v:shape>
            <v:shape coordorigin="8095,4114" coordsize="96,101" fillcolor="#231F1F" filled="t" path="m8095,4164l8096,4152,8106,4131,8122,4118,8119,4141,8114,4164,8115,4174,8133,4213,8113,4205,8100,4188,8095,4164xe" stroked="f" style="position:absolute;left:8095;top:4114;width:96;height:101">
              <v:path arrowok="t"/>
              <v:fill/>
            </v:shape>
            <v:shape coordorigin="8213,4114" coordsize="82,98" fillcolor="#231F1F" filled="t" path="m8230,4152l8230,4212,8213,4212,8213,4116,8227,4116,8230,4130,8234,4123,8246,4114,8261,4114,8272,4115,8287,4127,8294,4154,8294,4212,8278,4212,8278,4140,8273,4128,8244,4128,8234,4135,8232,4145,8232,4147,8230,4152xe" stroked="f" style="position:absolute;left:8213;top:4114;width:82;height:98">
              <v:path arrowok="t"/>
              <v:fill/>
            </v:shape>
            <v:shape coordorigin="8316,4158" coordsize="48,0" filled="f" path="m8316,4158l8364,4158e" strokecolor="#231F1F" stroked="t" strokeweight="0.700014pt" style="position:absolute;left:8316;top:4158;width:48;height:0">
              <v:path arrowok="t"/>
            </v:shape>
            <v:shape style="position:absolute;left:3833;top:4341;width:4477;height:478" type="#_x0000_t75">
              <v:imagedata o:title="" r:id="rId92"/>
            </v:shape>
            <v:shape style="position:absolute;left:6045;top:4620;width:2302;height:202" type="#_x0000_t75">
              <v:imagedata o:title="" r:id="rId93"/>
            </v:shape>
            <v:shape style="position:absolute;left:3833;top:4900;width:4429;height:484" type="#_x0000_t75">
              <v:imagedata o:title="" r:id="rId94"/>
            </v:shape>
            <v:shape style="position:absolute;left:3837;top:5459;width:4251;height:203" type="#_x0000_t75">
              <v:imagedata o:title="" r:id="rId95"/>
            </v:shape>
            <v:shape style="position:absolute;left:3828;top:5741;width:2002;height:183" type="#_x0000_t75">
              <v:imagedata o:title="" r:id="rId96"/>
            </v:shape>
            <v:shape style="position:absolute;left:5930;top:5740;width:2521;height:198" type="#_x0000_t75">
              <v:imagedata o:title="" r:id="rId97"/>
            </v:shape>
            <v:shape style="position:absolute;left:3828;top:6018;width:1901;height:200" type="#_x0000_t75">
              <v:imagedata o:title="" r:id="rId98"/>
            </v:shape>
            <v:shape coordorigin="5825,6026" coordsize="62,144" fillcolor="#231F1F" filled="t" path="m5861,6041l5856,6055,5856,6074,5880,6074,5880,6089,5856,6089,5856,6170,5839,6170,5839,6089,5825,6089,5825,6074,5839,6074,5839,6055,5842,6043,5849,6036,5856,6029,5866,6026,5880,6026,5885,6029,5887,6029,5887,6043,5882,6043,5880,6041,5861,6041xe" stroked="f" style="position:absolute;left:5825;top:6026;width:62;height:144">
              <v:path arrowok="t"/>
              <v:fill/>
            </v:shape>
            <v:shape coordorigin="5885,6072" coordsize="96,101" fillcolor="#231F1F" filled="t" path="m5981,6122l5979,6136,5969,6157,5952,6169,5933,6173,5922,6172,5905,6133,5915,6153,5933,6161,5941,6159,5956,6146,5962,6122,5961,6116,5953,6095,5933,6086,5926,6087,5909,6101,5912,6077,5933,6072,5944,6073,5964,6083,5976,6100,5981,6122xe" stroked="f" style="position:absolute;left:5885;top:6072;width:96;height:101">
              <v:path arrowok="t"/>
              <v:fill/>
            </v:shape>
            <v:shape coordorigin="5885,6072" coordsize="96,101" fillcolor="#231F1F" filled="t" path="m5885,6122l5886,6110,5895,6090,5912,6077,5909,6101,5904,6122,5905,6133,5922,6172,5903,6163,5890,6146,5885,6122xe" stroked="f" style="position:absolute;left:5885;top:6072;width:96;height:101">
              <v:path arrowok="t"/>
              <v:fill/>
            </v:shape>
            <v:shape coordorigin="5995,6072" coordsize="96,101" fillcolor="#231F1F" filled="t" path="m6091,6122l6090,6136,6079,6157,6062,6169,6043,6173,6033,6172,6015,6133,6025,6153,6043,6161,6051,6159,6066,6146,6072,6122,6072,6116,6064,6095,6043,6086,6035,6087,6019,6101,6022,6077,6043,6072,6055,6073,6074,6083,6087,6100,6091,6122xe" stroked="f" style="position:absolute;left:5995;top:6072;width:96;height:101">
              <v:path arrowok="t"/>
              <v:fill/>
            </v:shape>
            <v:shape coordorigin="5995,6072" coordsize="96,101" fillcolor="#231F1F" filled="t" path="m5995,6122l5996,6110,6006,6090,6022,6077,6019,6101,6014,6122,6015,6133,6033,6172,6013,6163,6000,6146,5995,6122xe" stroked="f" style="position:absolute;left:5995;top:6072;width:96;height:101">
              <v:path arrowok="t"/>
              <v:fill/>
            </v:shape>
            <v:shape coordorigin="6106,6029" coordsize="91,144" fillcolor="#231F1F" filled="t" path="m6106,6113l6114,6091,6129,6077,6149,6072,6163,6072,6175,6079,6178,6086,6178,6029,6197,6029,6178,6137,6178,6106,6175,6096,6166,6086,6151,6086,6145,6087,6129,6100,6122,6122,6125,6166,6111,6149,6106,6125,6106,6113xe" stroked="f" style="position:absolute;left:6106;top:6029;width:91;height:144">
              <v:path arrowok="t"/>
              <v:fill/>
            </v:shape>
            <v:shape coordorigin="6106,6029" coordsize="91,144" fillcolor="#231F1F" filled="t" path="m6197,6170l6182,6170,6180,6154,6175,6166,6163,6173,6143,6173,6125,6166,6122,6122,6123,6131,6132,6151,6151,6158,6163,6158,6175,6151,6178,6137,6197,6029,6197,6170xe" stroked="f" style="position:absolute;left:6106;top:6029;width:91;height:144">
              <v:path arrowok="t"/>
              <v:fill/>
            </v:shape>
            <v:shape coordorigin="6218,6149" coordsize="24,24" fillcolor="#231F1F" filled="t" path="m6230,6173l6223,6173,6218,6168,6218,6154,6223,6149,6238,6149,6242,6154,6242,6168,6238,6173,6230,6173xe" stroked="f" style="position:absolute;left:6218;top:6149;width:24;height:24">
              <v:path arrowok="t"/>
              <v:fill/>
            </v:shape>
            <v:shape style="position:absolute;left:3840;top:6422;width:4378;height:197" type="#_x0000_t75">
              <v:imagedata o:title="" r:id="rId99"/>
            </v:shape>
            <v:shape style="position:absolute;left:3835;top:6697;width:4213;height:205" type="#_x0000_t75">
              <v:imagedata o:title="" r:id="rId100"/>
            </v:shape>
            <v:shape style="position:absolute;left:3830;top:6981;width:4090;height:197" type="#_x0000_t75">
              <v:imagedata o:title="" r:id="rId101"/>
            </v:shape>
            <v:shape style="position:absolute;left:3840;top:7259;width:4045;height:200" type="#_x0000_t75">
              <v:imagedata o:title="" r:id="rId102"/>
            </v:shape>
            <v:shape coordorigin="3835,7594" coordsize="142,96" fillcolor="#231F1F" filled="t" path="m3869,7654l3871,7663,3874,7673,3876,7663,3878,7654,3883,7642,3898,7594,3912,7594,3929,7642,3931,7654,3934,7663,3936,7673,3938,7663,3941,7654,3946,7642,3958,7594,3977,7594,3946,7690,3929,7690,3914,7644,3910,7632,3907,7622,3905,7613,3902,7625,3900,7634,3895,7644,3881,7690,3864,7690,3835,7594,3852,7594,3866,7642,3869,7654xe" stroked="f" style="position:absolute;left:3835;top:7594;width:142;height:96">
              <v:path arrowok="t"/>
              <v:fill/>
            </v:shape>
            <v:shape coordorigin="3994,7548" coordsize="82,142" fillcolor="#231F1F" filled="t" path="m4025,7606l4015,7613,4013,7622,4010,7625,4010,7690,3994,7690,3994,7548,4010,7548,4010,7608,4015,7603,4018,7598,4025,7596,4030,7594,4034,7591,4042,7591,4053,7593,4068,7604,4075,7632,4075,7690,4058,7690,4058,7620,4054,7606,4025,7606xe" stroked="f" style="position:absolute;left:3994;top:7548;width:82;height:142">
              <v:path arrowok="t"/>
              <v:fill/>
            </v:shape>
            <v:shape coordorigin="4102,7555" coordsize="22,134" fillcolor="#231F1F" filled="t" path="m4123,7567l4123,7572,4121,7577,4106,7577,4102,7572,4102,7560,4106,7555,4121,7555,4123,7560,4123,7567xe" stroked="f" style="position:absolute;left:4102;top:7555;width:22;height:134">
              <v:path arrowok="t"/>
              <v:fill/>
            </v:shape>
            <v:shape coordorigin="4102,7555" coordsize="22,134" fillcolor="#231F1F" filled="t" path="m4104,7690l4104,7594,4123,7594,4123,7690,4104,7690xe" stroked="f" style="position:absolute;left:4102;top:7555;width:22;height:134">
              <v:path arrowok="t"/>
              <v:fill/>
            </v:shape>
            <v:shape coordorigin="4145,7591" coordsize="77,101" fillcolor="#231F1F" filled="t" path="m4163,7683l4150,7667,4145,7644,4147,7627,4157,7608,4174,7596,4198,7591,4207,7591,4217,7594,4222,7596,4217,7610,4212,7608,4207,7606,4198,7606,4184,7608,4167,7621,4162,7642,4163,7653,4175,7671,4195,7678,4205,7678,4212,7675,4217,7673,4222,7687,4217,7690,4205,7692,4193,7692,4183,7691,4163,7683xe" stroked="f" style="position:absolute;left:4145;top:7591;width:77;height:101">
              <v:path arrowok="t"/>
              <v:fill/>
            </v:shape>
            <v:shape coordorigin="4241,7548" coordsize="84,142" fillcolor="#231F1F" filled="t" path="m4272,7606l4262,7613,4260,7622,4260,7690,4241,7690,4241,7548,4260,7548,4260,7608,4262,7603,4267,7598,4272,7596,4277,7594,4284,7591,4289,7591,4301,7593,4317,7605,4325,7632,4325,7690,4306,7690,4306,7620,4301,7606,4272,7606xe" stroked="f" style="position:absolute;left:4241;top:7548;width:84;height:142">
              <v:path arrowok="t"/>
              <v:fill/>
            </v:shape>
            <v:shape coordorigin="4385,7570" coordsize="58,122" fillcolor="#231F1F" filled="t" path="m4399,7670l4399,7608,4385,7608,4385,7594,4399,7594,4399,7577,4416,7570,4416,7594,4442,7594,4442,7608,4416,7608,4416,7670,4418,7678,4440,7678,4440,7690,4438,7692,4416,7692,4409,7690,4406,7685,4402,7680,4399,7670xe" stroked="f" style="position:absolute;left:4385;top:7570;width:58;height:122">
              <v:path arrowok="t"/>
              <v:fill/>
            </v:shape>
            <v:shape coordorigin="4462,7548" coordsize="82,142" fillcolor="#231F1F" filled="t" path="m4478,7690l4462,7690,4462,7548,4478,7548,4478,7608,4481,7603,4486,7598,4493,7596,4498,7594,4502,7591,4510,7591,4520,7593,4536,7604,4543,7632,4543,7690,4526,7690,4526,7620,4519,7606,4493,7606,4483,7613,4481,7622,4478,7625,4478,7690xe" stroked="f" style="position:absolute;left:4462;top:7548;width:82;height:142">
              <v:path arrowok="t"/>
              <v:fill/>
            </v:shape>
            <v:shape coordorigin="4565,7591" coordsize="71,101" fillcolor="#231F1F" filled="t" path="m4634,7632l4634,7622,4630,7603,4610,7603,4610,7591,4612,7591,4636,7600,4634,7632xe" stroked="f" style="position:absolute;left:4565;top:7591;width:71;height:101">
              <v:path arrowok="t"/>
              <v:fill/>
            </v:shape>
            <v:shape coordorigin="4565,7591" coordsize="71,101" fillcolor="#231F1F" filled="t" path="m4651,7644l4582,7644,4583,7654,4595,7672,4615,7678,4627,7678,4637,7675,4642,7673,4646,7687,4639,7690,4627,7692,4613,7692,4603,7691,4583,7683,4570,7667,4565,7644,4566,7632,4574,7611,4589,7597,4610,7591,4610,7603,4609,7603,4589,7613,4582,7632,4634,7632,4636,7600,4648,7618,4651,7637,4651,7644xe" stroked="f" style="position:absolute;left:4565;top:7591;width:71;height:101">
              <v:path arrowok="t"/>
              <v:fill/>
            </v:shape>
            <v:shape coordorigin="4661,7594" coordsize="91,142" fillcolor="#231F1F" filled="t" path="m4666,7721l4670,7718,4675,7716,4680,7711,4685,7706,4692,7702,4694,7692,4697,7687,4694,7682,4661,7594,4680,7594,4699,7651,4702,7656,4704,7666,4706,7670,4709,7666,4711,7658,4714,7651,4733,7594,4752,7594,4726,7663,4720,7675,4710,7697,4702,7713,4692,7723,4682,7730,4673,7733,4670,7735,4666,7721xe" stroked="f" style="position:absolute;left:4661;top:7594;width:91;height:142">
              <v:path arrowok="t"/>
              <v:fill/>
            </v:shape>
            <v:shape coordorigin="4802,7591" coordsize="77,101" fillcolor="#231F1F" filled="t" path="m4877,7675l4879,7685,4879,7690,4862,7690,4862,7678,4860,7678,4855,7685,4846,7692,4812,7692,4819,7675,4826,7680,4848,7680,4858,7670,4860,7663,4873,7610,4877,7632,4877,7675xe" stroked="f" style="position:absolute;left:4802;top:7591;width:77;height:101">
              <v:path arrowok="t"/>
              <v:fill/>
            </v:shape>
            <v:shape coordorigin="4802,7591" coordsize="77,101" fillcolor="#231F1F" filled="t" path="m4841,7591l4859,7595,4873,7610,4860,7663,4860,7642,4852,7642,4829,7647,4819,7663,4819,7675,4812,7692,4802,7678,4802,7666,4803,7658,4812,7642,4831,7633,4860,7630,4860,7618,4858,7603,4829,7603,4819,7608,4812,7610,4810,7601,4817,7596,4829,7591,4841,7591xe" stroked="f" style="position:absolute;left:4802;top:7591;width:77;height:101">
              <v:path arrowok="t"/>
              <v:fill/>
            </v:shape>
            <v:shape coordorigin="4906,7591" coordsize="48,98" fillcolor="#231F1F" filled="t" path="m4949,7608l4934,7608,4927,7618,4925,7630,4925,7632,4922,7637,4922,7690,4906,7690,4906,7594,4920,7594,4922,7613,4927,7601,4937,7591,4954,7591,4954,7608,4949,7608xe" stroked="f" style="position:absolute;left:4906;top:7591;width:48;height:98">
              <v:path arrowok="t"/>
              <v:fill/>
            </v:shape>
            <v:shape coordorigin="4963,7591" coordsize="69,101" fillcolor="#231F1F" filled="t" path="m5032,7599l5030,7632,5030,7622,5026,7603,5009,7591,5032,7599xe" stroked="f" style="position:absolute;left:4963;top:7591;width:69;height:101">
              <v:path arrowok="t"/>
              <v:fill/>
            </v:shape>
            <v:shape coordorigin="4963,7591" coordsize="69,101" fillcolor="#231F1F" filled="t" path="m5047,7644l4980,7644,4981,7654,4993,7672,5014,7678,5026,7678,5033,7675,5040,7673,5042,7687,5035,7690,5026,7692,5011,7692,5001,7691,4980,7683,4968,7667,4963,7644,4964,7632,4972,7611,4987,7597,5009,7591,5026,7603,4990,7603,4980,7620,4980,7632,5030,7632,5032,7599,5044,7617,5047,7637,5047,7644xe" stroked="f" style="position:absolute;left:4963;top:7591;width:69;height:101">
              <v:path arrowok="t"/>
              <v:fill/>
            </v:shape>
            <v:shape coordorigin="5112,7594" coordsize="82,98" fillcolor="#231F1F" filled="t" path="m5129,7666l5136,7678,5162,7678,5172,7670,5174,7661,5174,7658,5177,7654,5177,7594,5194,7594,5194,7690,5179,7690,5177,7675,5172,7682,5162,7692,5146,7692,5134,7690,5118,7679,5112,7651,5112,7594,5129,7594,5129,7666xe" stroked="f" style="position:absolute;left:5112;top:7594;width:82;height:98">
              <v:path arrowok="t"/>
              <v:fill/>
            </v:shape>
            <v:shape coordorigin="5215,7591" coordsize="65,101" fillcolor="#231F1F" filled="t" path="m5270,7594l5275,7598,5270,7610,5268,7608,5261,7603,5242,7603,5234,7610,5234,7625,5242,7630,5254,7634,5270,7639,5280,7649,5280,7663,5279,7670,5267,7686,5244,7692,5232,7692,5222,7690,5215,7685,5220,7673,5225,7675,5234,7680,5256,7680,5263,7673,5263,7656,5256,7651,5244,7646,5227,7642,5218,7632,5218,7620,5218,7615,5229,7598,5251,7591,5261,7591,5270,7594xe" stroked="f" style="position:absolute;left:5215;top:7591;width:65;height:101">
              <v:path arrowok="t"/>
              <v:fill/>
            </v:shape>
            <v:shape coordorigin="5294,7591" coordsize="71,101" fillcolor="#231F1F" filled="t" path="m5364,7632l5364,7622,5359,7603,5340,7603,5340,7591,5342,7591,5365,7600,5364,7632xe" stroked="f" style="position:absolute;left:5294;top:7591;width:71;height:101">
              <v:path arrowok="t"/>
              <v:fill/>
            </v:shape>
            <v:shape coordorigin="5294,7591" coordsize="71,101" fillcolor="#231F1F" filled="t" path="m5381,7644l5311,7644,5312,7654,5325,7672,5345,7678,5357,7678,5366,7675,5371,7673,5376,7687,5369,7690,5357,7692,5342,7692,5333,7691,5312,7683,5299,7667,5294,7644,5295,7632,5303,7611,5318,7597,5340,7591,5340,7603,5339,7603,5319,7613,5311,7632,5364,7632,5365,7600,5377,7618,5381,7637,5381,7644xe" stroked="f" style="position:absolute;left:5294;top:7591;width:71;height:101">
              <v:path arrowok="t"/>
              <v:fill/>
            </v:shape>
            <v:shape coordorigin="5395,7548" coordsize="91,144" fillcolor="#231F1F" filled="t" path="m5396,7632l5404,7610,5419,7596,5438,7591,5453,7591,5465,7598,5467,7606,5467,7548,5486,7548,5467,7656,5467,7625,5465,7615,5455,7606,5443,7606,5435,7607,5418,7619,5412,7642,5414,7685,5400,7668,5395,7644,5396,7632xe" stroked="f" style="position:absolute;left:5395;top:7548;width:91;height:144">
              <v:path arrowok="t"/>
              <v:fill/>
            </v:shape>
            <v:shape coordorigin="5395,7548" coordsize="91,144" fillcolor="#231F1F" filled="t" path="m5486,7690l5472,7690,5470,7673,5465,7685,5453,7692,5433,7692,5414,7685,5412,7642,5413,7650,5421,7670,5441,7678,5453,7678,5465,7670,5467,7656,5486,7548,5486,7690xe" stroked="f" style="position:absolute;left:5395;top:7548;width:91;height:144">
              <v:path arrowok="t"/>
              <v:fill/>
            </v:shape>
            <v:shape coordorigin="5508,7668" coordsize="24,24" fillcolor="#231F1F" filled="t" path="m5520,7692l5513,7692,5508,7687,5508,7673,5513,7668,5527,7668,5532,7673,5532,7687,5527,7692,5520,7692xe" stroked="f" style="position:absolute;left:5508;top:7668;width:24;height:24">
              <v:path arrowok="t"/>
              <v:fill/>
            </v:shape>
            <v:shape coordorigin="9048,1205" coordsize="5630,7836" fillcolor="#FFFFFF" filled="t" path="m9048,1205l13774,1205,13774,1735,14678,1735,14678,9041,9048,9041,9048,1205xe" stroked="f" style="position:absolute;left:9048;top:1205;width:5630;height:7836">
              <v:path arrowok="t"/>
              <v:fill/>
            </v:shape>
            <v:shape coordorigin="9310,1426" coordsize="190,221" fillcolor="#2B9775" filled="t" path="m9358,1466l9358,1608,9365,1646,9345,1646,9325,1644,9310,1642,9310,1430,9314,1430,9332,1428,9352,1426,9374,1426,9370,1464,9362,1464,9358,1466xe" stroked="f" style="position:absolute;left:9310;top:1426;width:190;height:221">
              <v:path arrowok="t"/>
              <v:fill/>
            </v:shape>
            <v:shape coordorigin="9310,1426" coordsize="190,221" fillcolor="#2B9775" filled="t" path="m9374,1608l9383,1608,9405,1603,9424,1594,9437,1579,9446,1558,9449,1531,9446,1511,9438,1491,9423,1476,9404,1467,9379,1464,9370,1464,9374,1426,9390,1426,9413,1429,9433,1434,9449,1441,9463,1450,9470,1455,9482,1469,9491,1487,9497,1507,9499,1531,9498,1547,9494,1570,9487,1589,9477,1605,9466,1618,9447,1630,9429,1637,9409,1642,9388,1645,9365,1646,9358,1608,9374,1608xe" stroked="f" style="position:absolute;left:9310;top:1426;width:190;height:221">
              <v:path arrowok="t"/>
              <v:fill/>
            </v:shape>
            <v:shape coordorigin="9530,1418" coordsize="53,226" fillcolor="#2B9775" filled="t" path="m9583,1445l9583,1457,9571,1469,9540,1469,9530,1457,9530,1430,9540,1418,9571,1418,9581,1430,9583,1445xe" stroked="f" style="position:absolute;left:9530;top:1418;width:53;height:226">
              <v:path arrowok="t"/>
              <v:fill/>
            </v:shape>
            <v:shape coordorigin="9530,1418" coordsize="53,226" fillcolor="#2B9775" filled="t" path="m9533,1644l9533,1488,9581,1488,9581,1644,9533,1644xe" stroked="f" style="position:absolute;left:9530;top:1418;width:53;height:226">
              <v:path arrowok="t"/>
              <v:fill/>
            </v:shape>
            <v:shape coordorigin="9605,1414" coordsize="110,230" fillcolor="#2B9775" filled="t" path="m9674,1524l9674,1644,9626,1644,9626,1524,9605,1524,9605,1488,9626,1488,9626,1481,9628,1464,9634,1445,9646,1428,9650,1424,9669,1416,9689,1414,9708,1414,9715,1416,9713,1454,9708,1452,9682,1452,9674,1464,9674,1488,9706,1488,9706,1524,9674,1524xe" stroked="f" style="position:absolute;left:9605;top:1414;width:110;height:230">
              <v:path arrowok="t"/>
              <v:fill/>
            </v:shape>
            <v:shape coordorigin="9713,1414" coordsize="110,230" fillcolor="#2B9775" filled="t" path="m9782,1524l9782,1644,9734,1644,9734,1524,9713,1524,9713,1488,9734,1488,9734,1481,9736,1464,9742,1445,9754,1428,9758,1424,9777,1416,9797,1414,9816,1414,9823,1416,9821,1454,9818,1452,9790,1452,9782,1464,9782,1488,9814,1488,9814,1524,9782,1524xe" stroked="f" style="position:absolute;left:9713;top:1414;width:110;height:230">
              <v:path arrowok="t"/>
              <v:fill/>
            </v:shape>
            <v:shape coordorigin="9826,1483" coordsize="98,163" fillcolor="#2B9775" filled="t" path="m9923,1527l9902,1517,9897,1517,9878,1530,9871,1548,9880,1487,9905,1483,9923,1527xe" stroked="f" style="position:absolute;left:9826;top:1483;width:98;height:163">
              <v:path arrowok="t"/>
              <v:fill/>
            </v:shape>
            <v:shape coordorigin="9826,1483" coordsize="98,163" fillcolor="#2B9775" filled="t" path="m9917,1610l9921,1610,9941,1608,9960,1603,9967,1637,9951,1642,9931,1645,9910,1646,9890,1645,9867,1638,9850,1626,9836,1610,9828,1591,9826,1567,9827,1551,9833,1530,9844,1512,9859,1497,9880,1487,9871,1548,9929,1548,9929,1547,9923,1527,9905,1483,9912,1484,9936,1490,9954,1502,9965,1520,9972,1541,9974,1562,9974,1582,9871,1582,9876,1595,9893,1606,9917,1610xe" stroked="f" style="position:absolute;left:9826;top:1483;width:98;height:163">
              <v:path arrowok="t"/>
              <v:fill/>
            </v:shape>
            <v:shape coordorigin="10003,1483" coordsize="96,161" fillcolor="#2B9775" filled="t" path="m10054,1644l10003,1644,10003,1488,10044,1488,10046,1517,10049,1517,10056,1502,10072,1488,10090,1483,10094,1483,10099,1486,10099,1531,10097,1529,10085,1529,10064,1536,10054,1553,10054,1644xe" stroked="f" style="position:absolute;left:10003;top:1483;width:96;height:161">
              <v:path arrowok="t"/>
              <v:fill/>
            </v:shape>
            <v:shape coordorigin="10114,1483" coordsize="98,163" fillcolor="#2B9775" filled="t" path="m10193,1483l10212,1527,10190,1517,10187,1517,10168,1529,10168,1487,10193,1483xe" stroked="f" style="position:absolute;left:10114;top:1483;width:98;height:163">
              <v:path arrowok="t"/>
              <v:fill/>
            </v:shape>
            <v:shape coordorigin="10114,1483" coordsize="98,163" fillcolor="#2B9775" filled="t" path="m10205,1610l10209,1610,10230,1608,10248,1603,10255,1637,10239,1642,10219,1645,10198,1646,10178,1645,10155,1638,10138,1626,10124,1610,10116,1591,10114,1567,10115,1551,10121,1530,10132,1512,10147,1497,10168,1487,10168,1529,10162,1548,10219,1548,10219,1546,10212,1527,10193,1483,10200,1484,10224,1490,10242,1502,10253,1520,10260,1541,10262,1562,10262,1582,10162,1582,10165,1593,10181,1606,10205,1610xe" stroked="f" style="position:absolute;left:10114;top:1483;width:98;height:163">
              <v:path arrowok="t"/>
              <v:fill/>
            </v:shape>
            <v:shape coordorigin="10291,1483" coordsize="149,161" fillcolor="#2B9775" filled="t" path="m10342,1644l10294,1644,10294,1536,10293,1527,10292,1506,10291,1488,10334,1488,10337,1510,10344,1500,10360,1488,10385,1483,10392,1484,10411,1490,10426,1502,10436,1523,10440,1550,10440,1644,10392,1644,10392,1556,10386,1532,10368,1524,10354,1524,10346,1531,10342,1541,10342,1644xe" stroked="f" style="position:absolute;left:10291;top:1483;width:149;height:161">
              <v:path arrowok="t"/>
              <v:fill/>
            </v:shape>
            <v:shape coordorigin="10464,1445" coordsize="103,202" fillcolor="#2B9775" filled="t" path="m10534,1524l10534,1598,10538,1608,10562,1608,10567,1606,10567,1642,10560,1644,10548,1646,10536,1646,10514,1643,10498,1634,10494,1628,10488,1610,10486,1586,10486,1524,10464,1524,10464,1488,10486,1488,10486,1457,10534,1445,10534,1488,10567,1488,10567,1524,10534,1524xe" stroked="f" style="position:absolute;left:10464;top:1445;width:103;height:202">
              <v:path arrowok="t"/>
              <v:fill/>
            </v:shape>
            <v:shape coordorigin="10594,1418" coordsize="53,226" fillcolor="#2B9775" filled="t" path="m10646,1445l10646,1457,10637,1469,10606,1469,10594,1457,10594,1430,10606,1418,10637,1418,10646,1430,10646,1445xe" stroked="f" style="position:absolute;left:10594;top:1418;width:53;height:226">
              <v:path arrowok="t"/>
              <v:fill/>
            </v:shape>
            <v:shape coordorigin="10594,1418" coordsize="53,226" fillcolor="#2B9775" filled="t" path="m10596,1644l10596,1488,10644,1488,10644,1644,10596,1644xe" stroked="f" style="position:absolute;left:10594;top:1418;width:53;height:226">
              <v:path arrowok="t"/>
              <v:fill/>
            </v:shape>
            <v:shape coordorigin="10673,1483" coordsize="144,163" fillcolor="#2B9775" filled="t" path="m10685,1498l10686,1497,10699,1491,10719,1486,10745,1483,10769,1486,10790,1495,10804,1510,10812,1529,10814,1550,10814,1634,10817,1644,10774,1644,10769,1627,10764,1606,10766,1596,10766,1570,10751,1571,10729,1578,10721,1594,10721,1608,10730,1613,10752,1613,10745,1644,10723,1646,10711,1645,10690,1636,10677,1620,10673,1598,10674,1587,10681,1569,10695,1556,10714,1546,10738,1540,10766,1538,10766,1529,10762,1517,10738,1517,10732,1517,10711,1521,10694,1529,10685,1498xe" stroked="f" style="position:absolute;left:10673;top:1483;width:144;height:163">
              <v:path arrowok="t"/>
              <v:fill/>
            </v:shape>
            <v:shape coordorigin="10673,1483" coordsize="144,163" fillcolor="#2B9775" filled="t" path="m10763,1634l10745,1644,10752,1613,10764,1606,10769,1627,10763,1634xe" stroked="f" style="position:absolute;left:10673;top:1483;width:144;height:163">
              <v:path arrowok="t"/>
              <v:fill/>
            </v:shape>
            <v:shape coordorigin="10836,1445" coordsize="103,202" fillcolor="#2B9775" filled="t" path="m10906,1524l10906,1598,10910,1608,10934,1608,10939,1606,10939,1642,10932,1644,10920,1646,10908,1646,10886,1643,10870,1634,10866,1628,10860,1610,10858,1586,10858,1524,10836,1524,10836,1488,10858,1488,10858,1457,10906,1445,10906,1488,10939,1488,10939,1524,10906,1524xe" stroked="f" style="position:absolute;left:10836;top:1445;width:103;height:202">
              <v:path arrowok="t"/>
              <v:fill/>
            </v:shape>
            <v:shape coordorigin="10958,1483" coordsize="97,163" fillcolor="#2B9775" filled="t" path="m11055,1527l11033,1517,11030,1517,11010,1529,11004,1548,11012,1487,11038,1483,11055,1527xe" stroked="f" style="position:absolute;left:10958;top:1483;width:97;height:163">
              <v:path arrowok="t"/>
              <v:fill/>
            </v:shape>
            <v:shape coordorigin="10958,1483" coordsize="97,163" fillcolor="#2B9775" filled="t" path="m11047,1610l11052,1610,11072,1608,11090,1603,11098,1637,11081,1642,11061,1645,11040,1646,11022,1645,10999,1639,10982,1627,10969,1611,10961,1591,10958,1567,10960,1551,10965,1530,10976,1512,10991,1497,11012,1487,11004,1548,11062,1548,11062,1546,11055,1527,11038,1483,11045,1484,11069,1490,11086,1502,11098,1520,11105,1541,11107,1562,11107,1570,11105,1577,11105,1582,11004,1582,11008,1593,11024,1606,11047,1610xe" stroked="f" style="position:absolute;left:10958;top:1483;width:97;height:163">
              <v:path arrowok="t"/>
              <v:fill/>
            </v:shape>
            <v:shape coordorigin="11182,1488" coordsize="235,156" fillcolor="#2B9775" filled="t" path="m11230,1488l11244,1550,11246,1563,11248,1582,11251,1603,11254,1603,11255,1591,11260,1571,11263,1553,11280,1488,11318,1488,11335,1550,11339,1564,11343,1583,11347,1603,11349,1589,11352,1569,11357,1550,11369,1488,11417,1488,11369,1644,11323,1644,11309,1589,11306,1581,11302,1562,11299,1541,11297,1541,11295,1551,11292,1571,11287,1589,11273,1644,11227,1644,11182,1488,11230,1488xe" stroked="f" style="position:absolute;left:11182;top:1488;width:235;height:156">
              <v:path arrowok="t"/>
              <v:fill/>
            </v:shape>
            <v:shape coordorigin="11438,1418" coordsize="53,226" fillcolor="#2B9775" filled="t" path="m11491,1445l11491,1457,11479,1469,11448,1469,11438,1457,11438,1430,11448,1418,11479,1418,11489,1430,11491,1445xe" stroked="f" style="position:absolute;left:11438;top:1418;width:53;height:226">
              <v:path arrowok="t"/>
              <v:fill/>
            </v:shape>
            <v:shape coordorigin="11438,1418" coordsize="53,226" fillcolor="#2B9775" filled="t" path="m11441,1644l11441,1488,11489,1488,11489,1644,11441,1644xe" stroked="f" style="position:absolute;left:11438;top:1418;width:53;height:226">
              <v:path arrowok="t"/>
              <v:fill/>
            </v:shape>
            <v:shape coordorigin="11513,1445" coordsize="103,202" fillcolor="#2B9775" filled="t" path="m11582,1524l11582,1598,11587,1608,11611,1608,11616,1606,11616,1642,11609,1644,11599,1646,11568,1646,11556,1642,11549,1634,11544,1628,11537,1610,11534,1586,11534,1524,11513,1524,11513,1488,11534,1488,11534,1457,11582,1445,11582,1488,11616,1488,11616,1524,11582,1524xe" stroked="f" style="position:absolute;left:11513;top:1445;width:103;height:202">
              <v:path arrowok="t"/>
              <v:fill/>
            </v:shape>
            <v:shape coordorigin="11645,1416" coordsize="149,228" fillcolor="#2B9775" filled="t" path="m11794,1644l11746,1644,11746,1554,11739,1532,11719,1524,11707,1524,11700,1531,11695,1541,11695,1543,11693,1548,11693,1644,11645,1644,11645,1416,11693,1416,11693,1507,11695,1507,11700,1500,11707,1493,11714,1490,11722,1486,11731,1483,11738,1483,11747,1484,11766,1490,11781,1504,11790,1524,11794,1553,11794,1644xe" stroked="f" style="position:absolute;left:11645;top:1416;width:149;height:228">
              <v:path arrowok="t"/>
              <v:fill/>
            </v:shape>
            <v:shape coordorigin="11866,1428" coordsize="168,216" fillcolor="#2B9775" filled="t" path="m11974,1469l11974,1644,11926,1644,11926,1469,11866,1469,11866,1428,12034,1428,12034,1469,11974,1469xe" stroked="f" style="position:absolute;left:11866;top:1428;width:168;height:216">
              <v:path arrowok="t"/>
              <v:fill/>
            </v:shape>
            <v:shape coordorigin="12022,1483" coordsize="149,163" fillcolor="#2B9775" filled="t" path="m12113,1610l12117,1610,12137,1608,12156,1603,12163,1637,12147,1642,12127,1645,12106,1646,12086,1645,12063,1638,12046,1626,12032,1610,12024,1591,12022,1567,12023,1551,12029,1530,12040,1512,12055,1497,12076,1487,12101,1483,12119,1527,12098,1517,12093,1517,12074,1530,12067,1548,12070,1582,12072,1593,12088,1606,12113,1610xe" stroked="f" style="position:absolute;left:12022;top:1483;width:149;height:163">
              <v:path arrowok="t"/>
              <v:fill/>
            </v:shape>
            <v:shape coordorigin="12022,1483" coordsize="149,163" fillcolor="#2B9775" filled="t" path="m12170,1582l12070,1582,12067,1548,12125,1548,12125,1547,12119,1527,12101,1483,12108,1484,12132,1490,12150,1502,12161,1520,12168,1541,12170,1562,12170,1582xe" stroked="f" style="position:absolute;left:12022;top:1483;width:149;height:163">
              <v:path arrowok="t"/>
              <v:fill/>
            </v:shape>
            <v:shape coordorigin="12192,1483" coordsize="127,163" fillcolor="#2B9775" filled="t" path="m12195,1591l12192,1567,12192,1565,12195,1543,12203,1524,12216,1507,12233,1494,12255,1486,12281,1483,12293,1483,12307,1486,12319,1490,12310,1526,12305,1524,12295,1522,12282,1522,12260,1528,12245,1543,12240,1565,12240,1566,12246,1589,12262,1603,12283,1608,12305,1608,12312,1603,12317,1639,12315,1640,12298,1645,12274,1646,12256,1645,12234,1639,12216,1627,12203,1611,12195,1591xe" stroked="f" style="position:absolute;left:12192;top:1483;width:127;height:163">
              <v:path arrowok="t"/>
              <v:fill/>
            </v:shape>
            <v:shape coordorigin="12346,1416" coordsize="149,228" fillcolor="#2B9775" filled="t" path="m12396,1541l12394,1543,12394,1644,12346,1644,12346,1416,12394,1416,12394,1507,12398,1500,12406,1493,12413,1490,12420,1486,12430,1483,12439,1483,12448,1484,12467,1490,12481,1504,12491,1524,12494,1553,12494,1644,12444,1644,12444,1556,12438,1532,12420,1524,12406,1524,12398,1531,12396,1541xe" stroked="f" style="position:absolute;left:12346;top:1416;width:149;height:228">
              <v:path arrowok="t"/>
              <v:fill/>
            </v:shape>
            <v:shape coordorigin="12530,1483" coordsize="151,161" fillcolor="#2B9775" filled="t" path="m12581,1644l12533,1644,12533,1527,12532,1506,12530,1488,12574,1488,12576,1510,12583,1500,12600,1488,12624,1483,12633,1484,12653,1490,12668,1503,12678,1523,12682,1550,12682,1644,12634,1644,12634,1554,12627,1532,12607,1524,12595,1524,12586,1531,12583,1541,12581,1546,12581,1644xe" stroked="f" style="position:absolute;left:12530;top:1483;width:151;height:161">
              <v:path arrowok="t"/>
              <v:fill/>
            </v:shape>
            <v:shape coordorigin="12710,1483" coordsize="166,163" fillcolor="#2B9775" filled="t" path="m12821,1591l12826,1565,12823,1547,12813,1527,12794,1519,12777,1525,12765,1542,12761,1565,12770,1486,12794,1483,12813,1485,12834,1492,12851,1504,12865,1521,12873,1541,12876,1565,12874,1587,12865,1609,12851,1625,12834,1637,12814,1644,12792,1646,12794,1613,12810,1608,12821,1591xe" stroked="f" style="position:absolute;left:12710;top:1483;width:166;height:163">
              <v:path arrowok="t"/>
              <v:fill/>
            </v:shape>
            <v:shape coordorigin="12710,1483" coordsize="166,163" fillcolor="#2B9775" filled="t" path="m12761,1565l12764,1588,12776,1606,12794,1613,12792,1646,12776,1645,12755,1639,12737,1628,12723,1612,12714,1592,12710,1567,12713,1545,12721,1524,12733,1507,12750,1494,12770,1486,12761,1565xe" stroked="f" style="position:absolute;left:12710;top:1483;width:166;height:163">
              <v:path arrowok="t"/>
              <v:fill/>
            </v:shape>
            <v:shape coordorigin="12929,1416" coordsize="0,228" filled="f" path="m12929,1644l12929,1416e" strokecolor="#2B9775" stroked="t" strokeweight="2.50001pt" style="position:absolute;left:12929;top:1416;width:0;height:228">
              <v:path arrowok="t"/>
            </v:shape>
            <v:shape coordorigin="12984,1483" coordsize="163,163" fillcolor="#2B9775" filled="t" path="m13147,1565l13145,1585,13137,1608,13124,1625,13106,1637,13087,1644,13066,1646,13050,1645,13038,1587,13048,1606,13066,1613,13081,1608,13093,1591,13097,1565,13095,1547,13086,1527,13066,1519,13068,1483,13085,1485,13106,1492,13123,1504,13136,1520,13144,1541,13147,1565xe" stroked="f" style="position:absolute;left:12984;top:1483;width:163;height:163">
              <v:path arrowok="t"/>
              <v:fill/>
            </v:shape>
            <v:shape coordorigin="12984,1483" coordsize="163,163" fillcolor="#2B9775" filled="t" path="m13050,1524l13038,1542,13034,1565,13038,1587,13050,1645,13028,1639,13010,1628,12996,1612,12987,1592,12984,1567,12986,1545,12994,1524,13007,1507,13023,1494,13044,1486,13068,1483,13066,1519,13050,1524xe" stroked="f" style="position:absolute;left:12984;top:1483;width:163;height:163">
              <v:path arrowok="t"/>
              <v:fill/>
            </v:shape>
            <v:shape coordorigin="13169,1483" coordsize="106,228" fillcolor="#2B9775" filled="t" path="m13265,1522l13250,1522,13241,1483,13252,1484,13271,1492,13274,1529,13265,1522xe" stroked="f" style="position:absolute;left:13169;top:1483;width:106;height:228">
              <v:path arrowok="t"/>
              <v:fill/>
            </v:shape>
            <v:shape coordorigin="13169,1483" coordsize="106,228" fillcolor="#2B9775" filled="t" path="m13193,1661l13198,1664,13216,1670,13238,1673,13257,1669,13273,1656,13279,1632,13279,1622,13277,1622,13274,1626,13258,1638,13236,1642,13236,1642,13214,1638,13196,1628,13181,1612,13172,1591,13169,1567,13170,1553,13176,1530,13187,1510,13202,1496,13221,1486,13241,1483,13250,1522,13238,1524,13225,1538,13219,1565,13221,1580,13232,1599,13250,1606,13262,1606,13272,1598,13277,1586,13277,1541,13274,1529,13271,1492,13284,1507,13286,1488,13327,1488,13327,1620,13326,1639,13322,1659,13315,1677,13303,1692,13280,1705,13260,1710,13238,1711,13221,1710,13201,1706,13183,1699,13193,1661xe" stroked="f" style="position:absolute;left:13169;top:1483;width:106;height:228">
              <v:path arrowok="t"/>
              <v:fill/>
            </v:shape>
            <v:shape coordorigin="13349,1488" coordsize="163,226" fillcolor="#2B9775" filled="t" path="m13402,1488l13426,1565,13428,1574,13430,1584,13433,1594,13435,1594,13438,1584,13440,1574,13442,1565,13462,1488,13512,1488,13476,1591,13468,1614,13458,1638,13448,1657,13439,1672,13430,1683,13421,1692,13409,1701,13390,1710,13373,1714,13363,1673,13370,1673,13378,1670,13385,1666,13392,1661,13402,1654,13404,1646,13406,1644,13406,1630,13349,1488,13402,1488xe" stroked="f" style="position:absolute;left:13349;top:1488;width:163;height:226">
              <v:path arrowok="t"/>
              <v:fill/>
            </v:shape>
            <v:shape coordorigin="9295,1999" coordsize="106,134" fillcolor="#0C90AF" filled="t" path="m9343,2102l9401,2102,9401,2134,9295,2134,9295,2114,9353,2030,9353,2028,9300,2028,9300,1999,9401,1999,9401,2018,9343,2102xe" stroked="f" style="position:absolute;left:9295;top:1999;width:106;height:134">
              <v:path arrowok="t"/>
              <v:fill/>
            </v:shape>
            <v:shape coordorigin="9415,1997" coordsize="65,139" fillcolor="#0C90AF" filled="t" path="m9471,2028l9457,2001,9480,1997,9480,2026,9471,2028xe" stroked="f" style="position:absolute;left:9415;top:1997;width:65;height:139">
              <v:path arrowok="t"/>
              <v:fill/>
            </v:shape>
            <v:shape coordorigin="9415,1997" coordsize="65,139" fillcolor="#0C90AF" filled="t" path="m9471,2028l9457,2042,9451,2066,9453,2080,9463,2100,9480,2107,9490,2105,9504,2091,9509,2066,9507,2053,9497,2033,9480,2026,9480,1997,9500,1999,9521,2008,9536,2023,9544,2042,9547,2064,9544,2087,9536,2107,9522,2123,9503,2133,9480,2136,9461,2134,9441,2124,9427,2109,9418,2089,9415,2066,9417,2049,9425,2028,9438,2012,9457,2001,9471,2028xe" stroked="f" style="position:absolute;left:9415;top:1997;width:65;height:139">
              <v:path arrowok="t"/>
              <v:fill/>
            </v:shape>
            <v:shape coordorigin="9564,1997" coordsize="67,139" fillcolor="#0C90AF" filled="t" path="m9621,2028l9608,2001,9631,1997,9631,2026,9621,2028xe" stroked="f" style="position:absolute;left:9564;top:1997;width:67;height:139">
              <v:path arrowok="t"/>
              <v:fill/>
            </v:shape>
            <v:shape coordorigin="9564,1997" coordsize="67,139" fillcolor="#0C90AF" filled="t" path="m9621,2028l9607,2042,9602,2066,9604,2080,9613,2100,9631,2107,9639,2106,9653,2092,9658,2066,9657,2054,9648,2033,9631,2026,9631,1997,9648,1999,9669,2008,9684,2022,9693,2042,9696,2064,9693,2087,9685,2107,9672,2123,9653,2133,9629,2136,9611,2134,9591,2124,9576,2109,9567,2089,9564,2066,9566,2047,9575,2027,9589,2011,9608,2001,9621,2028xe" stroked="f" style="position:absolute;left:9564;top:1997;width:67;height:139">
              <v:path arrowok="t"/>
              <v:fill/>
            </v:shape>
            <v:shape coordorigin="9718,1999" coordsize="154,134" fillcolor="#0C90AF" filled="t" path="m9754,2030l9754,2086,9751,2134,9718,2134,9725,1999,9775,1999,9782,2035,9785,2044,9790,2064,9794,2083,9797,2074,9801,2054,9806,2035,9816,1999,9864,1999,9871,2134,9835,2134,9835,2086,9834,2072,9833,2052,9833,2030,9829,2046,9824,2066,9818,2083,9806,2131,9778,2131,9766,2083,9763,2071,9759,2052,9756,2030,9754,2030xe" stroked="f" style="position:absolute;left:9718;top:1999;width:154;height:134">
              <v:path arrowok="t"/>
              <v:fill/>
            </v:shape>
            <v:shape coordorigin="9955,1999" coordsize="0,134" filled="f" path="m9955,2134l9955,1999e" strokecolor="#0C90AF" stroked="t" strokeweight="2.02pt" style="position:absolute;left:9955;top:1999;width:0;height:134">
              <v:path arrowok="t"/>
            </v:shape>
            <v:shape coordorigin="10003,1999" coordsize="115,134" fillcolor="#0C90AF" filled="t" path="m10051,2077l10043,2059,10034,2040,10034,2134,10003,2134,10003,1999,10044,1999,10066,2040,10071,2051,10080,2069,10087,2088,10086,2070,10085,2050,10085,1999,10118,1999,10118,2134,10080,2134,10056,2088,10051,2077xe" stroked="f" style="position:absolute;left:10003;top:1999;width:115;height:134">
              <v:path arrowok="t"/>
              <v:fill/>
            </v:shape>
            <v:shape coordorigin="10248,1999" coordsize="98,137" fillcolor="#231F1F" filled="t" path="m10248,2078l10248,1999,10265,1999,10265,2078,10267,2098,10279,2116,10296,2122,10311,2118,10325,2104,10330,2078,10330,1999,10346,1999,10346,2078,10344,2102,10333,2121,10317,2132,10296,2136,10281,2134,10264,2124,10252,2106,10248,2078xe" stroked="f" style="position:absolute;left:10248;top:1999;width:98;height:137">
              <v:path arrowok="t"/>
              <v:fill/>
            </v:shape>
            <v:shape coordorigin="10370,2035" coordsize="62,101" fillcolor="#231F1F" filled="t" path="m10428,2040l10426,2052,10421,2052,10414,2047,10394,2047,10390,2054,10390,2069,10394,2071,10406,2076,10407,2076,10426,2089,10433,2107,10432,2114,10420,2130,10397,2136,10385,2136,10375,2134,10370,2129,10373,2114,10380,2119,10387,2122,10409,2122,10416,2117,10416,2100,10411,2095,10397,2090,10380,2083,10373,2074,10373,2059,10383,2042,10406,2035,10416,2035,10423,2038,10428,2040xe" stroked="f" style="position:absolute;left:10370;top:2035;width:62;height:101">
              <v:path arrowok="t"/>
              <v:fill/>
            </v:shape>
            <v:shape coordorigin="10452,1999" coordsize="24,134" fillcolor="#231F1F" filled="t" path="m10476,2009l10476,2016,10471,2021,10457,2021,10452,2016,10452,2004,10457,1999,10471,1999,10476,2004,10476,2009xe" stroked="f" style="position:absolute;left:10452;top:1999;width:24;height:134">
              <v:path arrowok="t"/>
              <v:fill/>
            </v:shape>
            <v:shape coordorigin="10452,1999" coordsize="24,134" fillcolor="#231F1F" filled="t" path="m10454,2134l10454,2038,10474,2038,10474,2134,10454,2134xe" stroked="f" style="position:absolute;left:10452;top:1999;width:24;height:134">
              <v:path arrowok="t"/>
              <v:fill/>
            </v:shape>
            <v:shape coordorigin="10502,2035" coordsize="82,98" fillcolor="#231F1F" filled="t" path="m10524,2057l10522,2066,10519,2071,10519,2134,10502,2134,10502,2038,10517,2038,10517,2052,10519,2052,10524,2042,10534,2035,10550,2035,10561,2037,10577,2048,10584,2076,10584,2134,10567,2134,10567,2062,10562,2050,10534,2050,10524,2057xe" stroked="f" style="position:absolute;left:10502;top:2035;width:82;height:98">
              <v:path arrowok="t"/>
              <v:fill/>
            </v:shape>
            <v:shape coordorigin="10606,2035" coordsize="91,139" fillcolor="#231F1F" filled="t" path="m10668,2035l10675,2042,10680,2052,10682,2038,10697,2038,10697,2119,10697,2127,10692,2149,10682,2162,10673,2172,10658,2174,10634,2174,10622,2172,10615,2167,10620,2153,10625,2158,10634,2162,10646,2162,10655,2162,10672,2151,10678,2126,10678,2117,10673,2126,10663,2134,10643,2133,10625,2090,10633,2110,10654,2119,10663,2119,10673,2112,10678,2102,10678,2066,10675,2057,10666,2047,10654,2047,10646,2048,10631,2061,10631,2040,10651,2035,10668,2035xe" stroked="f" style="position:absolute;left:10606;top:2035;width:91;height:139">
              <v:path arrowok="t"/>
              <v:fill/>
            </v:shape>
            <v:shape coordorigin="10606,2035" coordsize="91,139" fillcolor="#231F1F" filled="t" path="m10606,2086l10606,2074,10615,2053,10631,2040,10631,2061,10625,2086,10625,2090,10643,2133,10623,2126,10610,2109,10606,2086xe" stroked="f" style="position:absolute;left:10606;top:2035;width:91;height:139">
              <v:path arrowok="t"/>
              <v:fill/>
            </v:shape>
            <v:shape coordorigin="10759,2117" coordsize="28,101" fillcolor="#231F1F" filled="t" path="m10787,2136l10767,2126,10778,2117,10786,2122,10787,2136xe" stroked="f" style="position:absolute;left:10759;top:2117;width:28;height:101">
              <v:path arrowok="t"/>
              <v:fill/>
            </v:shape>
            <v:shape coordorigin="10759,2117" coordsize="28,101" fillcolor="#231F1F" filled="t" path="m10761,2098l10771,2083,10791,2074,10819,2071,10819,2062,10817,2047,10788,2047,10778,2050,10771,2054,10766,2042,10776,2038,10786,2035,10800,2035,10817,2038,10832,2053,10836,2074,10836,2126,10838,2134,10822,2134,10819,2122,10814,2129,10802,2136,10787,2136,10786,2122,10807,2122,10814,2114,10817,2107,10819,2105,10819,2083,10811,2083,10789,2089,10778,2105,10778,2117,10767,2126,10759,2107,10761,2098xe" stroked="f" style="position:absolute;left:10759;top:2117;width:28;height:101">
              <v:path arrowok="t"/>
              <v:fill/>
            </v:shape>
            <v:shape style="position:absolute;left:10893;top:1981;width:2638;height:198" type="#_x0000_t75">
              <v:imagedata o:title="" r:id="rId103"/>
            </v:shape>
            <v:shape style="position:absolute;left:9283;top:2261;width:4717;height:761" type="#_x0000_t75">
              <v:imagedata o:title="" r:id="rId104"/>
            </v:shape>
            <v:shape coordorigin="12713,2676" coordsize="34,101" fillcolor="#231F1F" filled="t" path="m12741,2695l12720,2686,12730,2676,12737,2683,12746,2683,12741,2695xe" stroked="f" style="position:absolute;left:12713;top:2676;width:34;height:101">
              <v:path arrowok="t"/>
              <v:fill/>
            </v:shape>
            <v:shape coordorigin="12713,2676" coordsize="34,101" fillcolor="#231F1F" filled="t" path="m12714,2659l12723,2644,12741,2634,12770,2630,12770,2621,12768,2606,12739,2606,12730,2609,12722,2614,12720,2602,12727,2597,12739,2594,12751,2594,12768,2597,12783,2612,12787,2633,12787,2678,12790,2686,12790,2693,12773,2693,12773,2681,12770,2681,12766,2688,12756,2695,12741,2695,12746,2683,12758,2683,12768,2674,12770,2666,12770,2645,12760,2644,12739,2650,12730,2666,12730,2676,12720,2686,12713,2666,12714,2659xe" stroked="f" style="position:absolute;left:12713;top:2676;width:34;height:101">
              <v:path arrowok="t"/>
              <v:fill/>
            </v:shape>
            <v:shape coordorigin="12809,2594" coordsize="65,101" fillcolor="#231F1F" filled="t" path="m12828,2681l12850,2681,12857,2676,12857,2659,12852,2654,12838,2650,12821,2642,12811,2633,12811,2623,12812,2618,12823,2601,12845,2594,12854,2594,12864,2597,12869,2599,12864,2614,12862,2611,12854,2606,12835,2606,12830,2614,12830,2628,12835,2633,12847,2638,12864,2642,12874,2652,12874,2666,12873,2673,12861,2689,12838,2695,12826,2695,12816,2693,12809,2688,12814,2676,12818,2678,12828,2681xe" stroked="f" style="position:absolute;left:12809;top:2594;width:65;height:101">
              <v:path arrowok="t"/>
              <v:fill/>
            </v:shape>
            <v:shape coordorigin="12895,2551" coordsize="82,142" fillcolor="#231F1F" filled="t" path="m12934,2635l12977,2693,12955,2693,12922,2647,12914,2657,12914,2693,12895,2693,12895,2551,12914,2551,12914,2640,12917,2638,12919,2633,12922,2630,12950,2597,12972,2597,12934,2635xe" stroked="f" style="position:absolute;left:12895;top:2551;width:82;height:142">
              <v:path arrowok="t"/>
              <v:fill/>
            </v:shape>
            <v:shape coordorigin="13025,2594" coordsize="65,101" fillcolor="#231F1F" filled="t" path="m13080,2597l13085,2599,13080,2614,13078,2611,13070,2606,13051,2606,13044,2614,13044,2628,13051,2633,13063,2638,13080,2642,13090,2652,13090,2666,13089,2673,13077,2689,13054,2695,13042,2695,13032,2693,13025,2688,13030,2676,13034,2678,13044,2681,13066,2681,13073,2676,13073,2659,13066,2654,13054,2650,13037,2642,13027,2633,13027,2623,13028,2618,13039,2601,13061,2594,13070,2594,13080,2597xe" stroked="f" style="position:absolute;left:13025;top:2594;width:65;height:101">
              <v:path arrowok="t"/>
              <v:fill/>
            </v:shape>
            <v:shape coordorigin="13099,2573" coordsize="58,122" fillcolor="#231F1F" filled="t" path="m13133,2695l13126,2693,13123,2688,13118,2683,13116,2674,13116,2609,13099,2609,13099,2597,13116,2597,13116,2578,13133,2573,13133,2597,13157,2597,13157,2609,13133,2609,13133,2674,13135,2681,13154,2681,13157,2678,13157,2693,13154,2693,13147,2695,13133,2695xe" stroked="f" style="position:absolute;left:13099;top:2573;width:58;height:122">
              <v:path arrowok="t"/>
              <v:fill/>
            </v:shape>
            <v:shape coordorigin="13176,2597" coordsize="84,98" fillcolor="#231F1F" filled="t" path="m13217,2681l13229,2681,13236,2674,13238,2664,13241,2659,13241,2597,13258,2597,13258,2676,13260,2686,13260,2693,13243,2693,13243,2678,13238,2686,13229,2695,13210,2695,13197,2693,13183,2680,13176,2652,13176,2597,13195,2597,13195,2669,13200,2681,13217,2681xe" stroked="f" style="position:absolute;left:13176;top:2597;width:84;height:98">
              <v:path arrowok="t"/>
              <v:fill/>
            </v:shape>
            <v:shape coordorigin="13282,2551" coordsize="91,144" fillcolor="#231F1F" filled="t" path="m13282,2636l13290,2613,13305,2599,13325,2594,13339,2594,13349,2602,13354,2609,13354,2551,13373,2551,13354,2659,13354,2628,13351,2616,13342,2609,13327,2609,13321,2610,13305,2621,13298,2645,13299,2688,13286,2671,13282,2647,13282,2636xe" stroked="f" style="position:absolute;left:13282;top:2551;width:91;height:144">
              <v:path arrowok="t"/>
              <v:fill/>
            </v:shape>
            <v:shape coordorigin="13282,2551" coordsize="91,144" fillcolor="#231F1F" filled="t" path="m13373,2693l13356,2693,13356,2676,13351,2688,13339,2695,13319,2695,13299,2688,13298,2645,13299,2652,13308,2672,13327,2681,13339,2681,13351,2674,13354,2659,13373,2551,13373,2693xe" stroked="f" style="position:absolute;left:13282;top:2551;width:91;height:144">
              <v:path arrowok="t"/>
              <v:fill/>
            </v:shape>
            <v:shape coordorigin="13394,2594" coordsize="84,101" fillcolor="#231F1F" filled="t" path="m13478,2647l13411,2647,13412,2658,13424,2675,13445,2681,13457,2681,13464,2678,13471,2676,13474,2688,13469,2693,13457,2695,13442,2695,13432,2694,13411,2686,13399,2670,13394,2647,13395,2635,13403,2613,13418,2599,13440,2594,13421,2606,13414,2623,13411,2635,13462,2635,13464,2602,13475,2620,13478,2640,13478,2647xe" stroked="f" style="position:absolute;left:13394;top:2594;width:84;height:101">
              <v:path arrowok="t"/>
              <v:fill/>
            </v:shape>
            <v:shape coordorigin="13394,2594" coordsize="84,101" fillcolor="#231F1F" filled="t" path="m13462,2635l13462,2623,13457,2606,13421,2606,13440,2594,13464,2602,13462,2635xe" stroked="f" style="position:absolute;left:13394;top:2594;width:84;height:101">
              <v:path arrowok="t"/>
              <v:fill/>
            </v:shape>
            <v:shape coordorigin="13500,2594" coordsize="84,98" fillcolor="#231F1F" filled="t" path="m13524,2616l13519,2626,13519,2693,13502,2693,13502,2611,13500,2604,13500,2597,13517,2597,13517,2611,13522,2604,13534,2594,13550,2594,13560,2596,13576,2607,13584,2635,13584,2693,13567,2693,13567,2621,13560,2609,13531,2609,13524,2616xe" stroked="f" style="position:absolute;left:13500;top:2594;width:84;height:98">
              <v:path arrowok="t"/>
              <v:fill/>
            </v:shape>
            <v:shape coordorigin="13601,2573" coordsize="58,122" fillcolor="#231F1F" filled="t" path="m13632,2609l13632,2674,13637,2681,13651,2681,13656,2678,13656,2693,13654,2693,13649,2695,13634,2695,13627,2693,13622,2688,13618,2683,13615,2674,13615,2609,13601,2609,13601,2597,13615,2597,13615,2578,13632,2573,13632,2597,13658,2597,13658,2609,13632,2609xe" stroked="f" style="position:absolute;left:13601;top:2573;width:58;height:122">
              <v:path arrowok="t"/>
              <v:fill/>
            </v:shape>
            <v:shape coordorigin="13670,2594" coordsize="65,101" fillcolor="#231F1F" filled="t" path="m13690,2681l13711,2681,13718,2676,13718,2659,13714,2654,13699,2650,13682,2642,13673,2633,13673,2623,13673,2618,13684,2601,13706,2594,13716,2594,13726,2597,13730,2599,13726,2614,13723,2611,13716,2606,13697,2606,13692,2614,13692,2628,13697,2633,13709,2638,13726,2642,13735,2652,13735,2666,13734,2673,13723,2689,13699,2695,13687,2695,13678,2693,13670,2688,13675,2676,13680,2678,13690,2681xe" stroked="f" style="position:absolute;left:13670;top:2594;width:65;height:101">
              <v:path arrowok="t"/>
              <v:fill/>
            </v:shape>
            <v:shape coordorigin="13788,2573" coordsize="58,122" fillcolor="#231F1F" filled="t" path="m13805,2674l13805,2609,13788,2609,13788,2597,13805,2597,13805,2578,13822,2573,13822,2597,13846,2597,13846,2609,13822,2609,13822,2674,13824,2681,13838,2681,13843,2678,13846,2693,13841,2693,13836,2695,13822,2695,13814,2693,13810,2688,13805,2683,13805,2674xe" stroked="f" style="position:absolute;left:13788;top:2573;width:58;height:122">
              <v:path arrowok="t"/>
              <v:fill/>
            </v:shape>
            <v:shape coordorigin="13858,2594" coordsize="96,101" fillcolor="#231F1F" filled="t" path="m13878,2655l13888,2675,13906,2683,13914,2682,13929,2668,13934,2645,13934,2636,13926,2616,13906,2606,13896,2608,13881,2622,13884,2599,13906,2594,13917,2595,13936,2604,13949,2621,13954,2645,13952,2660,13941,2680,13923,2692,13903,2695,13895,2694,13876,2686,13878,2655xe" stroked="f" style="position:absolute;left:13858;top:2594;width:96;height:101">
              <v:path arrowok="t"/>
              <v:fill/>
            </v:shape>
            <v:shape coordorigin="13858,2594" coordsize="96,101" fillcolor="#231F1F" filled="t" path="m13858,2645l13859,2633,13868,2612,13884,2599,13881,2622,13877,2645,13878,2655,13876,2686,13863,2669,13858,2645xe" stroked="f" style="position:absolute;left:13858;top:2594;width:96;height:101">
              <v:path arrowok="t"/>
              <v:fill/>
            </v:shape>
            <v:shape style="position:absolute;left:9295;top:3100;width:4421;height:203" type="#_x0000_t75">
              <v:imagedata o:title="" r:id="rId105"/>
            </v:shape>
            <v:shape coordorigin="9320,3518" coordsize="0,134" filled="f" path="m9320,3653l9320,3518e" strokecolor="#0C90AF" stroked="t" strokeweight="1.90002pt" style="position:absolute;left:9320;top:3518;width:0;height:134">
              <v:path arrowok="t"/>
            </v:shape>
            <v:shape coordorigin="9365,3518" coordsize="154,134" fillcolor="#0C90AF" filled="t" path="m9403,3550l9402,3565,9401,3586,9401,3605,9398,3653,9365,3653,9372,3518,9422,3518,9430,3554,9432,3563,9438,3583,9442,3602,9444,3594,9449,3574,9454,3554,9463,3518,9511,3518,9518,3653,9482,3653,9482,3605,9481,3591,9480,3571,9480,3550,9476,3565,9471,3585,9466,3602,9454,3650,9425,3650,9413,3602,9411,3591,9407,3571,9403,3550xe" stroked="f" style="position:absolute;left:9365;top:3518;width:154;height:134">
              <v:path arrowok="t"/>
              <v:fill/>
            </v:shape>
            <v:shape coordorigin="9535,3518" coordsize="127,134" fillcolor="#0C90AF" filled="t" path="m9605,3571l9602,3564,9600,3552,9598,3545,9574,3518,9622,3518,9662,3653,9624,3653,9614,3622,9581,3622,9574,3653,9586,3595,9610,3595,9605,3571xe" stroked="f" style="position:absolute;left:9535;top:3518;width:127;height:134">
              <v:path arrowok="t"/>
              <v:fill/>
            </v:shape>
            <v:shape coordorigin="9535,3518" coordsize="127,134" fillcolor="#0C90AF" filled="t" path="m9590,3571l9586,3595,9574,3653,9535,3653,9574,3518,9598,3545,9595,3552,9593,3564,9590,3571xe" stroked="f" style="position:absolute;left:9535;top:3518;width:127;height:134">
              <v:path arrowok="t"/>
              <v:fill/>
            </v:shape>
            <v:shape coordorigin="9672,3516" coordsize="122,137" fillcolor="#0C90AF" filled="t" path="m9728,3519l9751,3516,9770,3516,9782,3521,9790,3523,9782,3552,9775,3550,9766,3547,9751,3547,9734,3550,9717,3562,9710,3586,9714,3602,9727,3618,9749,3624,9761,3624,9761,3600,9742,3600,9742,3574,9794,3574,9794,3646,9790,3647,9771,3651,9749,3653,9725,3651,9706,3646,9691,3636,9684,3627,9675,3609,9672,3588,9672,3579,9678,3556,9690,3539,9707,3526,9728,3519xe" stroked="f" style="position:absolute;left:9672;top:3516;width:122;height:137">
              <v:path arrowok="t"/>
              <v:fill/>
            </v:shape>
            <v:shape coordorigin="9839,3518" coordsize="0,134" filled="f" path="m9839,3653l9839,3518e" strokecolor="#0C90AF" stroked="t" strokeweight="1.90002pt" style="position:absolute;left:9839;top:3518;width:0;height:134">
              <v:path arrowok="t"/>
            </v:shape>
            <v:shape coordorigin="9886,3518" coordsize="118,134" fillcolor="#0C90AF" filled="t" path="m9936,3596l9927,3578,9919,3559,9919,3653,9886,3653,9886,3518,9929,3518,9950,3559,9956,3570,9965,3588,9972,3607,9970,3590,9970,3570,9970,3518,10003,3518,10003,3653,9965,3653,9941,3607,9936,3596xe" stroked="f" style="position:absolute;left:9886;top:3518;width:118;height:134">
              <v:path arrowok="t"/>
              <v:fill/>
            </v:shape>
            <v:shape coordorigin="10027,3516" coordsize="122,137" fillcolor="#0C90AF" filled="t" path="m10145,3523l10138,3552,10130,3550,10121,3547,10104,3547,10086,3550,10070,3562,10063,3586,10066,3602,10080,3618,10102,3624,10114,3624,10114,3600,10097,3600,10097,3574,10150,3574,10150,3646,10143,3648,10124,3652,10102,3653,10080,3651,10061,3646,10046,3636,10038,3627,10030,3609,10027,3588,10028,3579,10033,3556,10045,3539,10061,3526,10082,3519,10106,3516,10123,3516,10138,3521,10145,3523xe" stroked="f" style="position:absolute;left:10027;top:3516;width:122;height:137">
              <v:path arrowok="t"/>
              <v:fill/>
            </v:shape>
            <v:shape coordorigin="10210,3516" coordsize="67,139" fillcolor="#0C90AF" filled="t" path="m10266,3547l10253,3520,10277,3516,10277,3545,10266,3547xe" stroked="f" style="position:absolute;left:10210;top:3516;width:67;height:139">
              <v:path arrowok="t"/>
              <v:fill/>
            </v:shape>
            <v:shape coordorigin="10210,3516" coordsize="67,139" fillcolor="#0C90AF" filled="t" path="m10266,3547l10253,3561,10248,3586,10249,3599,10258,3619,10277,3626,10285,3625,10298,3611,10303,3586,10302,3574,10294,3553,10277,3545,10277,3516,10294,3518,10315,3527,10330,3542,10339,3561,10342,3583,10339,3606,10330,3626,10316,3642,10297,3652,10274,3655,10256,3653,10236,3644,10222,3628,10213,3609,10210,3586,10212,3566,10220,3546,10234,3530,10253,3520,10266,3547xe" stroked="f" style="position:absolute;left:10210;top:3516;width:67;height:139">
              <v:path arrowok="t"/>
              <v:fill/>
            </v:shape>
            <v:shape coordorigin="10366,3518" coordsize="86,134" fillcolor="#0C90AF" filled="t" path="m10402,3547l10402,3571,10450,3571,10450,3602,10402,3602,10402,3653,10366,3653,10366,3518,10452,3518,10452,3547,10402,3547xe" stroked="f" style="position:absolute;left:10366;top:3518;width:86;height:134">
              <v:path arrowok="t"/>
              <v:fill/>
            </v:shape>
            <v:shape coordorigin="10512,3516" coordsize="110,139" fillcolor="#0C90AF" filled="t" path="m10537,3642l10523,3627,10515,3609,10512,3588,10512,3581,10518,3558,10529,3539,10546,3526,10566,3519,10589,3516,10603,3516,10615,3518,10622,3521,10615,3550,10608,3547,10601,3545,10589,3545,10573,3548,10557,3561,10550,3586,10554,3604,10568,3619,10591,3624,10608,3624,10615,3622,10620,3648,10615,3650,10601,3655,10586,3655,10558,3652,10537,3642xe" stroked="f" style="position:absolute;left:10512;top:3516;width:110;height:139">
              <v:path arrowok="t"/>
              <v:fill/>
            </v:shape>
            <v:shape coordorigin="10642,3518" coordsize="91,134" fillcolor="#0C90AF" filled="t" path="m10680,3547l10680,3569,10728,3569,10728,3598,10680,3598,10680,3624,10733,3624,10733,3653,10642,3653,10642,3518,10730,3518,10730,3547,10680,3547xe" stroked="f" style="position:absolute;left:10642;top:3518;width:91;height:134">
              <v:path arrowok="t"/>
              <v:fill/>
            </v:shape>
            <v:shape coordorigin="10757,3518" coordsize="89,134" fillcolor="#0C90AF" filled="t" path="m10757,3653l10757,3518,10793,3518,10793,3622,10846,3622,10846,3653,10757,3653xe" stroked="f" style="position:absolute;left:10757;top:3518;width:89;height:134">
              <v:path arrowok="t"/>
              <v:fill/>
            </v:shape>
            <v:shape coordorigin="10867,3518" coordsize="89,134" fillcolor="#0C90AF" filled="t" path="m10867,3653l10867,3518,10903,3518,10903,3622,10956,3622,10956,3653,10867,3653xe" stroked="f" style="position:absolute;left:10867;top:3518;width:89;height:134">
              <v:path arrowok="t"/>
              <v:fill/>
            </v:shape>
            <v:shape coordorigin="10973,3516" coordsize="96,139" fillcolor="#0C90AF" filled="t" path="m11064,3523l11057,3552,11050,3550,11040,3545,11016,3545,11011,3550,11011,3562,11018,3564,11035,3571,11050,3579,11064,3593,11069,3612,11067,3623,11058,3639,11040,3651,11011,3655,10997,3655,10980,3650,10973,3646,10980,3617,10987,3622,11002,3624,11026,3624,11033,3622,11033,3607,11026,3605,11011,3598,10994,3590,10979,3576,10973,3557,10974,3549,10983,3532,11002,3520,11028,3516,11045,3516,11054,3518,11064,3523xe" stroked="f" style="position:absolute;left:10973;top:3516;width:96;height:139">
              <v:path arrowok="t"/>
              <v:fill/>
            </v:shape>
            <v:shape style="position:absolute;left:11186;top:3501;width:2576;height:197" type="#_x0000_t75">
              <v:imagedata o:title="" r:id="rId106"/>
            </v:shape>
            <v:shape style="position:absolute;left:9283;top:3779;width:4554;height:205" type="#_x0000_t75">
              <v:imagedata o:title="" r:id="rId107"/>
            </v:shape>
            <v:shape style="position:absolute;left:9283;top:4060;width:4690;height:481" type="#_x0000_t75">
              <v:imagedata o:title="" r:id="rId108"/>
            </v:shape>
            <v:shape style="position:absolute;left:9295;top:4622;width:4217;height:197" type="#_x0000_t75">
              <v:imagedata o:title="" r:id="rId109"/>
            </v:shape>
            <v:shape style="position:absolute;left:9283;top:4900;width:4690;height:481" type="#_x0000_t75">
              <v:imagedata o:title="" r:id="rId110"/>
            </v:shape>
            <v:shape coordorigin="9298,5594" coordsize="108,139" fillcolor="#0C90AF" filled="t" path="m9323,5721l9309,5706,9300,5688,9298,5666,9298,5662,9302,5637,9313,5619,9329,5605,9349,5597,9372,5594,9386,5594,9401,5597,9406,5602,9398,5628,9394,5626,9384,5623,9374,5623,9356,5627,9340,5641,9334,5664,9337,5682,9352,5697,9374,5702,9394,5702,9398,5700,9403,5729,9398,5731,9386,5734,9370,5734,9344,5730,9323,5721xe" stroked="f" style="position:absolute;left:9298;top:5594;width:108;height:139">
              <v:path arrowok="t"/>
              <v:fill/>
            </v:shape>
            <v:shape coordorigin="9427,5597" coordsize="115,134" fillcolor="#0C90AF" filled="t" path="m9542,5731l9506,5731,9506,5678,9463,5678,9463,5731,9427,5731,9427,5597,9463,5597,9463,5647,9506,5647,9506,5597,9542,5597,9542,5731xe" stroked="f" style="position:absolute;left:9427;top:5597;width:115;height:134">
              <v:path arrowok="t"/>
              <v:fill/>
            </v:shape>
            <v:shape coordorigin="9562,5597" coordsize="89,134" fillcolor="#0C90AF" filled="t" path="m9650,5597l9631,5650,9629,5642,9626,5630,9624,5623,9622,5630,9602,5597,9650,5597xe" stroked="f" style="position:absolute;left:9562;top:5597;width:89;height:134">
              <v:path arrowok="t"/>
              <v:fill/>
            </v:shape>
            <v:shape coordorigin="9562,5597" coordsize="89,134" fillcolor="#0C90AF" filled="t" path="m9631,5650l9650,5597,9691,5731,9650,5731,9643,5700,9607,5700,9600,5731,9562,5731,9602,5597,9622,5630,9619,5642,9619,5650,9612,5674,9638,5674,9631,5650xe" stroked="f" style="position:absolute;left:9562;top:5597;width:89;height:134">
              <v:path arrowok="t"/>
              <v:fill/>
            </v:shape>
            <v:shape coordorigin="9710,5597" coordsize="108,134" fillcolor="#0C90AF" filled="t" path="m9790,5669l9799,5674,9804,5681,9809,5693,9811,5707,9816,5726,9818,5731,9782,5731,9780,5726,9778,5717,9773,5700,9768,5683,9763,5681,9746,5681,9746,5731,9710,5731,9710,5599,9715,5598,9733,5597,9756,5597,9754,5623,9746,5623,9746,5654,9770,5654,9778,5647,9778,5628,9770,5623,9764,5597,9785,5600,9802,5606,9809,5614,9814,5623,9814,5637,9806,5657,9790,5669xe" stroked="f" style="position:absolute;left:9710;top:5597;width:108;height:134">
              <v:path arrowok="t"/>
              <v:fill/>
            </v:shape>
            <v:shape coordorigin="9710,5597" coordsize="108,134" fillcolor="#0C90AF" filled="t" path="m9758,5623l9754,5623,9756,5597,9764,5597,9770,5623,9758,5623xe" stroked="f" style="position:absolute;left:9710;top:5597;width:108;height:134">
              <v:path arrowok="t"/>
              <v:fill/>
            </v:shape>
            <v:shape coordorigin="9830,5597" coordsize="106,134" fillcolor="#0C90AF" filled="t" path="m9902,5628l9902,5731,9864,5731,9864,5628,9830,5628,9830,5597,9936,5597,9936,5628,9902,5628xe" stroked="f" style="position:absolute;left:9830;top:5597;width:106;height:134">
              <v:path arrowok="t"/>
              <v:fill/>
            </v:shape>
            <v:shape coordorigin="9976,5597" coordsize="0,134" filled="f" path="m9976,5731l9976,5597e" strokecolor="#0C90AF" stroked="t" strokeweight="1.89997pt" style="position:absolute;left:9976;top:5597;width:0;height:134">
              <v:path arrowok="t"/>
            </v:shape>
            <v:shape coordorigin="10022,5597" coordsize="115,134" fillcolor="#0C90AF" filled="t" path="m10056,5731l10022,5731,10022,5597,10066,5597,10087,5638,10092,5648,10100,5666,10106,5686,10109,5686,10107,5668,10107,5649,10106,5597,10138,5597,10138,5731,10099,5731,10078,5686,10072,5675,10062,5657,10054,5638,10054,5657,10055,5677,10056,5698,10056,5731xe" stroked="f" style="position:absolute;left:10022;top:5597;width:115;height:134">
              <v:path arrowok="t"/>
              <v:fill/>
            </v:shape>
            <v:shape coordorigin="10162,5594" coordsize="122,139" fillcolor="#0C90AF" filled="t" path="m10197,5604l10218,5597,10241,5594,10260,5594,10272,5599,10279,5602,10272,5630,10265,5628,10255,5626,10241,5626,10223,5629,10207,5641,10200,5664,10204,5684,10218,5699,10238,5705,10243,5705,10248,5702,10250,5702,10250,5678,10231,5678,10231,5652,10284,5652,10284,5726,10280,5727,10261,5731,10238,5734,10237,5734,10214,5731,10195,5725,10181,5714,10173,5706,10165,5687,10162,5666,10162,5657,10168,5635,10180,5617,10197,5604xe" stroked="f" style="position:absolute;left:10162;top:5594;width:122;height:139">
              <v:path arrowok="t"/>
              <v:fill/>
            </v:shape>
            <v:shape coordorigin="10344,5594" coordsize="110,139" fillcolor="#0C90AF" filled="t" path="m10370,5720l10356,5706,10347,5687,10344,5666,10344,5659,10350,5636,10361,5618,10378,5605,10398,5597,10421,5594,10435,5594,10447,5597,10454,5602,10447,5628,10440,5626,10433,5623,10421,5623,10405,5627,10389,5640,10382,5664,10386,5682,10400,5697,10423,5702,10440,5702,10447,5700,10452,5729,10447,5731,10433,5734,10418,5734,10391,5730,10370,5720xe" stroked="f" style="position:absolute;left:10344;top:5594;width:110;height:139">
              <v:path arrowok="t"/>
              <v:fill/>
            </v:shape>
            <v:shape coordorigin="10476,5597" coordsize="89,134" fillcolor="#0C90AF" filled="t" path="m10512,5626l10512,5647,10560,5647,10560,5676,10512,5676,10512,5702,10565,5702,10565,5731,10476,5731,10476,5597,10562,5597,10562,5626,10512,5626xe" stroked="f" style="position:absolute;left:10476;top:5597;width:89;height:134">
              <v:path arrowok="t"/>
              <v:fill/>
            </v:shape>
            <v:shape coordorigin="10589,5597" coordsize="89,134" fillcolor="#0C90AF" filled="t" path="m10589,5731l10589,5597,10625,5597,10625,5702,10678,5702,10678,5731,10589,5731xe" stroked="f" style="position:absolute;left:10589;top:5597;width:89;height:134">
              <v:path arrowok="t"/>
              <v:fill/>
            </v:shape>
            <v:shape coordorigin="10699,5597" coordsize="89,134" fillcolor="#0C90AF" filled="t" path="m10699,5731l10699,5597,10735,5597,10735,5702,10788,5702,10788,5731,10699,5731xe" stroked="f" style="position:absolute;left:10699;top:5597;width:89;height:134">
              <v:path arrowok="t"/>
              <v:fill/>
            </v:shape>
            <v:shape coordorigin="10834,5597" coordsize="106,134" fillcolor="#0C90AF" filled="t" path="m10903,5628l10903,5731,10867,5731,10867,5628,10834,5628,10834,5597,10939,5597,10939,5628,10903,5628xe" stroked="f" style="position:absolute;left:10834;top:5597;width:106;height:134">
              <v:path arrowok="t"/>
              <v:fill/>
            </v:shape>
            <v:shape coordorigin="10958,5597" coordsize="118,134" fillcolor="#0C90AF" filled="t" path="m11076,5731l11040,5731,11040,5678,10997,5678,10997,5731,10958,5731,10958,5597,10997,5597,10997,5647,11040,5647,11040,5597,11076,5597,11076,5731xe" stroked="f" style="position:absolute;left:10958;top:5597;width:118;height:134">
              <v:path arrowok="t"/>
              <v:fill/>
            </v:shape>
            <v:shape coordorigin="11105,5597" coordsize="91,134" fillcolor="#0C90AF" filled="t" path="m11141,5626l11141,5647,11189,5647,11189,5676,11141,5676,11141,5702,11196,5702,11196,5731,11105,5731,11105,5597,11191,5597,11191,5626,11141,5626xe" stroked="f" style="position:absolute;left:11105;top:5597;width:91;height:134">
              <v:path arrowok="t"/>
              <v:fill/>
            </v:shape>
            <v:shape coordorigin="11213,5594" coordsize="134,139" fillcolor="#0C90AF" filled="t" path="m11271,5625l11257,5639,11251,5664,11253,5677,11263,5697,11280,5705,11289,5703,11303,5689,11309,5664,11307,5651,11297,5631,11299,5597,11320,5606,11335,5621,11344,5640,11347,5662,11344,5687,11335,5707,11321,5721,11301,5730,11278,5734,11259,5731,11240,5722,11225,5707,11216,5687,11213,5664,11215,5645,11224,5625,11238,5609,11257,5598,11280,5594,11271,5625xe" stroked="f" style="position:absolute;left:11213;top:5594;width:134;height:139">
              <v:path arrowok="t"/>
              <v:fill/>
            </v:shape>
            <v:shape coordorigin="11213,5594" coordsize="134,139" fillcolor="#0C90AF" filled="t" path="m11280,5623l11271,5625,11280,5594,11299,5597,11297,5631,11280,5623xe" stroked="f" style="position:absolute;left:11213;top:5594;width:134;height:139">
              <v:path arrowok="t"/>
              <v:fill/>
            </v:shape>
            <v:shape coordorigin="11369,5597" coordsize="108,134" fillcolor="#0C90AF" filled="t" path="m11417,5623l11405,5623,11405,5654,11429,5654,11426,5683,11422,5681,11405,5681,11405,5731,11369,5731,11369,5599,11371,5599,11389,5597,11412,5597,11421,5597,11429,5623,11417,5623xe" stroked="f" style="position:absolute;left:11369;top:5597;width:108;height:134">
              <v:path arrowok="t"/>
              <v:fill/>
            </v:shape>
            <v:shape coordorigin="11369,5597" coordsize="108,134" fillcolor="#0C90AF" filled="t" path="m11448,5669l11458,5674,11462,5681,11467,5693,11470,5707,11474,5726,11477,5731,11441,5731,11438,5726,11434,5717,11431,5700,11426,5683,11429,5654,11436,5647,11436,5628,11429,5623,11421,5597,11442,5600,11458,5606,11467,5614,11472,5623,11472,5637,11464,5657,11448,5669xe" stroked="f" style="position:absolute;left:11369;top:5597;width:108;height:134">
              <v:path arrowok="t"/>
              <v:fill/>
            </v:shape>
            <v:shape coordorigin="11482,5597" coordsize="122,134" fillcolor="#0C90AF" filled="t" path="m11561,5731l11525,5731,11525,5676,11482,5597,11522,5597,11534,5628,11537,5638,11542,5642,11544,5652,11546,5645,11549,5635,11554,5628,11563,5597,11604,5597,11561,5676,11561,5731xe" stroked="f" style="position:absolute;left:11482;top:5597;width:122;height:134">
              <v:path arrowok="t"/>
              <v:fill/>
            </v:shape>
            <v:shape style="position:absolute;left:11707;top:5582;width:1873;height:159" type="#_x0000_t75">
              <v:imagedata o:title="" r:id="rId111"/>
            </v:shape>
            <v:shape style="position:absolute;left:9288;top:5860;width:4164;height:202" type="#_x0000_t75">
              <v:imagedata o:title="" r:id="rId112"/>
            </v:shape>
            <v:shape style="position:absolute;left:9288;top:6138;width:4405;height:205" type="#_x0000_t75">
              <v:imagedata o:title="" r:id="rId113"/>
            </v:shape>
            <v:shape style="position:absolute;left:9293;top:6420;width:4481;height:200" type="#_x0000_t75">
              <v:imagedata o:title="" r:id="rId114"/>
            </v:shape>
            <v:shape style="position:absolute;left:9295;top:6697;width:4746;height:203" type="#_x0000_t75">
              <v:imagedata o:title="" r:id="rId115"/>
            </v:shape>
            <v:shape coordorigin="9290,7010" coordsize="58,122" fillcolor="#231F1F" filled="t" path="m9324,7133l9317,7130,9314,7126,9310,7121,9307,7111,9307,7046,9290,7046,9290,7034,9307,7034,9307,7015,9324,7010,9324,7034,9348,7034,9348,7046,9324,7046,9324,7111,9326,7118,9346,7118,9348,7116,9348,7130,9346,7130,9338,7133,9324,7133xe" stroked="f" style="position:absolute;left:9290;top:7010;width:58;height:122">
              <v:path arrowok="t"/>
              <v:fill/>
            </v:shape>
            <v:shape coordorigin="9370,6989" coordsize="82,142" fillcolor="#231F1F" filled="t" path="m9386,7130l9370,7130,9370,6989,9386,6989,9386,7049,9389,7044,9394,7039,9398,7037,9406,7034,9410,7032,9418,7032,9428,7034,9444,7045,9451,7073,9451,7130,9434,7130,9434,7058,9427,7046,9401,7046,9391,7054,9389,7063,9386,7068,9386,7130xe" stroked="f" style="position:absolute;left:9370;top:6989;width:82;height:142">
              <v:path arrowok="t"/>
              <v:fill/>
            </v:shape>
            <v:shape coordorigin="9473,7032" coordsize="86,101" fillcolor="#231F1F" filled="t" path="m9557,7085l9490,7085,9491,7095,9503,7113,9523,7118,9535,7118,9542,7116,9550,7114,9552,7126,9547,7130,9535,7133,9521,7133,9511,7132,9491,7124,9478,7108,9473,7085,9474,7072,9482,7051,9497,7037,9518,7032,9538,7044,9499,7044,9492,7061,9490,7073,9542,7073,9544,7040,9556,7058,9559,7078,9559,7080,9557,7085xe" stroked="f" style="position:absolute;left:9473;top:7032;width:86;height:101">
              <v:path arrowok="t"/>
              <v:fill/>
            </v:shape>
            <v:shape coordorigin="9473,7032" coordsize="86,101" fillcolor="#231F1F" filled="t" path="m9518,7032l9520,7032,9544,7040,9542,7073,9542,7061,9538,7044,9518,7032xe" stroked="f" style="position:absolute;left:9473;top:7032;width:86;height:101">
              <v:path arrowok="t"/>
              <v:fill/>
            </v:shape>
            <v:shape coordorigin="9574,7037" coordsize="94,100" fillcolor="#231F1F" filled="t" path="m9591,7124l9578,7107,9574,7082,9575,7070,9584,7050,9600,7037,9590,7082,9591,7093,9610,7132,9591,7124xe" stroked="f" style="position:absolute;left:9574;top:7037;width:94;height:100">
              <v:path arrowok="t"/>
              <v:fill/>
            </v:shape>
            <v:shape coordorigin="9574,7037" coordsize="94,100" fillcolor="#231F1F" filled="t" path="m9622,7121l9630,7119,9645,7106,9650,7082,9650,7074,9641,7053,9622,7044,9610,7046,9595,7060,9590,7082,9600,7037,9622,7032,9631,7033,9650,7041,9663,7058,9667,7082,9666,7096,9656,7117,9639,7129,9619,7133,9610,7132,9591,7093,9601,7113,9619,7121,9622,7121xe" stroked="f" style="position:absolute;left:9574;top:7037;width:94;height:100">
              <v:path arrowok="t"/>
              <v:fill/>
            </v:shape>
            <v:shape coordorigin="9689,7032" coordsize="50,98" fillcolor="#231F1F" filled="t" path="m9708,7130l9691,7130,9691,7044,9689,7034,9706,7034,9706,7054,9710,7039,9722,7032,9739,7032,9739,7049,9720,7049,9710,7058,9708,7070,9708,7130xe" stroked="f" style="position:absolute;left:9689;top:7032;width:50;height:98">
              <v:path arrowok="t"/>
              <v:fill/>
            </v:shape>
            <v:shape coordorigin="9749,7034" coordsize="91,139" fillcolor="#231F1F" filled="t" path="m9790,7152l9780,7164,9770,7171,9763,7174,9758,7174,9754,7159,9758,7159,9763,7157,9768,7152,9773,7147,9780,7140,9782,7133,9785,7128,9782,7123,9749,7034,9768,7034,9787,7092,9790,7097,9792,7104,9794,7111,9797,7104,9799,7097,9802,7090,9821,7034,9840,7034,9814,7104,9808,7115,9798,7136,9790,7152xe" stroked="f" style="position:absolute;left:9749;top:7034;width:91;height:139">
              <v:path arrowok="t"/>
              <v:fill/>
            </v:shape>
            <v:shape coordorigin="9842,7109" coordsize="24,24" fillcolor="#231F1F" filled="t" path="m9854,7133l9847,7133,9842,7128,9842,7114,9847,7109,9862,7109,9866,7114,9866,7128,9862,7133,9854,7133xe" stroked="f" style="position:absolute;left:9842;top:7109;width:24;height:24">
              <v:path arrowok="t"/>
              <v:fill/>
            </v:shape>
            <v:shape coordorigin="5506,9276" coordsize="4466,2662" fillcolor="#FFFFFF" filled="t" path="m5506,11938l5506,9276,9972,9276,9972,11938,5506,11938xe" stroked="f" style="position:absolute;left:5506;top:9276;width:4466;height:2662">
              <v:path arrowok="t"/>
              <v:fill/>
            </v:shape>
            <v:shape coordorigin="5767,9518" coordsize="163,216" fillcolor="#2B9775" filled="t" path="m5927,9722l5930,9734,5882,9734,5879,9728,5873,9710,5866,9684,5868,9603,5875,9583,5874,9576,5863,9560,5839,9554,5820,9554,5834,9518,5849,9519,5871,9521,5889,9527,5904,9535,5910,9541,5920,9559,5923,9581,5923,9587,5916,9608,5902,9624,5885,9634,5893,9639,5906,9654,5914,9674,5914,9677,5921,9701,5927,9722xe" stroked="f" style="position:absolute;left:5767;top:9518;width:163;height:216">
              <v:path arrowok="t"/>
              <v:fill/>
            </v:shape>
            <v:shape coordorigin="5767,9518" coordsize="163,216" fillcolor="#2B9775" filled="t" path="m5773,9522l5791,9520,5812,9519,5834,9518,5820,9554,5818,9557,5818,9614,5837,9614,5850,9613,5868,9603,5866,9684,5863,9673,5851,9655,5832,9650,5818,9650,5818,9734,5767,9734,5767,9523,5773,9522xe" stroked="f" style="position:absolute;left:5767;top:9518;width:163;height:216">
              <v:path arrowok="t"/>
              <v:fill/>
            </v:shape>
            <v:shape coordorigin="5942,9521" coordsize="166,214" fillcolor="#2B9775" filled="t" path="m6048,9562l6048,9734,6000,9734,6000,9562,5942,9562,5942,9521,6108,9521,6108,9562,6048,9562xe" stroked="f" style="position:absolute;left:5942;top:9521;width:166;height:214">
              <v:path arrowok="t"/>
              <v:fill/>
            </v:shape>
            <v:shape coordorigin="6158,9521" coordsize="0,214" filled="f" path="m6158,9734l6158,9521e" strokecolor="#2B9775" stroked="t" strokeweight="2.50001pt" style="position:absolute;left:6158;top:9521;width:0;height:214">
              <v:path arrowok="t"/>
            </v:shape>
            <v:shape coordorigin="6209,9516" coordsize="101,233" fillcolor="#2B9775" filled="t" path="m6242,9749l6209,9749,6278,9516,6310,9516,6242,9749xe" stroked="f" style="position:absolute;left:6209;top:9516;width:101;height:233">
              <v:path arrowok="t"/>
              <v:fill/>
            </v:shape>
            <v:shape coordorigin="6331,9521" coordsize="137,214" fillcolor="#2B9775" filled="t" path="m6379,9559l6379,9605,6461,9605,6461,9643,6379,9643,6379,9696,6468,9696,6468,9734,6331,9734,6331,9521,6466,9521,6466,9559,6379,9559xe" stroked="f" style="position:absolute;left:6331;top:9521;width:137;height:214">
              <v:path arrowok="t"/>
              <v:fill/>
            </v:shape>
            <v:shape coordorigin="6482,9578" coordsize="163,156" fillcolor="#2B9775" filled="t" path="m6590,9734l6576,9708,6571,9698,6566,9691,6564,9684,6562,9684,6559,9691,6554,9698,6550,9708,6535,9734,6482,9734,6535,9655,6482,9578,6538,9578,6554,9605,6557,9612,6562,9622,6566,9629,6571,9619,6574,9612,6578,9605,6593,9578,6646,9578,6593,9653,6646,9734,6590,9734xe" stroked="f" style="position:absolute;left:6482;top:9578;width:163;height:156">
              <v:path arrowok="t"/>
              <v:fill/>
            </v:shape>
            <v:shape coordorigin="6658,9535" coordsize="103,204" fillcolor="#2B9775" filled="t" path="m6725,9614l6725,9691,6730,9698,6758,9698,6758,9734,6754,9737,6742,9739,6713,9739,6698,9732,6691,9725,6687,9720,6679,9703,6677,9679,6677,9614,6658,9614,6658,9578,6677,9578,6677,9550,6725,9535,6725,9578,6761,9578,6761,9614,6725,9614xe" stroked="f" style="position:absolute;left:6658;top:9535;width:103;height:204">
              <v:path arrowok="t"/>
              <v:fill/>
            </v:shape>
            <v:shape coordorigin="6787,9576" coordsize="98,158" fillcolor="#2B9775" filled="t" path="m6849,9629l6838,9646,6838,9734,6790,9734,6790,9615,6789,9595,6787,9578,6828,9578,6830,9607,6833,9607,6839,9595,6856,9581,6874,9576,6886,9576,6886,9622,6870,9622,6849,9629xe" stroked="f" style="position:absolute;left:6787;top:9576;width:98;height:158">
              <v:path arrowok="t"/>
              <v:fill/>
            </v:shape>
            <v:shape coordorigin="6898,9631" coordsize="94,87" fillcolor="#2B9775" filled="t" path="m6975,9663l6960,9633,6989,9631,6991,9662,6975,9663xe" stroked="f" style="position:absolute;left:6898;top:9631;width:94;height:87">
              <v:path arrowok="t"/>
              <v:fill/>
            </v:shape>
            <v:shape coordorigin="6898,9631" coordsize="94,87" fillcolor="#2B9775" filled="t" path="m6991,9578l7012,9587,7027,9602,7034,9621,7037,9643,7037,9713,7039,9727,7039,9734,6996,9734,6994,9720,6991,9720,6986,9725,6969,9736,6948,9739,6936,9738,6915,9728,6902,9711,6898,9691,6898,9681,6905,9663,6918,9649,6937,9639,6960,9633,6975,9663,6954,9670,6946,9686,6946,9698,6953,9706,6977,9706,6986,9696,6989,9686,6989,9684,6991,9679,6991,9662,6989,9631,6989,9622,6984,9610,6960,9610,6955,9610,6933,9614,6917,9622,6907,9590,6910,9589,6925,9583,6945,9578,6970,9576,6991,9578xe" stroked="f" style="position:absolute;left:6898;top:9631;width:94;height:87">
              <v:path arrowok="t"/>
              <v:fill/>
            </v:shape>
            <v:shape coordorigin="7135,9516" coordsize="146,223" fillcolor="#2B9775" filled="t" path="m7242,9559l7217,9557,7198,9557,7186,9566,7186,9576,7187,9585,7200,9597,7226,9607,7233,9610,7255,9621,7270,9635,7279,9652,7282,9672,7281,9681,7276,9700,7265,9715,7248,9728,7225,9736,7195,9739,7193,9739,7170,9737,7150,9732,7135,9725,7145,9684,7156,9690,7176,9696,7198,9698,7203,9698,7226,9691,7234,9674,7233,9669,7221,9657,7195,9646,7188,9642,7167,9631,7152,9617,7141,9601,7138,9581,7138,9576,7142,9557,7154,9541,7170,9528,7192,9519,7219,9516,7238,9517,7258,9521,7274,9528,7262,9566,7259,9564,7242,9559xe" stroked="f" style="position:absolute;left:7135;top:9516;width:146;height:223">
              <v:path arrowok="t"/>
              <v:fill/>
            </v:shape>
            <v:shape coordorigin="7313,9578" coordsize="151,161" fillcolor="#2B9775" filled="t" path="m7361,9578l7361,9662,7361,9669,7369,9691,7387,9698,7399,9698,7409,9691,7411,9682,7414,9677,7414,9578,7462,9578,7462,9697,7462,9718,7464,9734,7421,9734,7418,9713,7410,9723,7393,9734,7368,9739,7359,9739,7340,9733,7326,9720,7316,9699,7313,9670,7313,9578,7361,9578xe" stroked="f" style="position:absolute;left:7313;top:9578;width:151;height:161">
              <v:path arrowok="t"/>
              <v:fill/>
            </v:shape>
            <v:shape coordorigin="7500,9576" coordsize="96,223" fillcolor="#2B9775" filled="t" path="m7596,9576l7579,9614,7565,9614,7553,9624,7550,9638,7556,9588,7574,9579,7596,9576xe" stroked="f" style="position:absolute;left:7500;top:9576;width:96;height:223">
              <v:path arrowok="t"/>
              <v:fill/>
            </v:shape>
            <v:shape coordorigin="7500,9576" coordsize="96,223" fillcolor="#2B9775" filled="t" path="m7585,9739l7564,9733,7550,9720,7550,9799,7500,9799,7500,9578,7541,9578,7543,9600,7546,9600,7556,9588,7550,9638,7550,9679,7553,9691,7565,9701,7579,9701,7595,9697,7608,9682,7613,9658,7610,9639,7599,9621,7579,9614,7596,9576,7618,9580,7635,9590,7649,9606,7658,9628,7661,9655,7660,9669,7654,9695,7642,9714,7627,9728,7610,9737,7591,9739,7585,9739xe" stroked="f" style="position:absolute;left:7500;top:9576;width:96;height:223">
              <v:path arrowok="t"/>
              <v:fill/>
            </v:shape>
            <v:shape coordorigin="7692,9576" coordsize="96,223" fillcolor="#2B9775" filled="t" path="m7745,9624l7748,9587,7767,9579,7788,9576,7771,9614,7757,9614,7745,9624xe" stroked="f" style="position:absolute;left:7692;top:9576;width:96;height:223">
              <v:path arrowok="t"/>
              <v:fill/>
            </v:shape>
            <v:shape coordorigin="7692,9576" coordsize="96,223" fillcolor="#2B9775" filled="t" path="m7742,9641l7740,9646,7740,9672,7742,9674,7742,9679,7745,9691,7757,9701,7771,9701,7787,9697,7800,9682,7805,9658,7802,9639,7791,9621,7771,9614,7788,9576,7809,9580,7826,9590,7840,9606,7849,9628,7853,9655,7852,9669,7846,9695,7834,9714,7819,9728,7802,9737,7783,9739,7777,9739,7756,9733,7742,9720,7740,9720,7740,9799,7692,9799,7692,9578,7733,9578,7735,9600,7748,9587,7745,9624,7742,9638,7742,9641xe" stroked="f" style="position:absolute;left:7692;top:9576;width:96;height:223">
              <v:path arrowok="t"/>
              <v:fill/>
            </v:shape>
            <v:shape coordorigin="7874,9576" coordsize="163,163" fillcolor="#2B9775" filled="t" path="m7927,9678l7938,9696,7956,9703,7958,9703,7973,9699,7985,9683,7990,9658,7987,9637,7977,9617,7958,9610,7940,9616,7928,9634,7934,9579,7958,9576,7973,9577,7995,9583,8013,9595,8026,9611,8035,9631,8038,9655,8035,9678,8027,9701,8014,9718,7997,9730,7978,9737,7956,9739,7938,9738,7918,9731,7927,9678xe" stroked="f" style="position:absolute;left:7874;top:9576;width:163;height:163">
              <v:path arrowok="t"/>
              <v:fill/>
            </v:shape>
            <v:shape coordorigin="7874,9576" coordsize="163,163" fillcolor="#2B9775" filled="t" path="m7874,9658l7876,9637,7884,9616,7896,9599,7913,9586,7934,9579,7928,9634,7925,9658,7927,9678,7918,9731,7900,9719,7886,9703,7878,9682,7874,9658xe" stroked="f" style="position:absolute;left:7874;top:9576;width:163;height:163">
              <v:path arrowok="t"/>
              <v:fill/>
            </v:shape>
            <v:shape coordorigin="8069,9576" coordsize="96,158" fillcolor="#2B9775" filled="t" path="m8117,9734l8069,9734,8069,9578,8110,9578,8112,9607,8120,9593,8137,9580,8155,9576,8165,9576,8165,9622,8151,9622,8129,9629,8119,9646,8117,9648,8117,9734xe" stroked="f" style="position:absolute;left:8069;top:9576;width:96;height:158">
              <v:path arrowok="t"/>
              <v:fill/>
            </v:shape>
            <v:shape coordorigin="8184,9535" coordsize="103,204" fillcolor="#2B9775" filled="t" path="m8251,9614l8251,9691,8256,9698,8285,9698,8285,9734,8280,9737,8268,9739,8239,9739,8225,9732,8218,9725,8213,9720,8206,9703,8203,9679,8203,9614,8184,9614,8184,9578,8203,9578,8203,9550,8251,9535,8251,9578,8287,9578,8287,9614,8251,9614xe" stroked="f" style="position:absolute;left:8184;top:9535;width:103;height:204">
              <v:path arrowok="t"/>
              <v:fill/>
            </v:shape>
            <v:shape style="position:absolute;left:5748;top:9943;width:3922;height:202" type="#_x0000_t75">
              <v:imagedata o:title="" r:id="rId116"/>
            </v:shape>
            <v:shape coordorigin="5760,10241" coordsize="22,134" fillcolor="#231F1F" filled="t" path="m5782,10250l5782,10258,5777,10262,5765,10262,5760,10258,5760,10246,5765,10241,5777,10241,5782,10246,5782,10250xe" stroked="f" style="position:absolute;left:5760;top:10241;width:22;height:134">
              <v:path arrowok="t"/>
              <v:fill/>
            </v:shape>
            <v:shape coordorigin="5760,10241" coordsize="22,134" fillcolor="#231F1F" filled="t" path="m5762,10375l5762,10279,5779,10279,5779,10375,5762,10375xe" stroked="f" style="position:absolute;left:5760;top:10241;width:22;height:134">
              <v:path arrowok="t"/>
              <v:fill/>
            </v:shape>
            <v:shape coordorigin="5808,10277" coordsize="84,98" fillcolor="#231F1F" filled="t" path="m5830,10298l5827,10308,5827,10375,5808,10375,5808,10279,5822,10279,5825,10294,5830,10284,5842,10277,5856,10277,5868,10279,5885,10290,5892,10318,5892,10375,5873,10375,5873,10303,5868,10291,5839,10291,5830,10298xe" stroked="f" style="position:absolute;left:5808;top:10277;width:84;height:98">
              <v:path arrowok="t"/>
              <v:fill/>
            </v:shape>
            <v:shape coordorigin="5952,10255" coordsize="58,122" fillcolor="#231F1F" filled="t" path="m5966,10356l5966,10291,5952,10291,5952,10279,5966,10279,5966,10260,5983,10255,5983,10279,6010,10279,6010,10291,5983,10291,5983,10356,5986,10363,6002,10363,6007,10361,6007,10375,6005,10375,5998,10378,5983,10378,5976,10375,5974,10370,5969,10363,5966,10356xe" stroked="f" style="position:absolute;left:5952;top:10255;width:58;height:122">
              <v:path arrowok="t"/>
              <v:fill/>
            </v:shape>
            <v:shape coordorigin="6029,10234" coordsize="82,142" fillcolor="#231F1F" filled="t" path="m6060,10291l6050,10298,6048,10308,6046,10313,6046,10375,6029,10375,6029,10234,6046,10234,6046,10294,6050,10289,6053,10284,6060,10282,6065,10277,6077,10277,6088,10278,6103,10290,6110,10318,6110,10375,6094,10375,6094,10303,6086,10291,6060,10291xe" stroked="f" style="position:absolute;left:6029;top:10234;width:82;height:142">
              <v:path arrowok="t"/>
              <v:fill/>
            </v:shape>
            <v:shape coordorigin="6137,10241" coordsize="22,134" fillcolor="#231F1F" filled="t" path="m6158,10250l6158,10258,6156,10262,6142,10262,6137,10258,6137,10246,6142,10241,6154,10241,6158,10246,6158,10250xe" stroked="f" style="position:absolute;left:6137;top:10241;width:22;height:134">
              <v:path arrowok="t"/>
              <v:fill/>
            </v:shape>
            <v:shape coordorigin="6137,10241" coordsize="22,134" fillcolor="#231F1F" filled="t" path="m6139,10375l6139,10279,6156,10279,6156,10375,6139,10375xe" stroked="f" style="position:absolute;left:6137;top:10241;width:22;height:134">
              <v:path arrowok="t"/>
              <v:fill/>
            </v:shape>
            <v:shape coordorigin="6180,10277" coordsize="62,101" fillcolor="#231F1F" filled="t" path="m6199,10363l6221,10363,6226,10358,6226,10342,6221,10337,6209,10332,6190,10325,6182,10315,6183,10300,6192,10284,6216,10277,6226,10277,6235,10279,6240,10282,6235,10294,6230,10291,6226,10289,6204,10289,6199,10296,6199,10310,6204,10313,6218,10318,6235,10325,6242,10334,6242,10349,6242,10355,6231,10371,6206,10378,6197,10378,6187,10375,6180,10370,6185,10356,6190,10361,6199,10363xe" stroked="f" style="position:absolute;left:6180;top:10277;width:62;height:101">
              <v:path arrowok="t"/>
              <v:fill/>
            </v:shape>
            <v:shape coordorigin="6307,10279" coordsize="84,98" fillcolor="#231F1F" filled="t" path="m6348,10363l6358,10363,6367,10354,6370,10346,6372,10342,6372,10279,6389,10279,6389,10368,6391,10375,6374,10375,6374,10358,6372,10358,6370,10368,6358,10378,6341,10378,6329,10375,6314,10362,6307,10334,6307,10279,6326,10279,6326,10349,6331,10363,6348,10363xe" stroked="f" style="position:absolute;left:6307;top:10279;width:84;height:98">
              <v:path arrowok="t"/>
              <v:fill/>
            </v:shape>
            <v:shape coordorigin="6418,10277" coordsize="84,98" fillcolor="#231F1F" filled="t" path="m6442,10298l6437,10308,6437,10375,6418,10375,6418,10279,6434,10279,6434,10294,6439,10284,6451,10277,6466,10277,6478,10279,6494,10290,6502,10318,6502,10375,6482,10375,6482,10303,6478,10291,6449,10291,6442,10298xe" stroked="f" style="position:absolute;left:6418;top:10277;width:84;height:98">
              <v:path arrowok="t"/>
              <v:fill/>
            </v:shape>
            <v:shape coordorigin="6528,10241" coordsize="22,134" fillcolor="#231F1F" filled="t" path="m6550,10250l6550,10258,6545,10262,6533,10262,6528,10258,6528,10246,6533,10241,6545,10241,6550,10246,6550,10250xe" stroked="f" style="position:absolute;left:6528;top:10241;width:22;height:134">
              <v:path arrowok="t"/>
              <v:fill/>
            </v:shape>
            <v:shape coordorigin="6528,10241" coordsize="22,134" fillcolor="#231F1F" filled="t" path="m6530,10375l6530,10279,6547,10279,6547,10375,6530,10375xe" stroked="f" style="position:absolute;left:6528;top:10241;width:22;height:134">
              <v:path arrowok="t"/>
              <v:fill/>
            </v:shape>
            <v:shape coordorigin="6566,10255" coordsize="58,122" fillcolor="#231F1F" filled="t" path="m6581,10356l6581,10291,6566,10291,6566,10279,6581,10279,6581,10260,6598,10255,6598,10279,6624,10279,6624,10291,6598,10291,6598,10356,6600,10363,6617,10363,6622,10361,6622,10375,6619,10375,6614,10378,6598,10378,6590,10375,6588,10370,6583,10363,6581,10356xe" stroked="f" style="position:absolute;left:6566;top:10255;width:58;height:122">
              <v:path arrowok="t"/>
              <v:fill/>
            </v:shape>
            <v:shape coordorigin="6638,10282" coordsize="24,96" fillcolor="#231F1F" filled="t" path="m6662,10294l6662,10301,6658,10306,6643,10306,6638,10301,6638,10286,6643,10282,6658,10282,6662,10286,6662,10294xe" stroked="f" style="position:absolute;left:6638;top:10282;width:24;height:96">
              <v:path arrowok="t"/>
              <v:fill/>
            </v:shape>
            <v:shape coordorigin="6638,10282" coordsize="24,96" fillcolor="#231F1F" filled="t" path="m6662,10366l6662,10373,6658,10378,6643,10378,6638,10373,6638,10358,6643,10351,6658,10351,6662,10358,6662,10366xe" stroked="f" style="position:absolute;left:6638;top:10282;width:24;height:96">
              <v:path arrowok="t"/>
              <v:fill/>
            </v:shape>
            <v:shape coordorigin="5762,10579" coordsize="74,134" fillcolor="#231F1F" filled="t" path="m5762,10714l5762,10579,5779,10579,5779,10699,5837,10699,5837,10714,5762,10714xe" stroked="f" style="position:absolute;left:5762;top:10579;width:74;height:134">
              <v:path arrowok="t"/>
              <v:fill/>
            </v:shape>
            <v:shape coordorigin="5846,10615" coordsize="86,101" fillcolor="#231F1F" filled="t" path="m5930,10670l5863,10670,5864,10680,5876,10698,5897,10704,5909,10704,5916,10702,5923,10697,5926,10711,5921,10714,5909,10716,5894,10716,5884,10715,5863,10707,5851,10691,5846,10668,5847,10656,5855,10635,5870,10621,5892,10615,5911,10627,5873,10627,5866,10644,5863,10656,5916,10656,5917,10624,5929,10642,5933,10661,5933,10666,5930,10670xe" stroked="f" style="position:absolute;left:5846;top:10615;width:86;height:101">
              <v:path arrowok="t"/>
              <v:fill/>
            </v:shape>
            <v:shape coordorigin="5846,10615" coordsize="86,101" fillcolor="#231F1F" filled="t" path="m5892,10615l5894,10615,5917,10624,5916,10656,5916,10646,5911,10627,5892,10615xe" stroked="f" style="position:absolute;left:5846;top:10615;width:86;height:101">
              <v:path arrowok="t"/>
              <v:fill/>
            </v:shape>
            <v:shape coordorigin="5947,10615" coordsize="62,101" fillcolor="#231F1F" filled="t" path="m6002,10618l6007,10622,6002,10634,5998,10632,5993,10630,5971,10630,5966,10634,5966,10649,5971,10654,5986,10658,6002,10666,6010,10673,6010,10687,6009,10694,5998,10710,5974,10716,5964,10716,5954,10714,5947,10709,5952,10697,5957,10699,5966,10704,5988,10704,5993,10697,5993,10680,5988,10675,5976,10670,5957,10666,5950,10656,5950,10644,5950,10640,5960,10623,5983,10615,5993,10615,6002,10618xe" stroked="f" style="position:absolute;left:5947;top:10615;width:62;height:101">
              <v:path arrowok="t"/>
              <v:fill/>
            </v:shape>
            <v:shape coordorigin="6026,10615" coordsize="62,101" fillcolor="#231F1F" filled="t" path="m6029,10640l6039,10623,6062,10615,6072,10615,6082,10618,6086,10622,6082,10634,6079,10632,6072,10630,6053,10630,6046,10634,6046,10649,6053,10654,6065,10658,6082,10666,6089,10673,6089,10687,6088,10694,6077,10710,6053,10716,6043,10716,6034,10714,6026,10709,6031,10697,6036,10699,6046,10704,6067,10704,6072,10697,6072,10680,6067,10675,6055,10670,6038,10666,6029,10656,6029,10644,6029,10640xe" stroked="f" style="position:absolute;left:6026;top:10615;width:62;height:101">
              <v:path arrowok="t"/>
              <v:fill/>
            </v:shape>
            <v:shape coordorigin="6106,10615" coordsize="94,101" fillcolor="#231F1F" filled="t" path="m6122,10666l6123,10676,6133,10696,6151,10704,6154,10704,6162,10703,6177,10689,6182,10666,6182,10659,6173,10639,6154,10630,6144,10631,6154,10615,6163,10616,6183,10625,6195,10642,6199,10666,6198,10679,6188,10700,6171,10712,6151,10716,6144,10716,6124,10708,6122,10666xe" stroked="f" style="position:absolute;left:6106;top:10615;width:94;height:101">
              <v:path arrowok="t"/>
              <v:fill/>
            </v:shape>
            <v:shape coordorigin="6106,10615" coordsize="94,101" fillcolor="#231F1F" filled="t" path="m6144,10631l6128,10645,6122,10666,6124,10708,6111,10691,6106,10668,6107,10653,6117,10632,6133,10620,6154,10615,6144,10631xe" stroked="f" style="position:absolute;left:6106;top:10615;width:94;height:101">
              <v:path arrowok="t"/>
              <v:fill/>
            </v:shape>
            <v:shape coordorigin="6221,10615" coordsize="84,98" fillcolor="#231F1F" filled="t" path="m6240,10649l6240,10714,6223,10714,6223,10625,6221,10618,6238,10618,6238,10634,6242,10625,6254,10615,6271,10615,6281,10617,6297,10629,6305,10656,6305,10714,6288,10714,6288,10644,6281,10630,6254,10630,6245,10639,6240,10649xe" stroked="f" style="position:absolute;left:6221;top:10615;width:84;height:98">
              <v:path arrowok="t"/>
              <v:fill/>
            </v:shape>
            <v:shape coordorigin="6382,10584" coordsize="43,130" fillcolor="#231F1F" filled="t" path="m6410,10584l6425,10584,6425,10714,6408,10714,6408,10601,6386,10613,6382,10601,6410,10584xe" stroked="f" style="position:absolute;left:6382;top:10584;width:43;height:130">
              <v:path arrowok="t"/>
              <v:fill/>
            </v:shape>
            <v:shape coordorigin="6521,10615" coordsize="91,139" fillcolor="#231F1F" filled="t" path="m6540,10654l6538,10658,6538,10678,6540,10682,6542,10694,6554,10704,6566,10704,6574,10703,6589,10689,6595,10666,6595,10658,6586,10638,6571,10615,6576,10616,6595,10623,6607,10640,6612,10666,6611,10675,6603,10698,6588,10711,6569,10716,6557,10716,6545,10711,6540,10702,6538,10702,6538,10754,6521,10754,6521,10618,6535,10618,6538,10634,6545,10622,6542,10639,6540,10651,6540,10654xe" stroked="f" style="position:absolute;left:6521;top:10615;width:91;height:139">
              <v:path arrowok="t"/>
              <v:fill/>
            </v:shape>
            <v:shape coordorigin="6521,10615" coordsize="91,139" fillcolor="#231F1F" filled="t" path="m6542,10639l6545,10622,6557,10615,6571,10615,6586,10638,6566,10630,6554,10630,6542,10639xe" stroked="f" style="position:absolute;left:6521;top:10615;width:91;height:139">
              <v:path arrowok="t"/>
              <v:fill/>
            </v:shape>
            <v:shape coordorigin="6634,10615" coordsize="94,139" fillcolor="#231F1F" filled="t" path="m6650,10618l6650,10634,6651,10634,6653,10651,6653,10682,6658,10694,6667,10704,6679,10704,6688,10703,6703,10689,6708,10666,6708,10660,6700,10638,6682,10630,6686,10615,6692,10616,6710,10623,6723,10640,6727,10666,6727,10675,6718,10698,6703,10711,6684,10716,6670,10716,6660,10711,6653,10702,6653,10754,6636,10754,6636,10627,6634,10618,6650,10618xe" stroked="f" style="position:absolute;left:6634;top:10615;width:94;height:139">
              <v:path arrowok="t"/>
              <v:fill/>
            </v:shape>
            <v:shape coordorigin="6634,10615" coordsize="94,139" fillcolor="#231F1F" filled="t" path="m6670,10630l6658,10639,6653,10651,6651,10634,6665,10620,6686,10615,6682,10630,6670,10630xe" stroked="f" style="position:absolute;left:6634;top:10615;width:94;height:139">
              <v:path arrowok="t"/>
              <v:fill/>
            </v:shape>
            <v:shape coordorigin="6739,10692" coordsize="24,24" fillcolor="#231F1F" filled="t" path="m6751,10716l6744,10716,6739,10711,6739,10697,6744,10692,6758,10692,6763,10697,6763,10711,6758,10716,6751,10716xe" stroked="f" style="position:absolute;left:6739;top:10692;width:24;height:24">
              <v:path arrowok="t"/>
              <v:fill/>
            </v:shape>
            <v:shape coordorigin="6821,10582" coordsize="78,134" fillcolor="#231F1F" filled="t" path="m6898,10596l6888,10627,6888,10606,6881,10596,6881,10584,6898,10596xe" stroked="f" style="position:absolute;left:6821;top:10582;width:78;height:134">
              <v:path arrowok="t"/>
              <v:fill/>
            </v:shape>
            <v:shape coordorigin="6821,10582" coordsize="78,134" fillcolor="#231F1F" filled="t" path="m6883,10644l6886,10647,6903,10660,6910,10680,6904,10698,6888,10711,6864,10716,6847,10704,6881,10704,6890,10694,6890,10666,6881,10658,6883,10644xe" stroked="f" style="position:absolute;left:6821;top:10582;width:78;height:134">
              <v:path arrowok="t"/>
              <v:fill/>
            </v:shape>
            <v:shape coordorigin="6821,10582" coordsize="78,134" fillcolor="#231F1F" filled="t" path="m6866,10596l6850,10596,6842,10606,6842,10630,6852,10637,6866,10639,6878,10637,6888,10627,6898,10596,6905,10615,6905,10625,6898,10637,6883,10644,6881,10658,6862,10654,6847,10656,6840,10668,6840,10680,6838,10692,6847,10704,6864,10716,6845,10713,6827,10701,6821,10682,6821,10677,6829,10659,6847,10646,6833,10639,6826,10627,6826,10618,6829,10602,6843,10587,6866,10582,6881,10584,6881,10596,6866,10596xe" stroked="f" style="position:absolute;left:6821;top:10582;width:78;height:134">
              <v:path arrowok="t"/>
              <v:fill/>
            </v:shape>
            <v:shape coordorigin="6919,10690" coordsize="31,50" fillcolor="#231F1F" filled="t" path="m6931,10738l6919,10740,6922,10732,6927,10712,6931,10692,6950,10690,6947,10702,6939,10722,6931,10738xe" stroked="f" style="position:absolute;left:6919;top:10690;width:31;height:50">
              <v:path arrowok="t"/>
              <v:fill/>
            </v:shape>
            <v:shape coordorigin="7020,10584" coordsize="46,130" fillcolor="#231F1F" filled="t" path="m7049,10584l7066,10584,7066,10714,7046,10714,7046,10601,7025,10613,7020,10601,7049,10584xe" stroked="f" style="position:absolute;left:7020;top:10584;width:46;height:130">
              <v:path arrowok="t"/>
              <v:fill/>
            </v:shape>
            <v:shape coordorigin="7111,10582" coordsize="82,134" fillcolor="#231F1F" filled="t" path="m7126,10601l7121,10606,7116,10594,7123,10586,7135,10582,7150,10582,7163,10583,7182,10595,7188,10613,7188,10627,7178,10639,7164,10644,7168,10646,7185,10658,7193,10678,7193,10679,7187,10698,7171,10711,7145,10716,7130,10716,7118,10711,7111,10709,7116,10694,7121,10697,7133,10702,7166,10702,7174,10690,7174,10678,7173,10674,7162,10656,7140,10651,7130,10651,7130,10639,7154,10639,7169,10632,7169,10606,7164,10596,7138,10596,7126,10601xe" stroked="f" style="position:absolute;left:7111;top:10582;width:82;height:134">
              <v:path arrowok="t"/>
              <v:fill/>
            </v:shape>
            <v:shape style="position:absolute;left:5755;top:10853;width:2391;height:190" type="#_x0000_t75">
              <v:imagedata o:title="" r:id="rId117"/>
            </v:shape>
            <v:shape coordorigin="799,9276" coordsize="4466,2662" fillcolor="#FFFFFF" filled="t" path="m799,11938l799,9276,5266,9276,5266,11938,799,11938xe" stroked="f" style="position:absolute;left:799;top:9276;width:4466;height:2662">
              <v:path arrowok="t"/>
              <v:fill/>
            </v:shape>
            <v:shape coordorigin="1061,9521" coordsize="139,214" fillcolor="#2B9775" filled="t" path="m1111,9559l1111,9605,1190,9605,1190,9643,1111,9643,1111,9696,1200,9696,1200,9734,1061,9734,1061,9521,1195,9521,1195,9559,1111,9559xe" stroked="f" style="position:absolute;left:1061;top:9521;width:139;height:214">
              <v:path arrowok="t"/>
              <v:fill/>
            </v:shape>
            <v:shape coordorigin="1234,9521" coordsize="134,214" fillcolor="#2B9775" filled="t" path="m1234,9734l1234,9521,1282,9521,1282,9694,1368,9694,1368,9734,1234,9734xe" stroked="f" style="position:absolute;left:1234;top:9521;width:134;height:214">
              <v:path arrowok="t"/>
              <v:fill/>
            </v:shape>
            <v:shape coordorigin="1397,9521" coordsize="134,214" fillcolor="#2B9775" filled="t" path="m1397,9734l1397,9521,1445,9521,1445,9694,1531,9694,1531,9734,1397,9734xe" stroked="f" style="position:absolute;left:1397;top:9521;width:134;height:214">
              <v:path arrowok="t"/>
              <v:fill/>
            </v:shape>
            <v:shape style="position:absolute;left:1049;top:9945;width:2871;height:200" type="#_x0000_t75">
              <v:imagedata o:title="" r:id="rId118"/>
            </v:shape>
            <v:shape coordorigin="1056,10301" coordsize="74,134" fillcolor="#231F1F" filled="t" path="m1056,10435l1056,10301,1073,10301,1073,10421,1130,10421,1130,10435,1056,10435xe" stroked="f" style="position:absolute;left:1056;top:10301;width:74;height:134">
              <v:path arrowok="t"/>
              <v:fill/>
            </v:shape>
            <v:shape coordorigin="1140,10337" coordsize="86,101" fillcolor="#231F1F" filled="t" path="m1190,10423l1202,10423,1210,10421,1217,10418,1219,10430,1214,10433,1202,10438,1188,10438,1176,10436,1156,10427,1144,10410,1140,10387,1141,10377,1148,10356,1163,10342,1157,10378,1207,10378,1207,10377,1204,10358,1186,10337,1187,10337,1211,10345,1223,10362,1226,10382,1226,10385,1224,10390,1157,10390,1158,10400,1169,10418,1190,10423xe" stroked="f" style="position:absolute;left:1140;top:10337;width:86;height:101">
              <v:path arrowok="t"/>
              <v:fill/>
            </v:shape>
            <v:shape coordorigin="1140,10337" coordsize="86,101" fillcolor="#231F1F" filled="t" path="m1204,10358l1183,10349,1166,10349,1159,10366,1157,10378,1163,10342,1186,10337,1204,10358xe" stroked="f" style="position:absolute;left:1140;top:10337;width:86;height:101">
              <v:path arrowok="t"/>
              <v:fill/>
            </v:shape>
            <v:shape coordorigin="1241,10337" coordsize="62,101" fillcolor="#231F1F" filled="t" path="m1260,10423l1282,10423,1286,10418,1286,10402,1282,10397,1270,10392,1250,10385,1243,10375,1243,10360,1253,10344,1277,10337,1286,10337,1296,10339,1301,10342,1296,10354,1291,10351,1286,10349,1265,10349,1260,10356,1260,10370,1265,10373,1279,10378,1296,10385,1303,10394,1303,10409,1303,10415,1292,10431,1267,10438,1258,10438,1248,10435,1241,10430,1246,10416,1250,10421,1260,10423xe" stroked="f" style="position:absolute;left:1241;top:10337;width:62;height:101">
              <v:path arrowok="t"/>
              <v:fill/>
            </v:shape>
            <v:shape coordorigin="1320,10337" coordsize="62,101" fillcolor="#231F1F" filled="t" path="m1339,10423l1361,10423,1366,10418,1366,10402,1361,10397,1349,10392,1330,10385,1322,10375,1323,10360,1332,10344,1356,10337,1366,10337,1375,10339,1380,10342,1375,10354,1370,10351,1366,10349,1344,10349,1339,10356,1339,10370,1344,10373,1358,10378,1375,10385,1382,10394,1382,10409,1382,10415,1371,10431,1346,10438,1337,10438,1327,10435,1320,10430,1325,10416,1330,10421,1339,10423xe" stroked="f" style="position:absolute;left:1320;top:10337;width:62;height:101">
              <v:path arrowok="t"/>
              <v:fill/>
            </v:shape>
            <v:shape coordorigin="1399,10337" coordsize="65,101" fillcolor="#231F1F" filled="t" path="m1416,10387l1417,10395,1426,10416,1445,10423,1447,10423,1464,10434,1445,10438,1436,10437,1417,10428,1416,10387xe" stroked="f" style="position:absolute;left:1399;top:10337;width:65;height:101">
              <v:path arrowok="t"/>
              <v:fill/>
            </v:shape>
            <v:shape coordorigin="1399,10337" coordsize="65,101" fillcolor="#231F1F" filled="t" path="m1400,10375l1410,10354,1426,10341,1447,10337,1454,10337,1474,10345,1488,10362,1493,10385,1491,10401,1481,10421,1464,10434,1447,10423,1454,10422,1470,10411,1476,10387,1475,10379,1466,10358,1447,10349,1436,10351,1421,10365,1416,10387,1417,10428,1404,10411,1399,10387,1400,10375xe" stroked="f" style="position:absolute;left:1399;top:10337;width:65;height:101">
              <v:path arrowok="t"/>
              <v:fill/>
            </v:shape>
            <v:shape coordorigin="1514,10337" coordsize="84,98" fillcolor="#231F1F" filled="t" path="m1534,10368l1534,10435,1517,10435,1517,10354,1514,10346,1514,10339,1531,10339,1531,10354,1536,10344,1548,10337,1565,10337,1575,10338,1591,10350,1598,10378,1598,10435,1582,10435,1582,10363,1574,10351,1548,10351,1538,10358,1534,10368xe" stroked="f" style="position:absolute;left:1514;top:10337;width:84;height:98">
              <v:path arrowok="t"/>
              <v:fill/>
            </v:shape>
            <v:shape coordorigin="1675,10306" coordsize="43,130" fillcolor="#231F1F" filled="t" path="m1704,10306l1718,10306,1718,10435,1702,10435,1702,10322,1680,10334,1675,10320,1704,10306xe" stroked="f" style="position:absolute;left:1675;top:10306;width:43;height:130">
              <v:path arrowok="t"/>
              <v:fill/>
            </v:shape>
            <v:shape coordorigin="1814,10337" coordsize="91,137" fillcolor="#231F1F" filled="t" path="m1829,10339l1831,10354,1838,10342,1836,10358,1834,10373,1831,10378,1831,10397,1834,10402,1836,10416,1848,10423,1860,10423,1868,10422,1883,10409,1889,10385,1888,10377,1880,10357,1865,10337,1868,10337,1888,10344,1901,10361,1906,10385,1905,10397,1896,10420,1881,10433,1862,10438,1850,10438,1838,10430,1834,10421,1831,10421,1831,10474,1814,10474,1814,10339,1829,10339xe" stroked="f" style="position:absolute;left:1814;top:10337;width:91;height:137">
              <v:path arrowok="t"/>
              <v:fill/>
            </v:shape>
            <v:shape coordorigin="1814,10337" coordsize="91,137" fillcolor="#231F1F" filled="t" path="m1836,10358l1838,10342,1850,10337,1865,10337,1880,10357,1860,10349,1848,10349,1836,10358xe" stroked="f" style="position:absolute;left:1814;top:10337;width:91;height:137">
              <v:path arrowok="t"/>
              <v:fill/>
            </v:shape>
            <v:shape coordorigin="1920,10411" coordsize="24,26" fillcolor="#231F1F" filled="t" path="m1932,10438l1925,10438,1920,10433,1920,10418,1925,10411,1939,10411,1944,10416,1944,10433,1939,10438,1932,10438xe" stroked="f" style="position:absolute;left:1920;top:10411;width:24;height:26">
              <v:path arrowok="t"/>
              <v:fill/>
            </v:shape>
            <v:shape coordorigin="1997,10306" coordsize="94,130" fillcolor="#231F1F" filled="t" path="m2057,10435l2057,10399,1997,10399,1997,10387,2054,10306,2050,10334,2045,10342,2014,10385,2057,10385,2057,10334,2074,10306,2074,10385,2090,10385,2090,10399,2074,10399,2074,10435,2057,10435xe" stroked="f" style="position:absolute;left:1997;top:10306;width:94;height:130">
              <v:path arrowok="t"/>
              <v:fill/>
            </v:shape>
            <v:shape coordorigin="1997,10306" coordsize="94,130" fillcolor="#231F1F" filled="t" path="m2057,10334l2057,10322,2052,10330,2050,10334,2054,10306,2074,10306,2057,10334xe" stroked="f" style="position:absolute;left:1997;top:10306;width:94;height:130">
              <v:path arrowok="t"/>
              <v:fill/>
            </v:shape>
            <v:shape coordorigin="2112,10298" coordsize="79,137" fillcolor="#231F1F" filled="t" path="m2131,10298l2160,10298,2172,10303,2179,10308,2186,10315,2191,10322,2191,10346,2182,10358,2167,10363,2162,10358,2174,10346,2174,10320,2162,10313,2129,10313,2119,10301,2131,10298xe" stroked="f" style="position:absolute;left:2112;top:10298;width:79;height:137">
              <v:path arrowok="t"/>
              <v:fill/>
            </v:shape>
            <v:shape coordorigin="2112,10298" coordsize="79,137" fillcolor="#231F1F" filled="t" path="m2112,10435l2112,10303,2119,10301,2129,10313,2129,10358,2162,10358,2167,10363,2171,10364,2189,10375,2196,10397,2196,10409,2191,10416,2184,10423,2179,10427,2162,10434,2143,10423,2146,10423,2167,10416,2177,10397,2177,10393,2166,10376,2143,10370,2129,10370,2129,10421,2126,10435,2112,10435xe" stroked="f" style="position:absolute;left:2112;top:10298;width:79;height:137">
              <v:path arrowok="t"/>
              <v:fill/>
            </v:shape>
            <v:shape coordorigin="2112,10298" coordsize="79,137" fillcolor="#231F1F" filled="t" path="m2138,10435l2126,10435,2129,10421,2131,10423,2143,10423,2162,10434,2138,10435xe" stroked="f" style="position:absolute;left:2112;top:10298;width:79;height:137">
              <v:path arrowok="t"/>
              <v:fill/>
            </v:shape>
            <v:shape style="position:absolute;left:1049;top:10572;width:1942;height:190" type="#_x0000_t75">
              <v:imagedata o:title="" r:id="rId119"/>
            </v:shape>
            <v:shape coordorigin="10212,9276" coordsize="4466,2662" fillcolor="#FFFFFF" filled="t" path="m10212,11938l10212,9276,14678,9276,14678,11938,10212,11938xe" stroked="f" style="position:absolute;left:10212;top:9276;width:4466;height:2662">
              <v:path arrowok="t"/>
              <v:fill/>
            </v:shape>
            <v:shape coordorigin="10476,9521" coordsize="137,214" fillcolor="#2B9775" filled="t" path="m10524,9559l10524,9605,10603,9605,10603,9643,10524,9643,10524,9696,10613,9696,10613,9734,10476,9734,10476,9521,10608,9521,10608,9559,10524,9559xe" stroked="f" style="position:absolute;left:10476;top:9521;width:137;height:214">
              <v:path arrowok="t"/>
              <v:fill/>
            </v:shape>
            <v:shape coordorigin="10625,9578" coordsize="166,156" fillcolor="#2B9775" filled="t" path="m10790,9734l10735,9734,10718,9708,10714,9698,10711,9691,10706,9684,10702,9691,10697,9698,10694,9708,10680,9734,10625,9734,10678,9655,10627,9578,10682,9578,10697,9605,10702,9612,10706,9622,10709,9629,10711,9629,10714,9619,10718,9612,10723,9605,10735,9578,10788,9578,10738,9653,10790,9734xe" stroked="f" style="position:absolute;left:10625;top:9578;width:166;height:156">
              <v:path arrowok="t"/>
              <v:fill/>
            </v:shape>
            <v:shape coordorigin="10800,9535" coordsize="103,204" fillcolor="#2B9775" filled="t" path="m10870,9614l10870,9691,10874,9698,10903,9698,10903,9734,10896,9737,10884,9739,10855,9739,10843,9732,10836,9725,10832,9720,10824,9703,10822,9679,10822,9614,10800,9614,10800,9578,10822,9578,10822,9550,10870,9535,10870,9578,10903,9578,10903,9614,10870,9614xe" stroked="f" style="position:absolute;left:10800;top:9535;width:103;height:204">
              <v:path arrowok="t"/>
              <v:fill/>
            </v:shape>
            <v:shape coordorigin="10922,9576" coordsize="98,163" fillcolor="#2B9775" filled="t" path="m11020,9618l10999,9607,10993,9608,10974,9620,10968,9638,10976,9580,11002,9576,11020,9618xe" stroked="f" style="position:absolute;left:10922;top:9576;width:98;height:163">
              <v:path arrowok="t"/>
              <v:fill/>
            </v:shape>
            <v:shape coordorigin="10922,9576" coordsize="98,163" fillcolor="#2B9775" filled="t" path="m11011,9703l11016,9703,11036,9701,11054,9696,11062,9730,11047,9734,11027,9738,11006,9739,10986,9738,10963,9731,10945,9719,10933,9703,10925,9683,10922,9660,10924,9644,10929,9623,10940,9605,10955,9590,10976,9580,10968,9638,11026,9638,11026,9638,11020,9618,11002,9576,11007,9576,11031,9582,11050,9594,11062,9611,11069,9631,11071,9653,11071,9662,11069,9670,11069,9672,10968,9672,10973,9686,10989,9699,11011,9703xe" stroked="f" style="position:absolute;left:10922;top:9576;width:98;height:163">
              <v:path arrowok="t"/>
              <v:fill/>
            </v:shape>
            <v:shape coordorigin="11098,9576" coordsize="151,158" fillcolor="#2B9775" filled="t" path="m11148,9734l11100,9734,11100,9617,11099,9597,11098,9578,11141,9578,11143,9600,11152,9591,11169,9581,11194,9576,11201,9576,11220,9582,11235,9595,11245,9616,11249,9643,11249,9734,11201,9734,11201,9644,11194,9623,11174,9614,11162,9614,11153,9624,11150,9634,11148,9636,11148,9734xe" stroked="f" style="position:absolute;left:11098;top:9576;width:151;height:158">
              <v:path arrowok="t"/>
              <v:fill/>
            </v:shape>
            <v:shape coordorigin="11278,9576" coordsize="120,163" fillcolor="#2B9775" filled="t" path="m11330,9614l11330,9629,11335,9634,11354,9641,11358,9642,11380,9653,11393,9668,11398,9686,11397,9692,11391,9711,11378,9726,11358,9736,11330,9739,11314,9738,11294,9734,11278,9727,11287,9694,11290,9695,11309,9701,11330,9703,11345,9703,11350,9698,11350,9684,11345,9679,11328,9674,11319,9671,11298,9658,11286,9643,11282,9626,11282,9624,11287,9605,11300,9590,11320,9580,11347,9576,11352,9576,11374,9580,11390,9586,11381,9617,11374,9614,11362,9610,11335,9610,11330,9614xe" stroked="f" style="position:absolute;left:11278;top:9576;width:120;height:163">
              <v:path arrowok="t"/>
              <v:fill/>
            </v:shape>
            <v:shape coordorigin="11426,9511" coordsize="50,223" fillcolor="#2B9775" filled="t" path="m11477,9535l11477,9550,11467,9559,11436,9559,11426,9550,11426,9521,11436,9511,11467,9511,11477,9521,11477,9535xe" stroked="f" style="position:absolute;left:11426;top:9511;width:50;height:223">
              <v:path arrowok="t"/>
              <v:fill/>
            </v:shape>
            <v:shape coordorigin="11426,9511" coordsize="50,223" fillcolor="#2B9775" filled="t" path="m11426,9734l11426,9578,11474,9578,11474,9734,11426,9734xe" stroked="f" style="position:absolute;left:11426;top:9511;width:50;height:223">
              <v:path arrowok="t"/>
              <v:fill/>
            </v:shape>
            <v:shape coordorigin="11506,9576" coordsize="163,163" fillcolor="#2B9775" filled="t" path="m11669,9655l11666,9678,11658,9701,11644,9718,11627,9730,11608,9737,11587,9739,11570,9738,11559,9678,11569,9696,11587,9703,11601,9699,11614,9683,11618,9658,11616,9637,11606,9617,11587,9610,11590,9576,11604,9577,11626,9583,11644,9595,11658,9611,11666,9631,11669,9655xe" stroked="f" style="position:absolute;left:11506;top:9576;width:163;height:163">
              <v:path arrowok="t"/>
              <v:fill/>
            </v:shape>
            <v:shape coordorigin="11506,9576" coordsize="163,163" fillcolor="#2B9775" filled="t" path="m11571,9615l11560,9633,11556,9658,11559,9678,11570,9738,11549,9731,11531,9719,11517,9703,11509,9682,11506,9658,11508,9637,11515,9616,11528,9599,11545,9586,11565,9579,11590,9576,11587,9610,11571,9615xe" stroked="f" style="position:absolute;left:11506;top:9576;width:163;height:163">
              <v:path arrowok="t"/>
              <v:fill/>
            </v:shape>
            <v:shape coordorigin="11698,9576" coordsize="151,158" fillcolor="#2B9775" filled="t" path="m11748,9734l11700,9734,11700,9629,11700,9617,11698,9597,11698,9578,11741,9578,11743,9600,11750,9592,11766,9581,11791,9576,11801,9577,11820,9583,11835,9596,11845,9616,11849,9643,11849,9734,11798,9734,11798,9646,11792,9623,11774,9614,11762,9614,11753,9624,11750,9634,11748,9636,11748,9734xe" stroked="f" style="position:absolute;left:11698;top:9576;width:151;height:158">
              <v:path arrowok="t"/>
              <v:fill/>
            </v:shape>
            <v:shape style="position:absolute;left:10454;top:9943;width:3500;height:202" type="#_x0000_t75">
              <v:imagedata o:title="" r:id="rId120"/>
            </v:shape>
            <v:shape coordorigin="14054,9996" coordsize="77,101" fillcolor="#231F1F" filled="t" path="m14074,10046l14075,10058,14087,10076,14107,10082,14117,10082,14122,10080,14129,10078,14131,10092,14126,10094,14117,10097,14102,10097,14093,10096,14072,10088,14059,10072,14054,10049,14057,10032,14067,10013,14084,10000,14107,9996,14117,9996,14126,9998,14131,10001,14126,10015,14124,10013,14117,10010,14107,10010,14096,10012,14079,10025,14074,10046xe" stroked="f" style="position:absolute;left:14054;top:9996;width:77;height:101">
              <v:path arrowok="t"/>
              <v:fill/>
            </v:shape>
            <v:shape coordorigin="14143,10001" coordsize="27,50" fillcolor="#231F1F" filled="t" path="m14160,10046l14154,10014,14170,10001,14165,10026,14160,10046xe" stroked="f" style="position:absolute;left:14143;top:10001;width:27;height:50">
              <v:path arrowok="t"/>
              <v:fill/>
            </v:shape>
            <v:shape coordorigin="14143,10001" coordsize="27,50" fillcolor="#231F1F" filled="t" path="m14148,10071l14143,10046,14144,10034,14154,10014,14160,10046,14161,10058,14172,10077,14191,10085,14199,10083,14214,10070,14220,10046,14220,10040,14212,10019,14191,10010,14182,10012,14165,10026,14170,10001,14191,9996,14201,9997,14220,10005,14233,10022,14237,10046,14235,10060,14226,10081,14209,10093,14189,10097,14180,10096,14161,10088,14148,10071xe" stroked="f" style="position:absolute;left:14143;top:10001;width:27;height:50">
              <v:path arrowok="t"/>
              <v:fill/>
            </v:shape>
            <v:shape coordorigin="14258,9996" coordsize="50,98" fillcolor="#231F1F" filled="t" path="m14278,10094l14261,10094,14261,10008,14258,9998,14275,9998,14275,10018,14280,10003,14292,9996,14309,9996,14309,10013,14290,10013,14280,10022,14278,10034,14278,10094xe" stroked="f" style="position:absolute;left:14258;top:9996;width:50;height:98">
              <v:path arrowok="t"/>
              <v:fill/>
            </v:shape>
            <v:shape coordorigin="14316,9996" coordsize="71,101" fillcolor="#231F1F" filled="t" path="m14386,10037l14386,10027,14381,10008,14362,10008,14362,9996,14363,9996,14387,10005,14386,10037xe" stroked="f" style="position:absolute;left:14316;top:9996;width:71;height:101">
              <v:path arrowok="t"/>
              <v:fill/>
            </v:shape>
            <v:shape coordorigin="14316,9996" coordsize="71,101" fillcolor="#231F1F" filled="t" path="m14402,10049l14333,10049,14334,10059,14346,10077,14366,10082,14378,10082,14388,10080,14393,10078,14398,10092,14390,10094,14381,10097,14364,10097,14354,10096,14334,10088,14321,10072,14316,10049,14317,10037,14325,10016,14340,10001,14362,9996,14362,10008,14361,10008,14341,10018,14333,10037,14386,10037,14387,10005,14399,10023,14402,10042,14402,10049xe" stroked="f" style="position:absolute;left:14316;top:9996;width:71;height:101">
              <v:path arrowok="t"/>
              <v:fill/>
            </v:shape>
            <v:shape coordorigin="10462,10277" coordsize="77,101" fillcolor="#231F1F" filled="t" path="m10479,10367l10466,10350,10462,10327,10463,10314,10472,10295,10489,10282,10512,10277,10524,10277,10534,10279,10538,10282,10534,10294,10529,10291,10522,10289,10512,10289,10499,10291,10484,10305,10478,10327,10480,10339,10492,10357,10512,10363,10522,10363,10529,10361,10534,10358,10538,10370,10534,10373,10522,10378,10510,10378,10498,10376,10479,10367xe" stroked="f" style="position:absolute;left:10462;top:10277;width:77;height:101">
              <v:path arrowok="t"/>
              <v:fill/>
            </v:shape>
            <v:shape coordorigin="10550,10277" coordsize="94,101" fillcolor="#231F1F" filled="t" path="m10567,10327l10568,10335,10577,10356,10596,10363,10604,10362,10620,10350,10627,10327,10626,10319,10617,10298,10598,10289,10587,10291,10572,10305,10567,10327,10577,10281,10598,10277,10606,10277,10626,10285,10639,10302,10644,10325,10642,10341,10632,10361,10616,10374,10596,10378,10587,10377,10568,10368,10567,10327xe" stroked="f" style="position:absolute;left:10550;top:10277;width:94;height:101">
              <v:path arrowok="t"/>
              <v:fill/>
            </v:shape>
            <v:shape coordorigin="10550,10277" coordsize="94,101" fillcolor="#231F1F" filled="t" path="m10561,10294l10577,10281,10567,10327,10568,10368,10555,10351,10550,10327,10552,10315,10561,10294xe" stroked="f" style="position:absolute;left:10550;top:10277;width:94;height:101">
              <v:path arrowok="t"/>
              <v:fill/>
            </v:shape>
            <v:shape coordorigin="10666,10277" coordsize="84,98" fillcolor="#231F1F" filled="t" path="m10690,10298l10685,10308,10685,10375,10666,10375,10666,10279,10682,10279,10682,10294,10687,10284,10699,10277,10716,10277,10726,10278,10742,10290,10750,10318,10750,10375,10730,10375,10730,10303,10726,10291,10697,10291,10690,10298xe" stroked="f" style="position:absolute;left:10666;top:10277;width:84;height:98">
              <v:path arrowok="t"/>
              <v:fill/>
            </v:shape>
            <v:shape coordorigin="10766,10255" coordsize="58,122" fillcolor="#231F1F" filled="t" path="m10781,10356l10781,10291,10766,10291,10766,10279,10781,10279,10781,10260,10798,10255,10798,10279,10824,10279,10824,10291,10798,10291,10798,10356,10802,10363,10817,10363,10822,10361,10822,10375,10819,10375,10814,10378,10798,10378,10793,10375,10788,10370,10783,10363,10781,10356xe" stroked="f" style="position:absolute;left:10766;top:10255;width:58;height:122">
              <v:path arrowok="t"/>
              <v:fill/>
            </v:shape>
            <v:shape coordorigin="10836,10277" coordsize="84,101" fillcolor="#231F1F" filled="t" path="m10884,10363l10898,10363,10906,10361,10913,10358,10915,10370,10908,10373,10898,10378,10882,10378,10872,10377,10852,10368,10840,10350,10836,10327,10837,10317,10844,10296,10859,10282,10882,10277,10862,10289,10853,10306,10853,10318,10903,10318,10905,10284,10917,10302,10920,10322,10920,10330,10853,10330,10853,10338,10864,10357,10884,10363xe" stroked="f" style="position:absolute;left:10836;top:10277;width:84;height:101">
              <v:path arrowok="t"/>
              <v:fill/>
            </v:shape>
            <v:shape coordorigin="10836,10277" coordsize="84,101" fillcolor="#231F1F" filled="t" path="m10903,10318l10903,10306,10898,10289,10862,10289,10882,10277,10905,10284,10903,10318xe" stroked="f" style="position:absolute;left:10836;top:10277;width:84;height:101">
              <v:path arrowok="t"/>
              <v:fill/>
            </v:shape>
            <v:shape coordorigin="10942,10277" coordsize="84,98" fillcolor="#231F1F" filled="t" path="m10963,10298l10961,10308,10961,10375,10942,10375,10942,10279,10956,10279,10958,10294,10963,10284,10975,10277,10990,10277,11002,10279,11018,10290,11026,10318,11026,10375,11006,10375,11006,10303,11002,10291,10973,10291,10963,10298xe" stroked="f" style="position:absolute;left:10942;top:10277;width:84;height:98">
              <v:path arrowok="t"/>
              <v:fill/>
            </v:shape>
            <v:shape coordorigin="11042,10255" coordsize="58,122" fillcolor="#231F1F" filled="t" path="m11057,10356l11057,10291,11042,10291,11042,10279,11057,10279,11057,10260,11074,10255,11074,10279,11100,10279,11100,10291,11074,10291,11074,10356,11078,10363,11093,10363,11098,10361,11098,10375,11095,10375,11090,10378,11074,10378,11069,10375,11064,10370,11059,10363,11057,10356xe" stroked="f" style="position:absolute;left:11042;top:10255;width:58;height:122">
              <v:path arrowok="t"/>
              <v:fill/>
            </v:shape>
            <v:shape coordorigin="11160,10241" coordsize="22,134" fillcolor="#231F1F" filled="t" path="m11165,10241l11177,10241,11182,10246,11182,10258,11177,10262,11162,10262,11160,10258,11160,10246,11165,10241xe" stroked="f" style="position:absolute;left:11160;top:10241;width:22;height:134">
              <v:path arrowok="t"/>
              <v:fill/>
            </v:shape>
            <v:shape coordorigin="11160,10241" coordsize="22,134" fillcolor="#231F1F" filled="t" path="m11162,10375l11162,10279,11179,10279,11179,10375,11162,10375xe" stroked="f" style="position:absolute;left:11160;top:10241;width:22;height:134">
              <v:path arrowok="t"/>
              <v:fill/>
            </v:shape>
            <v:shape coordorigin="11208,10277" coordsize="84,98" fillcolor="#231F1F" filled="t" path="m11230,10298l11227,10308,11225,10313,11225,10375,11208,10375,11208,10279,11222,10279,11225,10294,11230,10284,11242,10277,11256,10277,11268,10279,11285,10290,11292,10318,11292,10375,11273,10375,11273,10303,11268,10291,11239,10291,11230,10298xe" stroked="f" style="position:absolute;left:11208;top:10277;width:84;height:98">
              <v:path arrowok="t"/>
              <v:fill/>
            </v:shape>
            <v:shape coordorigin="11352,10255" coordsize="58,122" fillcolor="#231F1F" filled="t" path="m11383,10378l11376,10375,11374,10370,11369,10363,11366,10356,11366,10291,11352,10291,11352,10279,11366,10279,11366,10260,11383,10255,11383,10279,11410,10279,11410,10291,11383,10291,11383,10356,11386,10363,11400,10363,11405,10361,11407,10361,11407,10375,11405,10375,11398,10378,11383,10378xe" stroked="f" style="position:absolute;left:11352;top:10255;width:58;height:122">
              <v:path arrowok="t"/>
              <v:fill/>
            </v:shape>
            <v:shape coordorigin="11429,10234" coordsize="82,142" fillcolor="#231F1F" filled="t" path="m11446,10375l11429,10375,11429,10234,11446,10234,11446,10294,11448,10289,11453,10284,11460,10282,11465,10277,11477,10277,11487,10278,11503,10290,11510,10318,11510,10375,11494,10375,11494,10303,11486,10291,11460,10291,11450,10298,11448,10308,11446,10313,11446,10375xe" stroked="f" style="position:absolute;left:11429;top:10234;width:82;height:142">
              <v:path arrowok="t"/>
              <v:fill/>
            </v:shape>
            <v:shape coordorigin="11537,10241" coordsize="22,134" fillcolor="#231F1F" filled="t" path="m11558,10250l11558,10258,11556,10262,11542,10262,11537,10258,11537,10246,11542,10241,11554,10241,11558,10246,11558,10250xe" stroked="f" style="position:absolute;left:11537;top:10241;width:22;height:134">
              <v:path arrowok="t"/>
              <v:fill/>
            </v:shape>
            <v:shape coordorigin="11537,10241" coordsize="22,134" fillcolor="#231F1F" filled="t" path="m11539,10375l11539,10279,11556,10279,11556,10375,11539,10375xe" stroked="f" style="position:absolute;left:11537;top:10241;width:22;height:134">
              <v:path arrowok="t"/>
              <v:fill/>
            </v:shape>
            <v:shape coordorigin="11580,10277" coordsize="62,101" fillcolor="#231F1F" filled="t" path="m11599,10363l11621,10363,11626,10358,11626,10342,11621,10337,11609,10332,11590,10325,11582,10315,11583,10300,11592,10284,11616,10277,11626,10277,11635,10279,11640,10282,11635,10294,11630,10291,11623,10289,11604,10289,11599,10296,11599,10310,11604,10313,11618,10318,11635,10325,11642,10334,11642,10349,11642,10355,11631,10371,11606,10378,11597,10378,11587,10375,11580,10370,11585,10356,11590,10361,11599,10363xe" stroked="f" style="position:absolute;left:11580;top:10277;width:62;height:101">
              <v:path arrowok="t"/>
              <v:fill/>
            </v:shape>
            <v:shape coordorigin="11707,10279" coordsize="82,98" fillcolor="#231F1F" filled="t" path="m11746,10363l11758,10363,11767,10354,11770,10346,11772,10342,11772,10279,11789,10279,11789,10375,11774,10375,11774,10358,11772,10358,11770,10368,11758,10378,11741,10378,11729,10375,11714,10362,11707,10334,11707,10279,11724,10279,11724,10349,11731,10363,11746,10363xe" stroked="f" style="position:absolute;left:11707;top:10279;width:82;height:98">
              <v:path arrowok="t"/>
              <v:fill/>
            </v:shape>
            <v:shape coordorigin="11818,10277" coordsize="84,98" fillcolor="#231F1F" filled="t" path="m11839,10298l11837,10308,11837,10375,11818,10375,11818,10279,11832,10279,11834,10294,11839,10284,11851,10277,11866,10277,11878,10279,11894,10290,11902,10318,11902,10375,11882,10375,11882,10303,11878,10291,11849,10291,11839,10298xe" stroked="f" style="position:absolute;left:11818;top:10277;width:84;height:98">
              <v:path arrowok="t"/>
              <v:fill/>
            </v:shape>
            <v:shape coordorigin="11928,10241" coordsize="22,134" fillcolor="#231F1F" filled="t" path="m11933,10241l11945,10241,11950,10246,11950,10258,11945,10262,11930,10262,11928,10258,11928,10246,11933,10241xe" stroked="f" style="position:absolute;left:11928;top:10241;width:22;height:134">
              <v:path arrowok="t"/>
              <v:fill/>
            </v:shape>
            <v:shape coordorigin="11928,10241" coordsize="22,134" fillcolor="#231F1F" filled="t" path="m11930,10375l11930,10279,11947,10279,11947,10375,11930,10375xe" stroked="f" style="position:absolute;left:11928;top:10241;width:22;height:134">
              <v:path arrowok="t"/>
              <v:fill/>
            </v:shape>
            <v:shape coordorigin="11966,10255" coordsize="58,122" fillcolor="#231F1F" filled="t" path="m11981,10356l11981,10291,11966,10291,11966,10279,11981,10279,11981,10260,11998,10255,11998,10279,12024,10279,12024,10291,11998,10291,11998,10356,12000,10363,12017,10363,12022,10361,12022,10375,12019,10375,12012,10378,11998,10378,11990,10375,11988,10370,11983,10363,11981,10356xe" stroked="f" style="position:absolute;left:11966;top:10255;width:58;height:122">
              <v:path arrowok="t"/>
              <v:fill/>
            </v:shape>
            <v:shape coordorigin="12038,10282" coordsize="24,96" fillcolor="#231F1F" filled="t" path="m12062,10294l12062,10301,12058,10306,12043,10306,12038,10301,12038,10286,12043,10282,12058,10282,12062,10286,12062,10294xe" stroked="f" style="position:absolute;left:12038;top:10282;width:24;height:96">
              <v:path arrowok="t"/>
              <v:fill/>
            </v:shape>
            <v:shape coordorigin="12038,10282" coordsize="24,96" fillcolor="#231F1F" filled="t" path="m12062,10366l12062,10373,12058,10378,12043,10378,12038,10373,12038,10358,12043,10351,12058,10351,12062,10358,12062,10366xe" stroked="f" style="position:absolute;left:12038;top:10282;width:24;height:96">
              <v:path arrowok="t"/>
              <v:fill/>
            </v:shape>
            <v:shape coordorigin="10469,10579" coordsize="74,134" fillcolor="#231F1F" filled="t" path="m10469,10714l10469,10579,10486,10579,10486,10699,10543,10699,10543,10714,10469,10714xe" stroked="f" style="position:absolute;left:10469;top:10579;width:74;height:134">
              <v:path arrowok="t"/>
              <v:fill/>
            </v:shape>
            <v:shape coordorigin="10553,10615" coordsize="71,101" fillcolor="#231F1F" filled="t" path="m10598,10615l10600,10615,10624,10624,10622,10656,10622,10646,10618,10627,10598,10615xe" stroked="f" style="position:absolute;left:10553;top:10615;width:71;height:101">
              <v:path arrowok="t"/>
              <v:fill/>
            </v:shape>
            <v:shape coordorigin="10553,10615" coordsize="71,101" fillcolor="#231F1F" filled="t" path="m10603,10704l10615,10704,10622,10702,10630,10697,10632,10711,10627,10714,10615,10716,10601,10716,10591,10715,10571,10707,10558,10691,10553,10668,10554,10656,10562,10635,10577,10621,10598,10615,10618,10627,10579,10627,10572,10644,10570,10656,10622,10656,10624,10624,10636,10642,10639,10661,10639,10666,10637,10670,10570,10670,10571,10680,10583,10698,10603,10704xe" stroked="f" style="position:absolute;left:10553;top:10615;width:71;height:101">
              <v:path arrowok="t"/>
              <v:fill/>
            </v:shape>
            <v:shape coordorigin="10654,10615" coordsize="62,101" fillcolor="#231F1F" filled="t" path="m10656,10640l10666,10623,10690,10615,10699,10615,10709,10618,10714,10622,10709,10634,10706,10632,10699,10630,10678,10630,10673,10634,10673,10649,10678,10654,10692,10658,10709,10666,10716,10673,10716,10687,10715,10694,10704,10710,10680,10716,10670,10716,10661,10714,10654,10709,10658,10697,10663,10699,10673,10704,10694,10704,10699,10697,10699,10680,10694,10675,10682,10670,10663,10666,10656,10656,10656,10644,10656,10640xe" stroked="f" style="position:absolute;left:10654;top:10615;width:62;height:101">
              <v:path arrowok="t"/>
              <v:fill/>
            </v:shape>
            <v:shape coordorigin="10733,10615" coordsize="62,101" fillcolor="#231F1F" filled="t" path="m10736,10640l10746,10623,10769,10615,10778,10615,10788,10618,10793,10622,10788,10634,10786,10632,10778,10630,10759,10630,10752,10634,10752,10649,10759,10654,10771,10658,10788,10666,10795,10673,10795,10687,10795,10694,10784,10710,10759,10716,10750,10716,10740,10714,10733,10709,10738,10697,10742,10699,10752,10704,10774,10704,10778,10697,10778,10680,10774,10675,10762,10670,10745,10666,10735,10656,10735,10644,10736,10640xe" stroked="f" style="position:absolute;left:10733;top:10615;width:62;height:101">
              <v:path arrowok="t"/>
              <v:fill/>
            </v:shape>
            <v:shape coordorigin="10812,10615" coordsize="94,101" fillcolor="#231F1F" filled="t" path="m10829,10666l10830,10677,10841,10697,10860,10704,10868,10703,10883,10689,10889,10666,10888,10659,10880,10639,10860,10630,10851,10631,10860,10615,10870,10616,10889,10625,10901,10642,10906,10666,10904,10679,10894,10700,10878,10712,10858,10716,10850,10716,10830,10708,10829,10666xe" stroked="f" style="position:absolute;left:10812;top:10615;width:94;height:101">
              <v:path arrowok="t"/>
              <v:fill/>
            </v:shape>
            <v:shape coordorigin="10812,10615" coordsize="94,101" fillcolor="#231F1F" filled="t" path="m10851,10631l10834,10645,10829,10666,10830,10708,10817,10691,10812,10668,10814,10653,10823,10632,10839,10620,10860,10615,10851,10631xe" stroked="f" style="position:absolute;left:10812;top:10615;width:94;height:101">
              <v:path arrowok="t"/>
              <v:fill/>
            </v:shape>
            <v:shape coordorigin="10927,10615" coordsize="84,98" fillcolor="#231F1F" filled="t" path="m10946,10649l10946,10714,10930,10714,10930,10625,10927,10618,10944,10618,10944,10634,10949,10625,10961,10615,10978,10615,10988,10617,11004,10629,11011,10656,11011,10714,10994,10714,10994,10644,10987,10630,10961,10630,10951,10639,10946,10649xe" stroked="f" style="position:absolute;left:10927;top:10615;width:84;height:98">
              <v:path arrowok="t"/>
              <v:fill/>
            </v:shape>
            <v:shape coordorigin="11088,10584" coordsize="43,130" fillcolor="#231F1F" filled="t" path="m11117,10584l11131,10584,11131,10714,11114,10714,11114,10601,11093,10613,11088,10601,11117,10584xe" stroked="f" style="position:absolute;left:11088;top:10584;width:43;height:130">
              <v:path arrowok="t"/>
              <v:fill/>
            </v:shape>
            <v:shape coordorigin="11227,10615" coordsize="91,139" fillcolor="#231F1F" filled="t" path="m11246,10654l11244,10658,11244,10678,11246,10682,11249,10694,11261,10704,11273,10704,11282,10703,11297,10689,11302,10666,11301,10658,11292,10638,11278,10615,11283,10616,11301,10623,11314,10640,11318,10666,11318,10675,11310,10698,11295,10711,11275,10716,11263,10716,11251,10711,11246,10702,11244,10702,11244,10754,11227,10754,11227,10618,11242,10618,11244,10634,11251,10622,11249,10639,11246,10651,11246,10654xe" stroked="f" style="position:absolute;left:11227;top:10615;width:91;height:139">
              <v:path arrowok="t"/>
              <v:fill/>
            </v:shape>
            <v:shape coordorigin="11227,10615" coordsize="91,139" fillcolor="#231F1F" filled="t" path="m11249,10639l11251,10622,11263,10615,11278,10615,11292,10638,11273,10630,11261,10630,11249,10639xe" stroked="f" style="position:absolute;left:11227;top:10615;width:91;height:139">
              <v:path arrowok="t"/>
              <v:fill/>
            </v:shape>
            <v:shape coordorigin="11333,10692" coordsize="24,24" fillcolor="#231F1F" filled="t" path="m11345,10716l11338,10716,11333,10711,11333,10697,11338,10692,11352,10692,11357,10697,11357,10711,11352,10716,11345,10716xe" stroked="f" style="position:absolute;left:11333;top:10692;width:24;height:24">
              <v:path arrowok="t"/>
              <v:fill/>
            </v:shape>
            <v:shape coordorigin="11426,10584" coordsize="43,130" fillcolor="#231F1F" filled="t" path="m11455,10584l11470,10584,11470,10714,11453,10714,11453,10601,11431,10613,11426,10601,11455,10584xe" stroked="f" style="position:absolute;left:11426;top:10584;width:43;height:130">
              <v:path arrowok="t"/>
              <v:fill/>
            </v:shape>
            <v:shape coordorigin="11518,10582" coordsize="82,134" fillcolor="#231F1F" filled="t" path="m11575,10632l11575,10606,11568,10596,11542,10596,11532,10601,11527,10606,11522,10594,11530,10586,11542,10582,11556,10582,11570,10583,11588,10595,11594,10613,11594,10627,11585,10639,11570,10644,11575,10646,11592,10658,11599,10678,11599,10679,11593,10698,11577,10711,11551,10716,11537,10716,11522,10711,11518,10709,11522,10694,11527,10697,11539,10702,11573,10702,11580,10690,11580,10678,11580,10674,11568,10656,11546,10651,11537,10651,11537,10639,11558,10639,11575,10632xe" stroked="f" style="position:absolute;left:11518;top:10582;width:82;height:134">
              <v:path arrowok="t"/>
              <v:fill/>
            </v:shape>
            <v:shape coordorigin="10469,10860" coordsize="74,134" fillcolor="#231F1F" filled="t" path="m10469,10994l10469,10860,10486,10860,10486,10980,10543,10980,10543,10994,10469,10994xe" stroked="f" style="position:absolute;left:10469;top:10860;width:74;height:134">
              <v:path arrowok="t"/>
              <v:fill/>
            </v:shape>
            <v:shape coordorigin="10553,10896" coordsize="86,101" fillcolor="#231F1F" filled="t" path="m10637,10949l10570,10949,10571,10959,10583,10977,10603,10982,10615,10982,10622,10980,10630,10978,10632,10990,10627,10992,10615,10997,10601,10997,10591,10996,10571,10988,10558,10972,10553,10949,10554,10936,10562,10915,10577,10901,10598,10896,10618,10908,10579,10908,10572,10925,10570,10937,10622,10937,10624,10904,10636,10922,10639,10942,10639,10944,10637,10949xe" stroked="f" style="position:absolute;left:10553;top:10896;width:86;height:101">
              <v:path arrowok="t"/>
              <v:fill/>
            </v:shape>
            <v:shape coordorigin="10553,10896" coordsize="86,101" fillcolor="#231F1F" filled="t" path="m10598,10896l10600,10896,10624,10904,10622,10937,10622,10925,10618,10908,10598,10896xe" stroked="f" style="position:absolute;left:10553;top:10896;width:86;height:101">
              <v:path arrowok="t"/>
              <v:fill/>
            </v:shape>
            <v:shape coordorigin="10654,10896" coordsize="62,101" fillcolor="#231F1F" filled="t" path="m10656,10920l10666,10903,10690,10896,10699,10896,10709,10898,10714,10901,10709,10915,10706,10913,10699,10908,10678,10908,10673,10915,10673,10930,10678,10934,10692,10939,10709,10944,10716,10954,10716,10968,10715,10974,10704,10991,10680,10997,10670,10997,10661,10994,10654,10990,10658,10978,10663,10980,10673,10982,10694,10982,10699,10978,10699,10961,10694,10956,10682,10951,10663,10944,10656,10934,10656,10925,10656,10920xe" stroked="f" style="position:absolute;left:10654;top:10896;width:62;height:101">
              <v:path arrowok="t"/>
              <v:fill/>
            </v:shape>
            <v:shape coordorigin="10733,10896" coordsize="62,101" fillcolor="#231F1F" filled="t" path="m10736,10920l10746,10903,10769,10896,10778,10896,10788,10898,10793,10901,10788,10915,10786,10913,10778,10908,10759,10908,10752,10915,10752,10930,10759,10934,10771,10939,10788,10944,10795,10954,10795,10968,10795,10974,10784,10991,10759,10997,10750,10997,10740,10994,10733,10990,10738,10978,10742,10980,10752,10982,10774,10982,10778,10978,10778,10961,10774,10956,10762,10951,10745,10944,10735,10934,10735,10925,10736,10920xe" stroked="f" style="position:absolute;left:10733;top:10896;width:62;height:101">
              <v:path arrowok="t"/>
              <v:fill/>
            </v:shape>
            <v:shape coordorigin="10812,10901" coordsize="94,100" fillcolor="#231F1F" filled="t" path="m10830,10988l10817,10971,10812,10946,10813,10934,10822,10914,10839,10901,10829,10946,10830,10956,10849,10996,10830,10988xe" stroked="f" style="position:absolute;left:10812;top:10901;width:94;height:100">
              <v:path arrowok="t"/>
              <v:fill/>
            </v:shape>
            <v:shape coordorigin="10812,10901" coordsize="94,100" fillcolor="#231F1F" filled="t" path="m10860,10982l10866,10982,10883,10970,10889,10946,10888,10938,10879,10917,10860,10908,10849,10910,10834,10924,10829,10946,10839,10901,10860,10896,10868,10896,10888,10904,10901,10921,10906,10944,10904,10960,10894,10981,10877,10993,10858,10997,10849,10996,10830,10956,10840,10975,10860,10982xe" stroked="f" style="position:absolute;left:10812;top:10901;width:94;height:100">
              <v:path arrowok="t"/>
              <v:fill/>
            </v:shape>
            <v:shape coordorigin="10927,10896" coordsize="84,98" fillcolor="#231F1F" filled="t" path="m10946,10927l10946,10994,10930,10994,10930,10906,10927,10898,10944,10898,10944,10913,10949,10906,10961,10896,10978,10896,10988,10898,11004,10909,11011,10937,11011,10994,10994,10994,10994,10922,10987,10910,10961,10910,10951,10918,10946,10927xe" stroked="f" style="position:absolute;left:10927;top:10896;width:84;height:98">
              <v:path arrowok="t"/>
              <v:fill/>
            </v:shape>
            <v:shape coordorigin="11076,10862" coordsize="84,132" fillcolor="#231F1F" filled="t" path="m11114,10948l11128,10931,11136,10917,11138,10903,11138,10889,11134,10877,11102,10877,11093,10884,11086,10889,11081,10877,11088,10867,11102,10862,11117,10862,11138,10867,11153,10881,11158,10901,11158,10904,11153,10920,11144,10936,11130,10952,11112,10970,11102,10980,11160,10980,11160,10994,11076,10994,11076,10985,11090,10970,11093,10968,11114,10948xe" stroked="f" style="position:absolute;left:11076;top:10862;width:84;height:132">
              <v:path arrowok="t"/>
              <v:fill/>
            </v:shape>
            <v:shape coordorigin="11227,10896" coordsize="91,139" fillcolor="#231F1F" filled="t" path="m11244,10939l11244,10958,11246,10963,11249,10975,11261,10982,11273,10982,11280,10982,11296,10970,11302,10946,11301,10939,11292,10919,11278,10896,11281,10896,11301,10903,11314,10920,11318,10944,11318,10956,11310,10979,11295,10992,11275,10997,11263,10997,11251,10992,11246,10982,11244,10982,11244,11035,11227,11035,11227,10898,11242,10898,11244,10915,11251,10903,11261,10910,11249,10918,11246,10932,11246,10934,11244,10939xe" stroked="f" style="position:absolute;left:11227;top:10896;width:91;height:139">
              <v:path arrowok="t"/>
              <v:fill/>
            </v:shape>
            <v:shape coordorigin="11227,10896" coordsize="91,139" fillcolor="#231F1F" filled="t" path="m11273,10910l11261,10910,11251,10903,11263,10896,11278,10896,11292,10919,11273,10910xe" stroked="f" style="position:absolute;left:11227;top:10896;width:91;height:139">
              <v:path arrowok="t"/>
              <v:fill/>
            </v:shape>
            <v:shape coordorigin="11333,10970" coordsize="24,26" fillcolor="#231F1F" filled="t" path="m11345,10997l11338,10997,11333,10992,11333,10978,11338,10970,11352,10970,11357,10978,11357,10992,11352,10997,11345,10997xe" stroked="f" style="position:absolute;left:11333;top:10970;width:24;height:26">
              <v:path arrowok="t"/>
              <v:fill/>
            </v:shape>
            <v:shape coordorigin="11414,10862" coordsize="82,134" fillcolor="#231F1F" filled="t" path="m11429,10882l11424,10886,11419,10872,11426,10867,11438,10862,11453,10862,11466,10864,11485,10875,11491,10894,11491,10908,11482,10918,11467,10925,11471,10926,11489,10937,11496,10958,11496,10960,11490,10978,11474,10991,11448,10997,11434,10997,11422,10992,11414,10987,11419,10975,11424,10978,11436,10982,11470,10982,11477,10968,11477,10958,11477,10955,11465,10937,11443,10932,11434,10932,11434,10918,11458,10918,11472,10913,11472,10886,11467,10877,11441,10877,11429,10882xe" stroked="f" style="position:absolute;left:11414;top:10862;width:82;height:134">
              <v:path arrowok="t"/>
              <v:fill/>
            </v:shape>
            <v:shape coordorigin="11530,10865" coordsize="43,130" fillcolor="#231F1F" filled="t" path="m11558,10865l11573,10865,11573,10994,11556,10994,11556,10882,11532,10894,11530,10879,11558,10865xe" stroked="f" style="position:absolute;left:11530;top:10865;width:43;height:130">
              <v:path arrowok="t"/>
              <v:fill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pict>
          <v:group coordorigin="72,0" coordsize="15697,12240" style="position:absolute;margin-left:3.585pt;margin-top:0pt;width:784.83pt;height:612pt;mso-position-horizontal-relative:page;mso-position-vertical-relative:page;z-index:-8421">
            <v:shape coordorigin="79,0" coordsize="0,12240" filled="f" path="m79,12240l79,0e" strokecolor="#2B9775" stroked="t" strokeweight="0.1pt" style="position:absolute;left:79;top:0;width:0;height:12240">
              <v:path arrowok="t"/>
            </v:shape>
            <v:shape coordorigin="79,0" coordsize="15682,12240" fillcolor="#2B9775" filled="t" path="m15761,0l15761,12240,79,12240,79,0,15761,0xe" stroked="f" style="position:absolute;left:79;top:0;width:15682;height:12240">
              <v:path arrowok="t"/>
              <v:fill/>
            </v:shape>
            <v:shape style="position:absolute;left:1145;top:11989;width:6416;height:172" type="#_x0000_t75">
              <v:imagedata o:title="" r:id="rId121"/>
            </v:shape>
            <v:shape coordorigin="1178,0" coordsize="161,170" fillcolor="#FFFFFF" filled="t" path="m1229,0l1229,84,1231,104,1240,123,1258,130,1273,126,1285,111,1289,84,1289,0,1339,0,1339,82,1337,109,1330,131,1318,148,1302,160,1282,168,1258,170,1234,168,1214,161,1199,149,1187,132,1181,109,1178,82,1178,0,1229,0xe" stroked="f" style="position:absolute;left:1178;top:0;width:161;height:170">
              <v:path arrowok="t"/>
              <v:fill/>
            </v:shape>
            <v:shape coordorigin="1373,0" coordsize="163,166" fillcolor="#FFFFFF" filled="t" path="m1444,92l1435,73,1427,54,1418,36,1418,39,1419,58,1420,77,1420,98,1421,120,1421,166,1373,166,1373,0,1444,0,1464,36,1469,45,1477,63,1486,82,1493,101,1491,83,1491,63,1490,43,1490,0,1536,0,1536,166,1483,166,1450,103,1444,92xe" stroked="f" style="position:absolute;left:1373;top:0;width:163;height:166">
              <v:path arrowok="t"/>
              <v:fill/>
            </v:shape>
            <v:shape coordorigin="1597,0" coordsize="0,166" filled="f" path="m1597,166l1597,0e" strokecolor="#FFFFFF" stroked="t" strokeweight="2.62pt" style="position:absolute;left:1597;top:0;width:0;height:166">
              <v:path arrowok="t"/>
            </v:shape>
            <v:shape coordorigin="1644,0" coordsize="149,166" fillcolor="#FFFFFF" filled="t" path="m1745,19l1745,166,1694,166,1694,19,1644,19,1644,0,1793,0,1793,19,1745,19xe" stroked="f" style="position:absolute;left:1644;top:0;width:149;height:166">
              <v:path arrowok="t"/>
              <v:fill/>
            </v:shape>
            <v:shape coordorigin="1877,0" coordsize="94,166" fillcolor="#FFFFFF" filled="t" path="m1970,0l1970,166,1920,166,1920,29,1884,46,1877,7,1896,0,1970,0xe" stroked="f" style="position:absolute;left:1877;top:0;width:94;height:166">
              <v:path arrowok="t"/>
              <v:fill/>
            </v:shape>
            <v:shape coordorigin="2165,0" coordsize="149,170" fillcolor="#FFFFFF" filled="t" path="m2293,168l2310,163,2314,161,2306,122,2299,125,2285,127,2273,127,2249,123,2232,111,2221,93,2218,72,2222,47,2235,29,2253,20,2273,17,2287,17,2299,19,2306,24,2314,0,2200,0,2189,8,2177,25,2168,46,2165,71,2165,74,2167,95,2173,115,2183,133,2197,148,2215,160,2239,168,2267,170,2268,170,2293,168xe" stroked="f" style="position:absolute;left:2165;top:0;width:149;height:170">
              <v:path arrowok="t"/>
              <v:fill/>
            </v:shape>
            <v:shape coordorigin="2328,26" coordsize="134,144" fillcolor="#FFFFFF" filled="t" path="m2328,98l2330,79,2338,59,2351,43,2371,31,2398,26,2381,58,2376,72,2374,82,2414,82,2417,29,2438,38,2452,53,2460,73,2462,96,2462,103,2460,113,2460,115,2374,115,2376,127,2393,132,2436,132,2448,127,2455,161,2442,165,2422,169,2402,170,2398,170,2373,166,2354,156,2340,141,2331,122,2328,98xe" stroked="f" style="position:absolute;left:2328;top:26;width:134;height:144">
              <v:path arrowok="t"/>
              <v:fill/>
            </v:shape>
            <v:shape coordorigin="2328,26" coordsize="134,144" fillcolor="#FFFFFF" filled="t" path="m2414,82l2414,74,2412,58,2381,58,2398,26,2417,29,2414,82xe" stroked="f" style="position:absolute;left:2328;top:26;width:134;height:144">
              <v:path arrowok="t"/>
              <v:fill/>
            </v:shape>
            <v:shape coordorigin="2509,0" coordsize="0,166" filled="f" path="m2509,166l2509,0e" strokecolor="#FFFFFF" stroked="t" strokeweight="2.62pt" style="position:absolute;left:2509;top:0;width:0;height:166">
              <v:path arrowok="t"/>
            </v:shape>
            <v:shape coordorigin="2592,0" coordsize="0,166" filled="f" path="m2592,166l2592,0e" strokecolor="#FFFFFF" stroked="t" strokeweight="2.74pt" style="position:absolute;left:2592;top:0;width:0;height:166">
              <v:path arrowok="t"/>
            </v:shape>
            <v:shape coordorigin="2640,26" coordsize="113,144" fillcolor="#FFFFFF" filled="t" path="m2693,62l2693,72,2698,74,2714,82,2733,89,2747,104,2753,122,2753,123,2749,141,2736,157,2716,167,2688,170,2677,170,2657,166,2640,158,2650,125,2657,130,2676,134,2700,134,2702,132,2702,122,2700,120,2686,115,2662,104,2649,89,2645,72,2648,57,2659,41,2679,30,2705,26,2707,26,2729,28,2746,34,2738,67,2731,65,2717,60,2698,60,2693,62xe" stroked="f" style="position:absolute;left:2640;top:26;width:113;height:144">
              <v:path arrowok="t"/>
              <v:fill/>
            </v:shape>
            <v:shape coordorigin="1178,293" coordsize="533,394" fillcolor="#FFFFFF" filled="t" path="m1661,350l1661,629,1711,629,1711,686,1536,686,1536,629,1582,629,1582,350,1579,350,1481,686,1397,686,1298,350,1296,350,1296,629,1342,629,1342,686,1178,686,1178,629,1226,629,1226,350,1178,350,1178,293,1361,293,1445,586,1526,293,1711,293,1711,350,1661,350xe" stroked="f" style="position:absolute;left:1178;top:293;width:533;height:394">
              <v:path arrowok="t"/>
              <v:fill/>
            </v:shape>
            <v:shape coordorigin="1750,396" coordsize="293,298" fillcolor="#FFFFFF" filled="t" path="m1826,490l1750,490,1750,482,1756,457,1766,438,1781,423,1798,412,1818,404,1840,399,1863,397,1886,396,1906,397,1932,400,1954,407,1971,417,1985,431,1995,448,2001,468,2005,493,2006,521,2006,631,2042,631,2042,686,1934,686,1934,646,1932,646,1928,651,1914,668,1899,681,1881,688,1861,692,1838,694,1824,693,1817,602,1821,623,1836,636,1860,641,1876,639,1896,632,1912,619,1924,602,1930,581,1932,557,1894,557,1881,557,1856,560,1857,510,1880,509,1903,509,1932,509,1932,487,1931,477,1921,458,1903,447,1879,444,1867,445,1846,452,1832,467,1826,490xe" stroked="f" style="position:absolute;left:1750;top:396;width:293;height:298">
              <v:path arrowok="t"/>
              <v:fill/>
            </v:shape>
            <v:shape coordorigin="1740,510" coordsize="117,183" fillcolor="#FFFFFF" filled="t" path="m1801,688l1781,680,1764,667,1751,651,1743,630,1740,605,1741,592,1746,568,1757,549,1772,534,1790,524,1811,517,1834,512,1857,510,1856,560,1836,567,1822,581,1817,602,1824,693,1801,688xe" stroked="f" style="position:absolute;left:1740;top:510;width:117;height:183">
              <v:path arrowok="t"/>
              <v:fill/>
            </v:shape>
            <v:shape coordorigin="2059,286" coordsize="338,401" fillcolor="#FFFFFF" filled="t" path="m2222,458l2222,406,2381,406,2381,458,2352,458,2285,509,2364,631,2398,631,2398,686,2244,686,2244,631,2278,631,2227,554,2177,595,2177,631,2210,631,2210,686,2059,686,2059,631,2098,631,2098,338,2059,338,2059,286,2177,286,2177,526,2261,461,2261,458,2222,458xe" stroked="f" style="position:absolute;left:2059;top:286;width:338;height:401">
              <v:path arrowok="t"/>
              <v:fill/>
            </v:shape>
            <v:shape coordorigin="2424,406" coordsize="158,281" fillcolor="#FFFFFF" filled="t" path="m2582,631l2582,686,2424,686,2424,631,2462,631,2462,458,2424,458,2424,406,2542,406,2542,631,2582,631xe" stroked="f" style="position:absolute;left:2424;top:406;width:158;height:281">
              <v:path arrowok="t"/>
              <v:fill/>
            </v:shape>
            <v:shape coordorigin="2460,325" coordsize="82,0" filled="f" path="m2460,325l2542,325e" strokecolor="#FFFFFF" stroked="t" strokeweight="4.06pt" style="position:absolute;left:2460;top:325;width:82;height:0">
              <v:path arrowok="t"/>
            </v:shape>
            <v:shape coordorigin="2621,396" coordsize="348,290" fillcolor="#FFFFFF" filled="t" path="m2741,631l2777,631,2777,686,2621,686,2621,631,2659,631,2659,458,2621,458,2621,406,2734,406,2734,454,2740,443,2754,426,2770,414,2788,404,2808,398,2830,396,2843,396,2868,401,2888,409,2904,421,2916,437,2924,457,2929,480,2930,506,2930,631,2969,631,2969,686,2813,686,2813,631,2849,631,2849,511,2847,494,2838,474,2823,459,2801,454,2780,457,2762,469,2750,487,2743,508,2741,530,2741,631xe" stroked="f" style="position:absolute;left:2621;top:396;width:348;height:290">
              <v:path arrowok="t"/>
              <v:fill/>
            </v:shape>
            <v:shape coordorigin="3002,398" coordsize="334,398" fillcolor="#FFFFFF" filled="t" path="m3130,620l3154,624,3166,623,3187,616,3204,604,3215,586,3221,564,3223,540,3223,531,3219,508,3211,487,3198,471,3180,460,3156,456,3141,457,3120,465,3104,479,3094,498,3088,519,3086,542,3087,549,3097,679,3076,672,3057,661,3041,647,3027,631,3017,612,3009,591,3004,568,3002,545,3003,526,3006,502,3012,480,3020,461,3032,443,3046,428,3063,415,3083,406,3106,400,3132,398,3137,399,3161,402,3181,409,3197,420,3211,433,3223,449,3226,449,3226,406,3336,406,3336,458,3298,458,3298,662,3296,683,3293,704,3286,723,3277,740,3265,756,3249,770,3230,781,3207,790,3180,795,3149,797,3146,797,3117,795,3092,791,3070,784,3052,775,3038,762,3027,746,3020,726,3017,703,3103,703,3106,720,3113,730,3122,737,3132,742,3156,742,3171,740,3190,730,3205,714,3215,694,3218,672,3218,641,3215,644,3201,658,3186,669,3169,676,3148,680,3122,682,3120,682,3112,609,3130,620xe" stroked="f" style="position:absolute;left:3002;top:398;width:334;height:398">
              <v:path arrowok="t"/>
              <v:fill/>
            </v:shape>
            <v:shape coordorigin="3087,549" coordsize="33,132" fillcolor="#FFFFFF" filled="t" path="m3087,549l3090,573,3099,593,3112,609,3120,682,3097,679,3087,549xe" stroked="f" style="position:absolute;left:3087;top:549;width:33;height:132">
              <v:path arrowok="t"/>
              <v:fill/>
            </v:shape>
            <v:shape coordorigin="3528,286" coordsize="377,408" fillcolor="#FFFFFF" filled="t" path="m3647,680l3626,671,3608,660,3591,647,3576,633,3563,617,3552,599,3544,580,3537,560,3532,538,3529,516,3528,492,3529,468,3532,444,3536,421,3543,400,3551,380,3562,361,3574,344,3589,329,3605,317,3623,306,3643,297,3665,291,3689,287,3715,286,3720,286,3742,287,3763,291,3782,298,3799,307,3814,321,3828,338,3830,338,3830,293,3905,293,3905,439,3830,439,3827,416,3820,394,3809,377,3794,362,3776,352,3754,345,3730,343,3714,344,3691,350,3672,359,3656,373,3643,389,3633,408,3626,429,3621,452,3618,475,3617,499,3617,504,3619,528,3623,551,3630,572,3640,591,3653,607,3669,620,3689,630,3711,636,3737,638,3743,638,3765,634,3784,625,3800,612,3813,594,3822,573,3826,550,3905,550,3902,581,3895,605,3885,626,3872,643,3856,658,3838,669,3818,679,3798,685,3777,690,3755,693,3734,694,3722,693,3695,691,3670,687,3647,680xe" stroked="f" style="position:absolute;left:3528;top:286;width:377;height:408">
              <v:path arrowok="t"/>
              <v:fill/>
            </v:shape>
            <v:shape coordorigin="3943,402" coordsize="104,126" fillcolor="#FFFFFF" filled="t" path="m4029,522l4026,409,4047,402,4034,500,4029,522xe" stroked="f" style="position:absolute;left:3943;top:402;width:104;height:126">
              <v:path arrowok="t"/>
              <v:fill/>
            </v:shape>
            <v:shape coordorigin="3943,402" coordsize="104,126" fillcolor="#FFFFFF" filled="t" path="m4153,405l4173,414,4190,425,4206,439,4219,456,4229,474,4237,496,4242,519,4243,545,4243,558,4240,583,4233,605,4224,625,4212,643,4198,658,4181,671,4163,681,4142,688,4119,692,4094,694,4079,693,4056,690,4034,684,4014,675,3997,664,3981,650,3968,633,3957,615,3950,594,3945,570,3943,545,3944,529,3947,505,3954,483,3963,463,3976,446,3990,431,4007,419,4026,409,4029,522,4027,545,4028,563,4032,586,4041,606,4053,623,4071,634,4094,638,4113,636,4132,626,4146,611,4155,591,4160,568,4162,545,4161,529,4157,507,4149,486,4136,469,4118,458,4094,454,4078,455,4058,465,4044,480,4034,500,4047,402,4070,397,4094,396,4107,396,4131,399,4153,405xe" stroked="f" style="position:absolute;left:3943;top:402;width:104;height:126">
              <v:path arrowok="t"/>
              <v:fill/>
            </v:shape>
            <v:shape coordorigin="4279,396" coordsize="348,290" fillcolor="#FFFFFF" filled="t" path="m4397,631l4433,631,4433,686,4279,686,4279,631,4318,631,4318,458,4279,458,4279,406,4390,406,4390,454,4392,454,4399,443,4412,426,4428,414,4447,404,4467,398,4488,396,4502,396,4527,401,4547,409,4563,421,4575,437,4583,457,4587,480,4589,506,4589,631,4627,631,4627,686,4471,686,4471,631,4507,631,4507,511,4505,494,4496,474,4481,459,4459,454,4437,458,4419,470,4407,487,4399,508,4397,530,4397,631xe" stroked="f" style="position:absolute;left:4279;top:396;width:348;height:290">
              <v:path arrowok="t"/>
              <v:fill/>
            </v:shape>
            <v:shape coordorigin="4670,396" coordsize="348,290" fillcolor="#FFFFFF" filled="t" path="m4790,631l4826,631,4826,686,4670,686,4670,631,4711,631,4711,458,4670,458,4670,406,4783,406,4783,454,4790,443,4803,426,4820,414,4838,404,4858,398,4879,396,4893,396,4918,401,4938,409,4954,421,4966,437,4974,457,4979,480,4980,506,4980,631,5018,631,5018,686,4865,686,4865,631,4901,631,4901,511,4898,493,4889,473,4873,459,4850,454,4830,457,4812,469,4800,487,4793,508,4790,530,4790,631xe" stroked="f" style="position:absolute;left:4670;top:396;width:348;height:290">
              <v:path arrowok="t"/>
              <v:fill/>
            </v:shape>
            <v:shape coordorigin="5059,396" coordsize="189,298" fillcolor="#FFFFFF" filled="t" path="m5230,455l5206,451,5191,453,5170,461,5183,398,5208,396,5225,397,5247,401,5248,465,5230,455xe" stroked="f" style="position:absolute;left:5059;top:396;width:189;height:298">
              <v:path arrowok="t"/>
              <v:fill/>
            </v:shape>
            <v:shape coordorigin="5059,396" coordsize="189,298" fillcolor="#FFFFFF" filled="t" path="m5170,461l5155,475,5146,495,5143,518,5268,518,5267,504,5260,482,5248,465,5247,401,5268,407,5287,417,5304,430,5318,445,5330,462,5339,482,5345,504,5347,531,5347,550,5347,569,5143,569,5146,593,5155,613,5170,628,5189,637,5213,641,5223,640,5244,634,5259,621,5268,600,5345,600,5336,627,5325,645,5311,661,5295,673,5276,682,5256,689,5234,692,5210,694,5192,693,5167,689,5145,683,5125,674,5108,662,5093,648,5081,631,5072,612,5065,591,5061,568,5059,542,5060,531,5063,508,5069,486,5078,466,5089,448,5104,433,5120,420,5139,410,5160,402,5183,398,5170,461xe" stroked="f" style="position:absolute;left:5059;top:396;width:189;height:298">
              <v:path arrowok="t"/>
              <v:fill/>
            </v:shape>
            <v:shape coordorigin="5378,396" coordsize="271,298" fillcolor="#FFFFFF" filled="t" path="m5378,552l5380,523,5383,499,5389,477,5398,457,5409,440,5423,425,5439,412,5459,403,5482,398,5508,396,5513,396,5534,400,5554,408,5570,420,5582,437,5585,437,5585,406,5645,406,5645,514,5582,514,5581,504,5577,483,5568,468,5564,463,5547,454,5525,451,5509,453,5490,462,5477,477,5468,498,5464,521,5462,545,5463,560,5466,584,5473,605,5484,622,5501,634,5525,638,5539,637,5558,627,5572,611,5578,588,5650,588,5645,617,5636,637,5624,655,5608,669,5590,680,5570,687,5548,692,5525,694,5519,694,5489,691,5464,684,5442,673,5424,660,5409,645,5397,627,5389,609,5383,590,5379,571,5378,552xe" stroked="f" style="position:absolute;left:5378;top:396;width:271;height:298">
              <v:path arrowok="t"/>
              <v:fill/>
            </v:shape>
            <v:shape coordorigin="5659,322" coordsize="221,372" fillcolor="#FFFFFF" filled="t" path="m5880,595l5880,617,5876,640,5868,659,5856,674,5840,685,5818,691,5791,694,5769,691,5747,683,5729,670,5716,654,5708,635,5705,614,5705,458,5659,458,5659,406,5705,406,5705,350,5784,322,5784,406,5858,406,5858,458,5784,458,5784,595,5784,607,5789,629,5808,638,5818,636,5830,617,5832,595,5880,595xe" stroked="f" style="position:absolute;left:5659;top:322;width:221;height:372">
              <v:path arrowok="t"/>
              <v:fill/>
            </v:shape>
            <v:shape coordorigin="5899,406" coordsize="158,281" fillcolor="#FFFFFF" filled="t" path="m6058,631l6058,686,5899,686,5899,631,5938,631,5938,458,5899,458,5899,406,6017,406,6017,631,6058,631xe" stroked="f" style="position:absolute;left:5899;top:406;width:158;height:281">
              <v:path arrowok="t"/>
              <v:fill/>
            </v:shape>
            <v:shape coordorigin="5935,325" coordsize="82,0" filled="f" path="m5935,325l6017,325e" strokecolor="#FFFFFF" stroked="t" strokeweight="4.06pt" style="position:absolute;left:5935;top:325;width:82;height:0">
              <v:path arrowok="t"/>
            </v:shape>
            <v:shape coordorigin="6086,396" coordsize="209,298" fillcolor="#FFFFFF" filled="t" path="m6185,480l6188,402,6211,397,6235,396,6250,397,6274,400,6295,406,6278,469,6260,458,6235,454,6219,455,6199,465,6185,480xe" stroked="f" style="position:absolute;left:6086;top:396;width:209;height:298">
              <v:path arrowok="t"/>
              <v:fill/>
            </v:shape>
            <v:shape coordorigin="6086,396" coordsize="209,298" fillcolor="#FFFFFF" filled="t" path="m6086,545l6087,531,6090,507,6096,484,6105,464,6117,447,6131,432,6148,419,6167,409,6188,402,6185,480,6175,500,6170,522,6168,545,6169,563,6173,586,6181,606,6194,623,6212,634,6235,638,6254,636,6274,626,6287,611,6296,591,6301,568,6302,545,6302,529,6298,507,6290,486,6278,469,6295,406,6315,414,6333,426,6349,440,6362,456,6372,475,6380,496,6385,519,6386,545,6386,560,6382,585,6376,607,6366,626,6354,644,6339,659,6322,671,6303,681,6282,688,6260,692,6235,694,6222,693,6199,690,6177,684,6157,676,6139,664,6124,650,6111,634,6100,615,6093,594,6088,570,6086,545xe" stroked="f" style="position:absolute;left:6086;top:396;width:209;height:298">
              <v:path arrowok="t"/>
              <v:fill/>
            </v:shape>
            <v:shape coordorigin="6420,396" coordsize="348,290" fillcolor="#FFFFFF" filled="t" path="m6540,631l6576,631,6576,686,6420,686,6420,631,6461,631,6461,458,6420,458,6420,406,6533,406,6533,454,6540,443,6553,426,6569,414,6587,404,6607,398,6629,396,6642,396,6667,401,6688,409,6704,421,6715,437,6724,457,6728,480,6730,506,6730,631,6768,631,6768,686,6614,686,6614,631,6650,631,6650,511,6648,493,6639,473,6623,459,6600,454,6579,457,6561,469,6549,487,6542,508,6540,530,6540,631xe" stroked="f" style="position:absolute;left:6420;top:396;width:348;height:290">
              <v:path arrowok="t"/>
              <v:fill/>
            </v:shape>
            <v:shape coordorigin="6814,396" coordsize="247,298" fillcolor="#FFFFFF" filled="t" path="m6874,686l6814,686,6814,588,6878,588,6883,610,6896,627,6915,637,6938,641,6951,639,6971,630,6979,607,6978,601,6974,592,6965,586,6954,581,6940,578,6925,575,6908,572,6891,569,6875,565,6859,558,6844,550,6832,539,6822,524,6816,506,6814,482,6815,467,6822,445,6834,427,6851,414,6870,404,6892,398,6914,396,6919,396,6940,399,6959,405,6975,417,6989,434,6991,434,6991,406,7051,406,7051,499,6989,499,6987,485,6977,466,6959,455,6936,451,6923,452,6902,459,6893,480,6894,487,6899,495,6907,502,6919,506,6933,510,6948,512,6965,515,6982,518,6999,523,7015,529,7030,537,7043,549,7052,563,7059,582,7061,605,7059,620,7053,641,7042,658,7027,673,7008,684,6985,691,6960,694,6944,693,6921,689,6903,681,6888,669,6876,655,6874,655,6874,686xe" stroked="f" style="position:absolute;left:6814;top:396;width:247;height:298">
              <v:path arrowok="t"/>
              <v:fill/>
            </v:shape>
            <v:shape coordorigin="1157,1205" coordsize="7999,10733" fillcolor="#FFFFFF" filled="t" path="m1157,1205l5594,1205,5594,1673,9156,1673,9156,11938,1157,11938,1157,1205xe" stroked="f" style="position:absolute;left:1157;top:1205;width:7999;height:10733">
              <v:path arrowok="t"/>
              <v:fill/>
            </v:shape>
            <v:shape style="position:absolute;left:1401;top:1411;width:3884;height:310" type="#_x0000_t75">
              <v:imagedata o:title="" r:id="rId122"/>
            </v:shape>
            <v:shape style="position:absolute;left:1406;top:1991;width:3663;height:201" type="#_x0000_t75">
              <v:imagedata o:title="" r:id="rId123"/>
            </v:shape>
            <v:shape style="position:absolute;left:1413;top:2272;width:3849;height:200" type="#_x0000_t75">
              <v:imagedata o:title="" r:id="rId124"/>
            </v:shape>
            <v:shape coordorigin="5362,2323" coordsize="77,103" fillcolor="#231F1F" filled="t" path="m5362,2390l5372,2374,5391,2365,5419,2362,5419,2352,5417,2338,5388,2338,5378,2340,5371,2345,5369,2333,5376,2328,5388,2323,5400,2323,5419,2327,5432,2343,5436,2364,5436,2410,5438,2417,5438,2424,5422,2424,5422,2412,5414,2419,5405,2426,5389,2426,5395,2412,5407,2412,5417,2405,5419,2395,5419,2374,5411,2374,5389,2379,5378,2395,5378,2407,5369,2417,5362,2398,5362,2390xe" stroked="f" style="position:absolute;left:5362;top:2323;width:77;height:103">
              <v:path arrowok="t"/>
              <v:fill/>
            </v:shape>
            <v:shape coordorigin="5362,2323" coordsize="77,103" fillcolor="#231F1F" filled="t" path="m5389,2426l5369,2417,5378,2407,5386,2412,5395,2412,5389,2426xe" stroked="f" style="position:absolute;left:5362;top:2323;width:77;height:103">
              <v:path arrowok="t"/>
              <v:fill/>
            </v:shape>
            <v:shape coordorigin="5465,2323" coordsize="84,101" fillcolor="#231F1F" filled="t" path="m5486,2347l5484,2357,5484,2424,5465,2424,5465,2326,5479,2326,5482,2342,5486,2333,5498,2323,5513,2323,5526,2326,5542,2339,5549,2366,5549,2424,5530,2424,5530,2352,5525,2338,5496,2338,5486,2347xe" stroked="f" style="position:absolute;left:5465;top:2323;width:84;height:101">
              <v:path arrowok="t"/>
              <v:fill/>
            </v:shape>
            <v:shape coordorigin="5570,2282" coordsize="91,144" fillcolor="#231F1F" filled="t" path="m5575,2400l5570,2376,5571,2365,5579,2343,5594,2328,5614,2323,5628,2323,5638,2330,5642,2340,5642,2282,5659,2282,5642,2390,5642,2359,5640,2347,5630,2338,5616,2338,5608,2339,5593,2352,5587,2376,5588,2383,5596,2404,5606,2426,5587,2418,5575,2400xe" stroked="f" style="position:absolute;left:5570;top:2282;width:91;height:144">
              <v:path arrowok="t"/>
              <v:fill/>
            </v:shape>
            <v:shape coordorigin="5570,2282" coordsize="91,144" fillcolor="#231F1F" filled="t" path="m5662,2417l5662,2424,5645,2424,5645,2407,5638,2417,5628,2426,5611,2426,5606,2426,5596,2404,5616,2412,5628,2412,5638,2402,5642,2390,5659,2282,5659,2407,5662,2417xe" stroked="f" style="position:absolute;left:5570;top:2282;width:91;height:144">
              <v:path arrowok="t"/>
              <v:fill/>
            </v:shape>
            <v:shape style="position:absolute;left:1399;top:2553;width:1935;height:197" type="#_x0000_t75">
              <v:imagedata o:title="" r:id="rId125"/>
            </v:shape>
            <v:shape coordorigin="1402,3014" coordsize="173,187" fillcolor="#231F1F" filled="t" path="m1498,3082l1517,3014,1574,3202,1529,3202,1514,3154,1459,3154,1447,3202,1402,3202,1462,3014,1486,3046,1483,3058,1481,3072,1478,3082,1466,3122,1507,3122,1498,3082xe" stroked="f" style="position:absolute;left:1402;top:3014;width:173;height:187">
              <v:path arrowok="t"/>
              <v:fill/>
            </v:shape>
            <v:shape coordorigin="1402,3014" coordsize="173,187" fillcolor="#231F1F" filled="t" path="m1517,3014l1498,3082,1493,3072,1490,3058,1488,3046,1486,3046,1462,3014,1517,3014xe" stroked="f" style="position:absolute;left:1402;top:3014;width:173;height:187">
              <v:path arrowok="t"/>
              <v:fill/>
            </v:shape>
            <v:shape coordorigin="1582,3029" coordsize="91,178" fillcolor="#231F1F" filled="t" path="m1642,3098l1642,3163,1646,3170,1670,3170,1670,3202,1666,3204,1656,3206,1630,3206,1618,3202,1610,3194,1601,3176,1598,3154,1598,3098,1582,3098,1582,3065,1598,3065,1598,3041,1642,3029,1642,3065,1673,3065,1673,3098,1642,3098xe" stroked="f" style="position:absolute;left:1582;top:3029;width:91;height:178">
              <v:path arrowok="t"/>
              <v:fill/>
            </v:shape>
            <v:shape coordorigin="1754,3014" coordsize="156,187" fillcolor="#231F1F" filled="t" path="m1910,3202l1867,3202,1867,3125,1798,3125,1798,3202,1754,3202,1754,3014,1798,3014,1798,3086,1867,3086,1867,3014,1910,3014,1910,3202xe" stroked="f" style="position:absolute;left:1754;top:3014;width:156;height:187">
              <v:path arrowok="t"/>
              <v:fill/>
            </v:shape>
            <v:shape coordorigin="1939,3062" coordsize="142,144" fillcolor="#231F1F" filled="t" path="m1988,3066l2011,3062,2034,3065,2054,3075,2068,3089,2078,3109,2081,3132,2081,3137,2076,3162,2064,3182,2048,3196,2029,3204,2011,3175,2019,3174,2033,3160,2038,3134,2037,3124,2029,3103,2011,3094,2000,3096,1986,3112,1982,3134,1968,3075,1988,3066xe" stroked="f" style="position:absolute;left:1939;top:3062;width:142;height:144">
              <v:path arrowok="t"/>
              <v:fill/>
            </v:shape>
            <v:shape coordorigin="1939,3062" coordsize="142,144" fillcolor="#231F1F" filled="t" path="m1982,3134l1984,3148,1993,3168,2011,3175,2029,3204,2009,3206,1986,3203,1967,3194,1952,3179,1943,3159,1939,3134,1939,3132,1943,3109,1953,3089,1968,3075,1982,3134xe" stroked="f" style="position:absolute;left:1939;top:3062;width:142;height:144">
              <v:path arrowok="t"/>
              <v:fill/>
            </v:shape>
            <v:shape coordorigin="2107,3062" coordsize="209,139" fillcolor="#231F1F" filled="t" path="m2150,3202l2107,3202,2107,3065,2143,3065,2146,3084,2148,3081,2163,3069,2186,3062,2193,3063,2212,3071,2225,3086,2230,3079,2237,3074,2244,3070,2251,3065,2258,3062,2268,3062,2284,3065,2301,3076,2312,3095,2316,3122,2316,3202,2273,3202,2273,3108,2268,3098,2244,3098,2237,3103,2234,3113,2232,3115,2232,3202,2191,3202,2191,3108,2184,3098,2160,3098,2153,3106,2150,3113,2150,3202xe" stroked="f" style="position:absolute;left:2107;top:3062;width:209;height:139">
              <v:path arrowok="t"/>
              <v:fill/>
            </v:shape>
            <v:shape coordorigin="2342,3062" coordsize="130,144" fillcolor="#231F1F" filled="t" path="m2381,3120l2431,3120,2448,3074,2462,3091,2470,3110,2472,3132,2472,3139,2470,3144,2470,3149,2381,3149,2383,3156,2398,3169,2422,3173,2448,3173,2458,3168,2465,3197,2455,3200,2436,3204,2414,3206,2389,3203,2369,3194,2355,3179,2346,3160,2342,3137,2342,3137,2345,3115,2353,3095,2366,3078,2385,3067,2383,3108,2381,3120xe" stroked="f" style="position:absolute;left:2342;top:3062;width:130;height:144">
              <v:path arrowok="t"/>
              <v:fill/>
            </v:shape>
            <v:shape coordorigin="2342,3062" coordsize="130,144" fillcolor="#231F1F" filled="t" path="m2407,3091l2390,3091,2383,3108,2385,3067,2410,3062,2428,3065,2448,3074,2431,3120,2431,3108,2426,3091,2407,3091xe" stroked="f" style="position:absolute;left:2342;top:3062;width:130;height:144">
              <v:path arrowok="t"/>
              <v:fill/>
            </v:shape>
            <v:shape coordorigin="1409,3406" coordsize="96,139" fillcolor="#0C90AF" filled="t" path="m1500,3413l1493,3442,1486,3439,1476,3434,1452,3434,1445,3439,1445,3451,1452,3454,1471,3461,1486,3468,1500,3483,1505,3502,1503,3513,1494,3529,1476,3541,1447,3545,1430,3545,1416,3540,1409,3535,1416,3506,1423,3511,1435,3516,1462,3516,1469,3511,1469,3497,1462,3494,1447,3490,1429,3481,1414,3467,1409,3449,1410,3439,1420,3422,1438,3410,1464,3406,1478,3406,1490,3408,1500,3413xe" stroked="f" style="position:absolute;left:1409;top:3406;width:96;height:139">
              <v:path arrowok="t"/>
              <v:fill/>
            </v:shape>
            <v:shape coordorigin="1529,3408" coordsize="118,134" fillcolor="#0C90AF" filled="t" path="m1601,3466l1646,3542,1603,3542,1574,3487,1565,3502,1565,3542,1529,3542,1529,3408,1565,3408,1565,3466,1567,3461,1572,3456,1574,3451,1601,3408,1644,3408,1601,3466xe" stroked="f" style="position:absolute;left:1529;top:3408;width:118;height:134">
              <v:path arrowok="t"/>
              <v:fill/>
            </v:shape>
            <v:shape coordorigin="1681,3408" coordsize="0,134" filled="f" path="m1681,3542l1681,3408e" strokecolor="#0C90AF" stroked="t" strokeweight="1.9pt" style="position:absolute;left:1681;top:3408;width:0;height:134">
              <v:path arrowok="t"/>
            </v:shape>
            <v:shape coordorigin="1728,3408" coordsize="115,134" fillcolor="#0C90AF" filled="t" path="m1777,3486l1768,3468,1759,3449,1759,3542,1728,3542,1728,3408,1769,3408,1790,3449,1796,3460,1805,3478,1812,3497,1811,3480,1810,3460,1810,3439,1810,3408,1843,3408,1843,3542,1805,3542,1783,3497,1777,3486xe" stroked="f" style="position:absolute;left:1728;top:3408;width:115;height:134">
              <v:path arrowok="t"/>
              <v:fill/>
            </v:shape>
            <v:shape coordorigin="1906,3406" coordsize="110,139" fillcolor="#0C90AF" filled="t" path="m1932,3531l1917,3517,1908,3498,1906,3478,1906,3471,1911,3447,1923,3429,1940,3416,1960,3408,1982,3406,1997,3406,2009,3408,2016,3413,2009,3439,2002,3437,1994,3434,1982,3434,1966,3438,1950,3452,1944,3475,1947,3493,1961,3508,1985,3514,2002,3514,2009,3511,2014,3540,2009,3542,1994,3545,1980,3545,1953,3541,1932,3531xe" stroked="f" style="position:absolute;left:1906;top:3406;width:110;height:139">
              <v:path arrowok="t"/>
              <v:fill/>
            </v:shape>
            <v:shape coordorigin="2038,3408" coordsize="89,134" fillcolor="#0C90AF" filled="t" path="m2074,3437l2074,3458,2122,3458,2122,3487,2074,3487,2074,3514,2126,3514,2126,3542,2038,3542,2038,3408,2124,3408,2124,3437,2074,3437xe" stroked="f" style="position:absolute;left:2038;top:3408;width:89;height:134">
              <v:path arrowok="t"/>
              <v:fill/>
            </v:shape>
            <v:shape coordorigin="2150,3408" coordsize="89,134" fillcolor="#0C90AF" filled="t" path="m2150,3542l2150,3408,2186,3408,2186,3514,2239,3514,2239,3542,2150,3542xe" stroked="f" style="position:absolute;left:2150;top:3408;width:89;height:134">
              <v:path arrowok="t"/>
              <v:fill/>
            </v:shape>
            <v:shape coordorigin="2261,3408" coordsize="89,134" fillcolor="#0C90AF" filled="t" path="m2261,3542l2261,3408,2297,3408,2297,3514,2350,3514,2350,3542,2261,3542xe" stroked="f" style="position:absolute;left:2261;top:3408;width:89;height:134">
              <v:path arrowok="t"/>
              <v:fill/>
            </v:shape>
            <v:shape coordorigin="2402,3410" coordsize="98,134" fillcolor="#0C90AF" filled="t" path="m2472,3473l2475,3474,2493,3485,2501,3504,2499,3514,2488,3530,2469,3541,2443,3545,2441,3545,2419,3542,2402,3535,2410,3509,2417,3511,2429,3516,2453,3516,2462,3511,2462,3492,2450,3487,2426,3487,2426,3461,2448,3461,2460,3458,2460,3444,2453,3439,2431,3439,2419,3444,2414,3446,2407,3420,2410,3419,2427,3413,2450,3410,2473,3414,2490,3426,2496,3444,2496,3458,2489,3468,2472,3473xe" stroked="f" style="position:absolute;left:2402;top:3410;width:98;height:134">
              <v:path arrowok="t"/>
              <v:fill/>
            </v:shape>
            <v:shape coordorigin="2525,3408" coordsize="69,137" fillcolor="#0C90AF" filled="t" path="m2594,3440l2573,3434,2561,3434,2568,3408,2589,3409,2594,3440xe" stroked="f" style="position:absolute;left:2525;top:3408;width:69;height:137">
              <v:path arrowok="t"/>
              <v:fill/>
            </v:shape>
            <v:shape coordorigin="2525,3408" coordsize="69,137" fillcolor="#0C90AF" filled="t" path="m2528,3410l2546,3408,2568,3408,2561,3434,2561,3516,2568,3516,2589,3512,2603,3498,2609,3473,2606,3456,2594,3440,2589,3409,2608,3412,2623,3420,2635,3431,2644,3449,2647,3473,2644,3496,2637,3515,2626,3528,2620,3532,2603,3539,2583,3543,2561,3545,2544,3545,2532,3542,2525,3542,2525,3410,2528,3410xe" stroked="f" style="position:absolute;left:2525;top:3408;width:69;height:137">
              <v:path arrowok="t"/>
              <v:fill/>
            </v:shape>
            <v:shape coordorigin="2707,3408" coordsize="156,134" fillcolor="#0C90AF" filled="t" path="m2707,3542l2717,3408,2765,3408,2774,3444,2776,3454,2780,3474,2784,3494,2786,3494,2788,3483,2793,3462,2798,3444,2808,3408,2856,3408,2863,3542,2827,3542,2825,3494,2825,3439,2821,3455,2816,3475,2810,3492,2796,3540,2767,3540,2758,3492,2754,3480,2750,3460,2746,3439,2745,3455,2744,3476,2743,3494,2741,3542,2707,3542xe" stroked="f" style="position:absolute;left:2707;top:3408;width:156;height:134">
              <v:path arrowok="t"/>
              <v:fill/>
            </v:shape>
            <v:shape coordorigin="2882,3406" coordsize="67,139" fillcolor="#0C90AF" filled="t" path="m2939,3436l2926,3409,2950,3406,2950,3434,2939,3436xe" stroked="f" style="position:absolute;left:2882;top:3406;width:67;height:139">
              <v:path arrowok="t"/>
              <v:fill/>
            </v:shape>
            <v:shape coordorigin="2882,3406" coordsize="67,139" fillcolor="#0C90AF" filled="t" path="m2939,3436l2925,3450,2921,3475,2922,3489,2931,3509,2950,3516,2958,3514,2971,3501,2976,3475,2975,3463,2967,3442,2950,3434,2950,3406,2967,3407,2988,3416,3003,3431,3011,3451,3014,3473,3012,3496,3004,3517,2990,3532,2971,3542,2947,3545,2929,3543,2909,3533,2895,3518,2886,3498,2882,3475,2885,3456,2893,3436,2907,3420,2926,3409,2939,3436xe" stroked="f" style="position:absolute;left:2882;top:3406;width:67;height:139">
              <v:path arrowok="t"/>
              <v:fill/>
            </v:shape>
            <v:shape coordorigin="3038,3408" coordsize="69,137" fillcolor="#0C90AF" filled="t" path="m3086,3434l3079,3434,3082,3408,3102,3409,3108,3440,3086,3434xe" stroked="f" style="position:absolute;left:3038;top:3408;width:69;height:137">
              <v:path arrowok="t"/>
              <v:fill/>
            </v:shape>
            <v:shape coordorigin="3038,3408" coordsize="69,137" fillcolor="#0C90AF" filled="t" path="m3041,3410l3060,3408,3082,3408,3079,3434,3074,3434,3074,3516,3082,3516,3102,3512,3117,3498,3122,3473,3120,3456,3108,3440,3102,3409,3122,3412,3137,3420,3149,3431,3158,3449,3161,3473,3158,3496,3150,3515,3139,3528,3134,3532,3117,3539,3097,3543,3074,3545,3058,3545,3046,3542,3038,3542,3038,3410,3041,3410xe" stroked="f" style="position:absolute;left:3038;top:3408;width:69;height:137">
              <v:path arrowok="t"/>
              <v:fill/>
            </v:shape>
            <v:shape coordorigin="3185,3408" coordsize="91,134" fillcolor="#0C90AF" filled="t" path="m3221,3437l3221,3458,3269,3458,3269,3487,3221,3487,3221,3514,3276,3514,3276,3542,3185,3542,3185,3408,3271,3408,3271,3437,3221,3437xe" stroked="f" style="position:absolute;left:3185;top:3408;width:91;height:134">
              <v:path arrowok="t"/>
              <v:fill/>
            </v:shape>
            <v:shape coordorigin="3300,3408" coordsize="86,134" fillcolor="#0C90AF" filled="t" path="m3300,3542l3300,3408,3336,3408,3336,3514,3386,3514,3386,3542,3300,3542xe" stroked="f" style="position:absolute;left:3300;top:3408;width:86;height:134">
              <v:path arrowok="t"/>
              <v:fill/>
            </v:shape>
            <v:shape style="position:absolute;left:3492;top:3391;width:3959;height:161" type="#_x0000_t75">
              <v:imagedata o:title="" r:id="rId126"/>
            </v:shape>
            <v:shape style="position:absolute;left:1413;top:3671;width:7343;height:203" type="#_x0000_t75">
              <v:imagedata o:title="" r:id="rId127"/>
            </v:shape>
            <v:shape style="position:absolute;left:1404;top:3949;width:7498;height:205" type="#_x0000_t75">
              <v:imagedata o:title="" r:id="rId128"/>
            </v:shape>
            <v:shape coordorigin="1438,4414" coordsize="0,190" filled="f" path="m1438,4603l1438,4414e" strokecolor="#231F1F" stroked="t" strokeweight="2.26pt" style="position:absolute;left:1438;top:4414;width:0;height:190">
              <v:path arrowok="t"/>
            </v:shape>
            <v:shape coordorigin="1493,4462" coordsize="132,142" fillcolor="#231F1F" filled="t" path="m1560,4498l1548,4498,1543,4505,1538,4512,1538,4603,1495,4603,1495,4503,1495,4483,1493,4464,1531,4464,1534,4483,1537,4479,1552,4467,1577,4462,1593,4464,1610,4475,1621,4494,1625,4522,1625,4603,1582,4603,1582,4510,1577,4498,1560,4498xe" stroked="f" style="position:absolute;left:1493;top:4462;width:132;height:142">
              <v:path arrowok="t"/>
              <v:fill/>
            </v:shape>
            <v:shape coordorigin="1704,4428" coordsize="91,178" fillcolor="#231F1F" filled="t" path="m1764,4498l1764,4562,1769,4570,1793,4570,1793,4601,1788,4603,1778,4606,1752,4606,1740,4601,1733,4594,1724,4576,1721,4553,1721,4498,1704,4498,1704,4464,1721,4464,1721,4440,1764,4428,1764,4464,1795,4464,1795,4498,1764,4498xe" stroked="f" style="position:absolute;left:1704;top:4428;width:91;height:178">
              <v:path arrowok="t"/>
              <v:fill/>
            </v:shape>
            <v:shape coordorigin="1819,4404" coordsize="130,199" fillcolor="#231F1F" filled="t" path="m1867,4476l1872,4471,1879,4466,1886,4464,1894,4462,1901,4462,1917,4464,1934,4475,1945,4494,1949,4522,1949,4603,1906,4603,1906,4510,1901,4498,1872,4498,1865,4505,1862,4512,1862,4603,1819,4603,1819,4404,1862,4404,1862,4481,1867,4476xe" stroked="f" style="position:absolute;left:1819;top:4404;width:130;height:199">
              <v:path arrowok="t"/>
              <v:fill/>
            </v:shape>
            <v:shape coordorigin="1975,4462" coordsize="105,144" fillcolor="#231F1F" filled="t" path="m2045,4462l2060,4463,2081,4473,2066,4519,2066,4507,2062,4490,2045,4462xe" stroked="f" style="position:absolute;left:1975;top:4462;width:105;height:144">
              <v:path arrowok="t"/>
              <v:fill/>
            </v:shape>
            <v:shape coordorigin="1975,4462" coordsize="105,144" fillcolor="#231F1F" filled="t" path="m1978,4513l1986,4493,2000,4477,2020,4466,2045,4462,2062,4490,2023,4490,2016,4507,2016,4519,2066,4519,2081,4473,2094,4489,2102,4509,2105,4531,2105,4548,2016,4548,2017,4553,2031,4568,2054,4572,2081,4572,2093,4567,2098,4596,2089,4599,2070,4604,2050,4606,2047,4606,2022,4602,2002,4592,1987,4577,1978,4559,1975,4536,1975,4534,1978,4513xe" stroked="f" style="position:absolute;left:1975;top:4462;width:105;height:144">
              <v:path arrowok="t"/>
              <v:fill/>
            </v:shape>
            <v:shape coordorigin="2182,4411" coordsize="149,194" fillcolor="#231F1F" filled="t" path="m2316,4415l2330,4418,2321,4452,2314,4450,2302,4445,2285,4445,2277,4445,2256,4451,2240,4463,2229,4482,2225,4507,2225,4516,2231,4538,2244,4555,2262,4566,2285,4570,2299,4570,2314,4567,2321,4562,2328,4596,2323,4599,2305,4604,2280,4606,2257,4604,2234,4597,2215,4586,2201,4571,2190,4553,2184,4533,2182,4510,2182,4506,2185,4482,2193,4461,2205,4443,2221,4430,2240,4419,2261,4413,2285,4411,2293,4411,2316,4415xe" stroked="f" style="position:absolute;left:2182;top:4411;width:149;height:194">
              <v:path arrowok="t"/>
              <v:fill/>
            </v:shape>
            <v:shape coordorigin="2342,4462" coordsize="142,144" fillcolor="#231F1F" filled="t" path="m2391,4465l2414,4462,2437,4465,2457,4474,2472,4489,2481,4508,2484,4531,2484,4536,2479,4562,2468,4581,2452,4595,2433,4603,2414,4574,2423,4573,2436,4559,2441,4534,2440,4523,2432,4502,2414,4493,2403,4495,2390,4511,2386,4534,2371,4474,2391,4465xe" stroked="f" style="position:absolute;left:2342;top:4462;width:142;height:144">
              <v:path arrowok="t"/>
              <v:fill/>
            </v:shape>
            <v:shape coordorigin="2342,4462" coordsize="142,144" fillcolor="#231F1F" filled="t" path="m2386,4534l2387,4547,2396,4567,2414,4574,2433,4603,2412,4606,2389,4602,2370,4593,2355,4579,2346,4559,2342,4534,2342,4531,2346,4508,2356,4489,2371,4474,2386,4534xe" stroked="f" style="position:absolute;left:2342;top:4462;width:142;height:144">
              <v:path arrowok="t"/>
              <v:fill/>
            </v:shape>
            <v:shape coordorigin="2510,4462" coordsize="209,142" fillcolor="#231F1F" filled="t" path="m2554,4603l2510,4603,2510,4464,2546,4464,2549,4483,2551,4480,2566,4468,2590,4462,2596,4462,2615,4470,2628,4486,2633,4478,2640,4474,2647,4469,2654,4464,2662,4462,2671,4462,2688,4464,2704,4475,2715,4494,2719,4522,2719,4603,2676,4603,2676,4507,2671,4498,2647,4498,2640,4502,2638,4512,2635,4514,2635,4603,2594,4603,2594,4507,2587,4498,2563,4498,2556,4505,2554,4512,2554,4603xe" stroked="f" style="position:absolute;left:2510;top:4462;width:209;height:142">
              <v:path arrowok="t"/>
              <v:fill/>
            </v:shape>
            <v:shape coordorigin="2750,4462" coordsize="209,142" fillcolor="#231F1F" filled="t" path="m2794,4603l2753,4603,2753,4503,2752,4483,2750,4464,2786,4464,2789,4483,2793,4479,2808,4467,2832,4462,2836,4462,2856,4469,2868,4486,2870,4486,2875,4478,2880,4474,2887,4469,2894,4464,2904,4462,2914,4462,2929,4464,2945,4475,2955,4494,2959,4522,2959,4603,2918,4603,2918,4507,2911,4498,2887,4498,2882,4502,2878,4512,2878,4603,2834,4603,2834,4507,2830,4498,2806,4498,2798,4505,2796,4512,2794,4514,2794,4603xe" stroked="f" style="position:absolute;left:2750;top:4462;width:209;height:142">
              <v:path arrowok="t"/>
              <v:fill/>
            </v:shape>
            <v:shape coordorigin="2993,4464" coordsize="132,142" fillcolor="#231F1F" filled="t" path="m3086,4603l3084,4582,3080,4587,3065,4600,3041,4606,3023,4603,3007,4593,2997,4574,2993,4546,2993,4464,3036,4464,3036,4558,3041,4570,3070,4570,3077,4562,3079,4555,3079,4464,3122,4464,3122,4565,3123,4586,3125,4603,3086,4603xe" stroked="f" style="position:absolute;left:2993;top:4464;width:132;height:142">
              <v:path arrowok="t"/>
              <v:fill/>
            </v:shape>
            <v:shape coordorigin="3156,4462" coordsize="132,142" fillcolor="#231F1F" filled="t" path="m3223,4498l3211,4498,3204,4505,3202,4512,3199,4514,3199,4603,3156,4603,3156,4464,3192,4464,3194,4483,3199,4479,3214,4467,3238,4462,3256,4465,3273,4476,3284,4495,3288,4522,3288,4603,3245,4603,3245,4510,3238,4498,3223,4498xe" stroked="f" style="position:absolute;left:3156;top:4462;width:132;height:142">
              <v:path arrowok="t"/>
              <v:fill/>
            </v:shape>
            <v:shape coordorigin="3319,4406" coordsize="46,197" fillcolor="#231F1F" filled="t" path="m3365,4428l3365,4440,3358,4447,3329,4447,3319,4440,3319,4416,3329,4406,3358,4406,3365,4416,3365,4428xe" stroked="f" style="position:absolute;left:3319;top:4406;width:46;height:197">
              <v:path arrowok="t"/>
              <v:fill/>
            </v:shape>
            <v:shape coordorigin="3319,4406" coordsize="46,197" fillcolor="#231F1F" filled="t" path="m3322,4603l3322,4464,3365,4464,3365,4603,3322,4603xe" stroked="f" style="position:absolute;left:3319;top:4406;width:46;height:197">
              <v:path arrowok="t"/>
              <v:fill/>
            </v:shape>
            <v:shape coordorigin="3386,4428" coordsize="89,178" fillcolor="#231F1F" filled="t" path="m3446,4562l3449,4570,3475,4570,3475,4601,3470,4603,3461,4606,3434,4606,3422,4601,3415,4594,3406,4576,3403,4553,3403,4498,3386,4498,3386,4464,3403,4464,3403,4440,3446,4428,3446,4464,3475,4464,3475,4498,3446,4498,3446,4562xe" stroked="f" style="position:absolute;left:3386;top:4428;width:89;height:178">
              <v:path arrowok="t"/>
              <v:fill/>
            </v:shape>
            <v:shape coordorigin="3487,4464" coordsize="144,199" fillcolor="#231F1F" filled="t" path="m3564,4550l3566,4541,3569,4531,3586,4464,3631,4464,3600,4555,3587,4587,3577,4608,3568,4624,3559,4636,3550,4644,3545,4649,3526,4660,3509,4663,3502,4627,3506,4627,3514,4625,3518,4620,3526,4618,3533,4610,3538,4603,3538,4601,3540,4596,3538,4591,3487,4464,3535,4464,3554,4534,3557,4541,3559,4550,3562,4558,3564,4550xe" stroked="f" style="position:absolute;left:3487;top:4464;width:144;height:199">
              <v:path arrowok="t"/>
              <v:fill/>
            </v:shape>
            <v:shape coordorigin="1409,4807" coordsize="154,134" fillcolor="#0C90AF" filled="t" path="m1516,4874l1512,4891,1498,4939,1469,4939,1459,4891,1455,4879,1451,4859,1447,4838,1447,4855,1446,4876,1445,4894,1442,4942,1409,4942,1418,4807,1466,4807,1476,4843,1478,4853,1482,4873,1486,4894,1489,4881,1495,4861,1500,4843,1510,4807,1558,4807,1562,4942,1529,4942,1526,4894,1526,4838,1522,4854,1516,4874xe" stroked="f" style="position:absolute;left:1409;top:4807;width:154;height:134">
              <v:path arrowok="t"/>
              <v:fill/>
            </v:shape>
            <v:shape coordorigin="1589,4807" coordsize="91,134" fillcolor="#0C90AF" filled="t" path="m1625,4836l1625,4858,1675,4858,1675,4886,1625,4886,1625,4913,1680,4913,1680,4942,1589,4942,1589,4807,1678,4807,1678,4836,1625,4836xe" stroked="f" style="position:absolute;left:1589;top:4807;width:91;height:134">
              <v:path arrowok="t"/>
              <v:fill/>
            </v:shape>
            <v:shape coordorigin="1704,4807" coordsize="69,137" fillcolor="#0C90AF" filled="t" path="m1752,4834l1745,4834,1747,4807,1768,4808,1773,4839,1752,4834xe" stroked="f" style="position:absolute;left:1704;top:4807;width:69;height:137">
              <v:path arrowok="t"/>
              <v:fill/>
            </v:shape>
            <v:shape coordorigin="1704,4807" coordsize="69,137" fillcolor="#0C90AF" filled="t" path="m1707,4809l1725,4807,1747,4807,1745,4834,1740,4834,1740,4915,1747,4915,1768,4911,1783,4897,1788,4872,1786,4855,1773,4839,1768,4808,1788,4811,1802,4819,1814,4830,1823,4848,1826,4872,1824,4895,1816,4914,1805,4927,1799,4931,1782,4938,1762,4943,1740,4944,1723,4944,1711,4942,1704,4942,1704,4810,1707,4809xe" stroked="f" style="position:absolute;left:1704;top:4807;width:69;height:137">
              <v:path arrowok="t"/>
              <v:fill/>
            </v:shape>
            <v:shape coordorigin="1868,4807" coordsize="0,134" filled="f" path="m1868,4942l1868,4807e" strokecolor="#0C90AF" stroked="t" strokeweight="1.9pt" style="position:absolute;left:1868;top:4807;width:0;height:134">
              <v:path arrowok="t"/>
            </v:shape>
            <v:shape coordorigin="1910,4805" coordsize="108,139" fillcolor="#0C90AF" filled="t" path="m1936,4931l1922,4917,1913,4898,1910,4877,1911,4872,1915,4848,1926,4829,1942,4816,1962,4807,1985,4805,2002,4805,2014,4807,2018,4812,2011,4838,2006,4836,1997,4834,1987,4834,1970,4837,1955,4851,1949,4874,1952,4891,1965,4907,1987,4913,2006,4913,2011,4910,2016,4939,2011,4942,1999,4944,1982,4944,1957,4941,1936,4931xe" stroked="f" style="position:absolute;left:1910;top:4805;width:108;height:139">
              <v:path arrowok="t"/>
              <v:fill/>
            </v:shape>
            <v:shape coordorigin="2033,4807" coordsize="127,134" fillcolor="#0C90AF" filled="t" path="m2102,4860l2100,4853,2098,4841,2095,4834,2071,4807,2119,4807,2160,4942,2122,4942,2112,4910,2078,4910,2071,4942,2083,4884,2107,4884,2102,4860xe" stroked="f" style="position:absolute;left:2033;top:4807;width:127;height:134">
              <v:path arrowok="t"/>
              <v:fill/>
            </v:shape>
            <v:shape coordorigin="2033,4807" coordsize="127,134" fillcolor="#0C90AF" filled="t" path="m2088,4860l2083,4884,2071,4942,2033,4942,2071,4807,2095,4834,2093,4841,2090,4853,2088,4860xe" stroked="f" style="position:absolute;left:2033;top:4807;width:127;height:134">
              <v:path arrowok="t"/>
              <v:fill/>
            </v:shape>
            <v:shape coordorigin="2182,4807" coordsize="89,134" fillcolor="#0C90AF" filled="t" path="m2182,4942l2182,4807,2218,4807,2218,4913,2270,4913,2270,4942,2182,4942xe" stroked="f" style="position:absolute;left:2182;top:4807;width:89;height:134">
              <v:path arrowok="t"/>
              <v:fill/>
            </v:shape>
            <v:shape coordorigin="2348,4807" coordsize="0,134" filled="f" path="m2348,4942l2348,4807e" strokecolor="#0C90AF" stroked="t" strokeweight="1.9pt" style="position:absolute;left:2348;top:4807;width:0;height:134">
              <v:path arrowok="t"/>
            </v:shape>
            <v:shape coordorigin="2395,4807" coordsize="118,134" fillcolor="#0C90AF" filled="t" path="m2445,4886l2437,4868,2429,4848,2429,4942,2395,4942,2395,4807,2438,4807,2460,4848,2465,4859,2473,4877,2482,4896,2480,4879,2479,4859,2479,4807,2513,4807,2513,4942,2474,4942,2450,4896,2445,4886xe" stroked="f" style="position:absolute;left:2395;top:4807;width:118;height:134">
              <v:path arrowok="t"/>
              <v:fill/>
            </v:shape>
            <v:shape coordorigin="2532,4807" coordsize="108,134" fillcolor="#0C90AF" filled="t" path="m2604,4838l2604,4942,2568,4942,2568,4838,2532,4838,2532,4807,2640,4807,2640,4838,2604,4838xe" stroked="f" style="position:absolute;left:2532;top:4807;width:108;height:134">
              <v:path arrowok="t"/>
              <v:fill/>
            </v:shape>
            <v:shape coordorigin="2659,4807" coordsize="91,134" fillcolor="#0C90AF" filled="t" path="m2695,4836l2695,4858,2743,4858,2743,4886,2695,4886,2695,4913,2750,4913,2750,4942,2659,4942,2659,4807,2748,4807,2748,4836,2695,4836xe" stroked="f" style="position:absolute;left:2659;top:4807;width:91;height:134">
              <v:path arrowok="t"/>
              <v:fill/>
            </v:shape>
            <v:shape coordorigin="2774,4807" coordsize="60,134" fillcolor="#0C90AF" filled="t" path="m2822,4834l2815,4834,2818,4807,2826,4807,2834,4834,2822,4834xe" stroked="f" style="position:absolute;left:2774;top:4807;width:60;height:134">
              <v:path arrowok="t"/>
              <v:fill/>
            </v:shape>
            <v:shape coordorigin="2774,4807" coordsize="60,134" fillcolor="#0C90AF" filled="t" path="m2854,4879l2863,4884,2868,4891,2870,4903,2870,4903,2877,4926,2882,4942,2844,4942,2844,4937,2839,4927,2834,4910,2832,4894,2827,4891,2810,4891,2810,4942,2774,4942,2774,4810,2777,4809,2795,4807,2818,4807,2815,4834,2810,4834,2810,4865,2832,4865,2842,4858,2842,4838,2834,4834,2826,4807,2848,4810,2863,4817,2873,4824,2878,4834,2878,4847,2869,4867,2854,4879xe" stroked="f" style="position:absolute;left:2774;top:4807;width:60;height:134">
              <v:path arrowok="t"/>
              <v:fill/>
            </v:shape>
            <v:shape coordorigin="2890,4807" coordsize="130,134" fillcolor="#0C90AF" filled="t" path="m2928,4807l2942,4860,2945,4869,2949,4888,2954,4908,2956,4898,2961,4878,2966,4860,2981,4807,3019,4807,2974,4942,2930,4942,2890,4807,2928,4807xe" stroked="f" style="position:absolute;left:2890;top:4807;width:130;height:134">
              <v:path arrowok="t"/>
              <v:fill/>
            </v:shape>
            <v:shape coordorigin="3055,4807" coordsize="0,134" filled="f" path="m3055,4942l3055,4807e" strokecolor="#0C90AF" stroked="t" strokeweight="2.02001pt" style="position:absolute;left:3055;top:4807;width:0;height:134">
              <v:path arrowok="t"/>
            </v:shape>
            <v:shape coordorigin="3103,4807" coordsize="89,134" fillcolor="#0C90AF" filled="t" path="m3139,4836l3139,4858,3187,4858,3187,4886,3139,4886,3139,4913,3192,4913,3192,4942,3103,4942,3103,4807,3190,4807,3190,4836,3139,4836xe" stroked="f" style="position:absolute;left:3103;top:4807;width:89;height:134">
              <v:path arrowok="t"/>
              <v:fill/>
            </v:shape>
            <v:shape coordorigin="3209,4807" coordsize="175,134" fillcolor="#0C90AF" filled="t" path="m3209,4807l3247,4807,3254,4858,3256,4866,3259,4886,3262,4906,3263,4896,3266,4876,3271,4858,3278,4807,3317,4807,3326,4860,3327,4863,3330,4883,3331,4903,3334,4903,3334,4898,3335,4877,3338,4858,3348,4807,3384,4807,3350,4942,3312,4942,3302,4889,3302,4888,3299,4870,3298,4848,3295,4849,3294,4871,3290,4889,3281,4942,3240,4942,3209,4807xe" stroked="f" style="position:absolute;left:3209;top:4807;width:175;height:134">
              <v:path arrowok="t"/>
              <v:fill/>
            </v:shape>
            <v:shape style="position:absolute;left:3487;top:4791;width:4869;height:183" type="#_x0000_t75">
              <v:imagedata o:title="" r:id="rId129"/>
            </v:shape>
            <v:shape style="position:absolute;left:1413;top:5070;width:6933;height:203" type="#_x0000_t75">
              <v:imagedata o:title="" r:id="rId130"/>
            </v:shape>
            <v:shape style="position:absolute;left:1406;top:5349;width:7299;height:205" type="#_x0000_t75">
              <v:imagedata o:title="" r:id="rId131"/>
            </v:shape>
            <v:shape style="position:absolute;left:1399;top:5630;width:3620;height:478" type="#_x0000_t75">
              <v:imagedata o:title="" r:id="rId132"/>
            </v:shape>
            <v:shape coordorigin="4582,5686" coordsize="84,98" fillcolor="#231F1F" filled="t" path="m4601,5755l4606,5770,4634,5770,4642,5760,4646,5753,4646,5686,4666,5686,4666,5782,4649,5782,4649,5765,4644,5774,4634,5784,4615,5784,4603,5782,4588,5769,4582,5741,4582,5686,4601,5686,4601,5755xe" stroked="f" style="position:absolute;left:4582;top:5686;width:84;height:98">
              <v:path arrowok="t"/>
              <v:fill/>
            </v:shape>
            <v:shape coordorigin="4692,5683" coordsize="84,98" fillcolor="#231F1F" filled="t" path="m4714,5714l4711,5719,4711,5782,4694,5782,4694,5693,4692,5686,4709,5686,4709,5700,4714,5690,4726,5683,4742,5683,4752,5685,4768,5696,4776,5724,4776,5782,4759,5782,4759,5710,4752,5698,4726,5698,4716,5705,4714,5714xe" stroked="f" style="position:absolute;left:4692;top:5683;width:84;height:98">
              <v:path arrowok="t"/>
              <v:fill/>
            </v:shape>
            <v:shape coordorigin="4805,5640" coordsize="82,142" fillcolor="#231F1F" filled="t" path="m4836,5698l4826,5705,4824,5714,4822,5719,4822,5782,4805,5782,4805,5640,4822,5640,4822,5700,4824,5700,4826,5695,4831,5690,4836,5688,4841,5683,4853,5683,4864,5685,4879,5696,4886,5724,4886,5782,4870,5782,4870,5710,4865,5698,4836,5698xe" stroked="f" style="position:absolute;left:4805;top:5640;width:82;height:142">
              <v:path arrowok="t"/>
              <v:fill/>
            </v:shape>
            <v:shape coordorigin="4908,5683" coordsize="72,101" fillcolor="#231F1F" filled="t" path="m4978,5724l4978,5712,4973,5695,4934,5695,4927,5712,4917,5703,4932,5688,4954,5683,4956,5683,4980,5691,4978,5724xe" stroked="f" style="position:absolute;left:4908;top:5683;width:72;height:101">
              <v:path arrowok="t"/>
              <v:fill/>
            </v:shape>
            <v:shape coordorigin="4908,5683" coordsize="72,101" fillcolor="#231F1F" filled="t" path="m4958,5770l4973,5770,4980,5767,4985,5765,4990,5777,4982,5779,4973,5784,4956,5784,4945,5783,4925,5773,4913,5756,4908,5734,4909,5724,4917,5703,4927,5712,4927,5724,4978,5724,4980,5691,4991,5709,4994,5729,4994,5736,4927,5736,4928,5744,4939,5764,4958,5770xe" stroked="f" style="position:absolute;left:4908;top:5683;width:72;height:101">
              <v:path arrowok="t"/>
              <v:fill/>
            </v:shape>
            <v:shape coordorigin="5009,5683" coordsize="77,101" fillcolor="#231F1F" filled="t" path="m5010,5748l5019,5733,5039,5723,5066,5719,5066,5710,5064,5695,5035,5695,5026,5698,5018,5702,5016,5690,5023,5686,5035,5683,5047,5683,5067,5687,5066,5755,5066,5731,5059,5731,5036,5737,5026,5753,5026,5765,5016,5775,5009,5755,5010,5748xe" stroked="f" style="position:absolute;left:5009;top:5683;width:77;height:101">
              <v:path arrowok="t"/>
              <v:fill/>
            </v:shape>
            <v:shape coordorigin="5009,5683" coordsize="77,101" fillcolor="#231F1F" filled="t" path="m5038,5784l5037,5784,5016,5775,5026,5765,5033,5770,5057,5770,5064,5762,5066,5755,5067,5687,5082,5701,5086,5722,5086,5782,5071,5782,5069,5770,5064,5777,5052,5784,5038,5784xe" stroked="f" style="position:absolute;left:5009;top:5683;width:77;height:101">
              <v:path arrowok="t"/>
              <v:fill/>
            </v:shape>
            <v:shape coordorigin="5122,5640" coordsize="0,142" filled="f" path="m5122,5782l5122,5640e" strokecolor="#231F1F" stroked="t" strokeweight="1.06pt" style="position:absolute;left:5122;top:5640;width:0;height:142">
              <v:path arrowok="t"/>
            </v:shape>
            <v:shape coordorigin="5148,5662" coordsize="58,122" fillcolor="#231F1F" filled="t" path="m5182,5784l5174,5782,5172,5777,5167,5770,5165,5762,5165,5698,5148,5698,5148,5686,5165,5686,5165,5666,5182,5662,5182,5686,5206,5686,5206,5698,5182,5698,5182,5762,5184,5770,5198,5770,5203,5767,5206,5767,5206,5782,5203,5782,5196,5784,5182,5784xe" stroked="f" style="position:absolute;left:5148;top:5662;width:58;height:122">
              <v:path arrowok="t"/>
              <v:fill/>
            </v:shape>
            <v:shape coordorigin="5227,5640" coordsize="82,142" fillcolor="#231F1F" filled="t" path="m5244,5782l5227,5782,5227,5640,5244,5640,5244,5700,5246,5695,5251,5690,5256,5688,5263,5683,5275,5683,5285,5685,5301,5696,5309,5724,5309,5782,5292,5782,5292,5710,5285,5698,5258,5698,5249,5705,5246,5714,5244,5719,5244,5782xe" stroked="f" style="position:absolute;left:5227;top:5640;width:82;height:142">
              <v:path arrowok="t"/>
              <v:fill/>
            </v:shape>
            <v:shape coordorigin="5323,5686" coordsize="91,139" fillcolor="#231F1F" filled="t" path="m5328,5810l5333,5810,5338,5806,5342,5803,5347,5798,5354,5791,5357,5782,5359,5779,5357,5774,5323,5686,5342,5686,5362,5741,5364,5748,5366,5755,5369,5762,5371,5755,5374,5748,5376,5741,5395,5686,5414,5686,5388,5753,5382,5767,5372,5788,5364,5804,5354,5815,5345,5822,5335,5825,5333,5825,5328,5810xe" stroked="f" style="position:absolute;left:5323;top:5686;width:91;height:139">
              <v:path arrowok="t"/>
              <v:fill/>
            </v:shape>
            <v:shape coordorigin="5465,5683" coordsize="77,101" fillcolor="#231F1F" filled="t" path="m5482,5773l5469,5756,5465,5734,5467,5719,5476,5700,5493,5688,5518,5683,5527,5683,5537,5686,5542,5688,5537,5700,5532,5700,5527,5698,5518,5698,5504,5700,5487,5712,5482,5734,5483,5745,5495,5763,5515,5770,5527,5770,5532,5767,5537,5765,5542,5777,5537,5779,5527,5784,5513,5784,5501,5783,5482,5773xe" stroked="f" style="position:absolute;left:5465;top:5683;width:77;height:101">
              <v:path arrowok="t"/>
              <v:fill/>
            </v:shape>
            <v:shape coordorigin="5554,5683" coordsize="84,101" fillcolor="#231F1F" filled="t" path="m5604,5770l5616,5770,5623,5767,5630,5765,5633,5777,5628,5779,5616,5784,5602,5784,5590,5783,5570,5773,5558,5756,5554,5734,5554,5724,5562,5703,5577,5688,5599,5683,5580,5695,5573,5712,5570,5724,5621,5724,5623,5691,5635,5708,5638,5729,5638,5736,5570,5736,5571,5746,5583,5764,5604,5770xe" stroked="f" style="position:absolute;left:5554;top:5683;width:84;height:101">
              <v:path arrowok="t"/>
              <v:fill/>
            </v:shape>
            <v:shape coordorigin="5554,5683" coordsize="84,101" fillcolor="#231F1F" filled="t" path="m5621,5724l5621,5712,5616,5695,5580,5695,5599,5683,5623,5691,5621,5724xe" stroked="f" style="position:absolute;left:5554;top:5683;width:84;height:101">
              <v:path arrowok="t"/>
              <v:fill/>
            </v:shape>
            <v:shape coordorigin="5670,5640" coordsize="0,142" filled="f" path="m5670,5782l5670,5640e" strokecolor="#231F1F" stroked="t" strokeweight="0.939997pt" style="position:absolute;left:5670;top:5640;width:0;height:142">
              <v:path arrowok="t"/>
            </v:shape>
            <v:shape coordorigin="5717,5640" coordsize="0,142" filled="f" path="m5717,5782l5717,5640e" strokecolor="#231F1F" stroked="t" strokeweight="1.06pt" style="position:absolute;left:5717;top:5640;width:0;height:142">
              <v:path arrowok="t"/>
            </v:shape>
            <v:shape coordorigin="5748,5683" coordsize="65,101" fillcolor="#231F1F" filled="t" path="m5803,5686l5808,5688,5803,5700,5801,5700,5794,5695,5774,5695,5767,5702,5767,5717,5774,5719,5786,5726,5803,5731,5813,5741,5813,5755,5812,5762,5800,5778,5777,5784,5765,5784,5755,5782,5748,5777,5753,5762,5758,5767,5767,5770,5789,5770,5796,5765,5796,5748,5789,5743,5777,5738,5760,5731,5750,5722,5750,5712,5751,5707,5762,5690,5784,5683,5794,5683,5803,5686xe" stroked="f" style="position:absolute;left:5748;top:5683;width:65;height:101">
              <v:path arrowok="t"/>
              <v:fill/>
            </v:shape>
            <v:shape coordorigin="5827,5758" coordsize="24,26" fillcolor="#231F1F" filled="t" path="m5839,5784l5832,5784,5827,5779,5827,5765,5832,5758,5846,5758,5851,5762,5851,5779,5846,5784,5839,5784xe" stroked="f" style="position:absolute;left:5827;top:5758;width:24;height:26">
              <v:path arrowok="t"/>
              <v:fill/>
            </v:shape>
            <v:shape style="position:absolute;left:5944;top:5630;width:2914;height:200" type="#_x0000_t75">
              <v:imagedata o:title="" r:id="rId133"/>
            </v:shape>
            <v:shape coordorigin="1406,6324" coordsize="108,139" fillcolor="#0C90AF" filled="t" path="m1432,6450l1418,6436,1409,6417,1406,6396,1407,6391,1412,6367,1423,6348,1439,6335,1459,6327,1481,6324,1498,6324,1510,6326,1514,6331,1510,6358,1502,6355,1495,6353,1483,6353,1467,6356,1451,6370,1445,6394,1448,6410,1461,6426,1483,6432,1502,6432,1507,6430,1514,6458,1507,6461,1495,6463,1478,6463,1453,6460,1432,6450xe" stroked="f" style="position:absolute;left:1406;top:6324;width:108;height:139">
              <v:path arrowok="t"/>
              <v:fill/>
            </v:shape>
            <v:shape coordorigin="1524,6324" coordsize="134,139" fillcolor="#0C90AF" filled="t" path="m1582,6355l1568,6369,1562,6394,1564,6407,1574,6427,1591,6434,1601,6432,1615,6418,1620,6394,1619,6380,1609,6360,1610,6326,1631,6335,1646,6350,1655,6369,1658,6391,1655,6416,1646,6436,1632,6451,1613,6460,1589,6463,1571,6461,1551,6452,1536,6436,1527,6417,1524,6394,1526,6374,1535,6354,1549,6338,1568,6328,1591,6324,1582,6355xe" stroked="f" style="position:absolute;left:1524;top:6324;width:134;height:139">
              <v:path arrowok="t"/>
              <v:fill/>
            </v:shape>
            <v:shape coordorigin="1524,6324" coordsize="134,139" fillcolor="#0C90AF" filled="t" path="m1591,6353l1582,6355,1591,6324,1610,6326,1609,6360,1591,6353xe" stroked="f" style="position:absolute;left:1524;top:6324;width:134;height:139">
              <v:path arrowok="t"/>
              <v:fill/>
            </v:shape>
            <v:shape coordorigin="1678,6326" coordsize="154,134" fillcolor="#0C90AF" filled="t" path="m1754,6413l1758,6401,1763,6381,1766,6362,1778,6326,1824,6326,1831,6461,1798,6461,1795,6413,1795,6358,1793,6358,1790,6373,1784,6393,1778,6410,1766,6458,1738,6458,1726,6410,1723,6399,1719,6379,1716,6358,1715,6374,1714,6395,1714,6413,1711,6461,1678,6461,1687,6326,1735,6326,1745,6362,1747,6373,1751,6392,1754,6413xe" stroked="f" style="position:absolute;left:1678;top:6326;width:154;height:134">
              <v:path arrowok="t"/>
              <v:fill/>
            </v:shape>
            <v:shape coordorigin="1855,6326" coordsize="154,134" fillcolor="#0C90AF" filled="t" path="m1913,6326l1920,6362,1923,6373,1928,6393,1932,6413,1935,6401,1939,6381,1944,6362,1954,6326,2002,6326,2009,6461,1973,6461,1973,6413,1972,6400,1971,6380,1970,6358,1967,6373,1961,6393,1956,6410,1944,6458,1915,6458,1903,6410,1901,6399,1897,6379,1894,6358,1892,6374,1891,6395,1891,6413,1889,6461,1855,6461,1862,6326,1913,6326xe" stroked="f" style="position:absolute;left:1855;top:6326;width:154;height:134">
              <v:path arrowok="t"/>
              <v:fill/>
            </v:shape>
            <v:shape coordorigin="2035,6326" coordsize="115,137" fillcolor="#0C90AF" filled="t" path="m2150,6410l2144,6433,2132,6450,2114,6460,2090,6463,2086,6463,2064,6459,2048,6447,2038,6428,2035,6401,2035,6326,2071,6326,2071,6422,2078,6434,2107,6434,2114,6425,2114,6326,2150,6326,2150,6401,2150,6410xe" stroked="f" style="position:absolute;left:2035;top:6326;width:115;height:137">
              <v:path arrowok="t"/>
              <v:fill/>
            </v:shape>
            <v:shape coordorigin="2179,6326" coordsize="115,134" fillcolor="#0C90AF" filled="t" path="m2213,6461l2179,6461,2179,6326,2222,6326,2242,6367,2248,6378,2257,6396,2263,6415,2266,6415,2263,6398,2262,6379,2261,6358,2261,6326,2294,6326,2294,6461,2256,6461,2234,6415,2229,6405,2219,6386,2210,6367,2211,6387,2212,6406,2213,6427,2213,6461xe" stroked="f" style="position:absolute;left:2179;top:6326;width:115;height:134">
              <v:path arrowok="t"/>
              <v:fill/>
            </v:shape>
            <v:shape coordorigin="2341,6326" coordsize="0,134" filled="f" path="m2341,6461l2341,6326e" strokecolor="#0C90AF" stroked="t" strokeweight="1.9pt" style="position:absolute;left:2341;top:6326;width:0;height:134">
              <v:path arrowok="t"/>
            </v:shape>
            <v:shape coordorigin="2381,6326" coordsize="106,134" fillcolor="#0C90AF" filled="t" path="m2450,6358l2450,6461,2414,6461,2414,6358,2381,6358,2381,6326,2486,6326,2486,6358,2450,6358xe" stroked="f" style="position:absolute;left:2381;top:6326;width:106;height:134">
              <v:path arrowok="t"/>
              <v:fill/>
            </v:shape>
            <v:shape coordorigin="2496,6326" coordsize="122,134" fillcolor="#0C90AF" filled="t" path="m2575,6461l2539,6461,2539,6406,2496,6326,2537,6326,2549,6358,2554,6367,2556,6372,2558,6382,2561,6374,2563,6365,2568,6358,2578,6326,2618,6326,2575,6406,2575,6461xe" stroked="f" style="position:absolute;left:2496;top:6326;width:122;height:134">
              <v:path arrowok="t"/>
              <v:fill/>
            </v:shape>
            <v:shape coordorigin="2676,6326" coordsize="108,134" fillcolor="#0C90AF" filled="t" path="m2755,6398l2765,6403,2770,6410,2774,6422,2777,6437,2782,6456,2784,6461,2748,6461,2746,6456,2743,6446,2738,6430,2734,6413,2729,6410,2712,6410,2712,6461,2676,6461,2676,6329,2681,6328,2699,6327,2722,6326,2719,6353,2712,6353,2712,6384,2736,6384,2743,6377,2743,6358,2736,6353,2729,6327,2750,6329,2767,6336,2774,6343,2779,6353,2779,6366,2771,6387,2755,6398xe" stroked="f" style="position:absolute;left:2676;top:6326;width:108;height:134">
              <v:path arrowok="t"/>
              <v:fill/>
            </v:shape>
            <v:shape coordorigin="2676,6326" coordsize="108,134" fillcolor="#0C90AF" filled="t" path="m2724,6353l2719,6353,2722,6326,2729,6327,2736,6353,2724,6353xe" stroked="f" style="position:absolute;left:2676;top:6326;width:108;height:134">
              <v:path arrowok="t"/>
              <v:fill/>
            </v:shape>
            <v:shape coordorigin="2796,6324" coordsize="67,139" fillcolor="#0C90AF" filled="t" path="m2854,6355l2840,6328,2863,6324,2863,6353,2854,6355xe" stroked="f" style="position:absolute;left:2796;top:6324;width:67;height:139">
              <v:path arrowok="t"/>
              <v:fill/>
            </v:shape>
            <v:shape coordorigin="2796,6324" coordsize="67,139" fillcolor="#0C90AF" filled="t" path="m2854,6355l2840,6369,2834,6394,2836,6407,2846,6427,2863,6434,2874,6432,2887,6418,2892,6394,2891,6380,2881,6360,2863,6353,2863,6324,2883,6326,2904,6335,2919,6350,2928,6369,2930,6391,2928,6415,2919,6435,2905,6451,2886,6460,2863,6463,2843,6461,2823,6451,2808,6436,2799,6416,2796,6394,2798,6374,2807,6354,2821,6338,2840,6328,2854,6355xe" stroked="f" style="position:absolute;left:2796;top:6324;width:67;height:139">
              <v:path arrowok="t"/>
              <v:fill/>
            </v:shape>
            <v:shape coordorigin="2952,6326" coordsize="89,134" fillcolor="#0C90AF" filled="t" path="m2952,6461l2952,6326,2990,6326,2990,6432,3041,6432,3041,6461,2952,6461xe" stroked="f" style="position:absolute;left:2952;top:6326;width:89;height:134">
              <v:path arrowok="t"/>
              <v:fill/>
            </v:shape>
            <v:shape coordorigin="3062,6326" coordsize="91,134" fillcolor="#0C90AF" filled="t" path="m3098,6355l3098,6377,3146,6377,3146,6406,3098,6406,3098,6432,3154,6432,3154,6461,3062,6461,3062,6326,3151,6326,3151,6355,3098,6355xe" stroked="f" style="position:absolute;left:3062;top:6326;width:91;height:134">
              <v:path arrowok="t"/>
              <v:fill/>
            </v:shape>
            <v:shape coordorigin="3173,6324" coordsize="96,139" fillcolor="#0C90AF" filled="t" path="m3180,6425l3187,6430,3202,6434,3228,6434,3233,6430,3233,6415,3228,6413,3211,6408,3194,6399,3179,6385,3173,6367,3174,6357,3184,6340,3202,6328,3228,6324,3245,6324,3257,6326,3264,6331,3257,6360,3252,6358,3240,6353,3216,6353,3211,6358,3211,6370,3218,6372,3235,6379,3250,6387,3264,6401,3269,6420,3268,6430,3259,6447,3241,6459,3214,6463,3212,6463,3189,6460,3173,6456,3180,6425xe" stroked="f" style="position:absolute;left:3173;top:6324;width:96;height:139">
              <v:path arrowok="t"/>
              <v:fill/>
            </v:shape>
            <v:shape style="position:absolute;left:3386;top:6309;width:5235;height:202" type="#_x0000_t75">
              <v:imagedata o:title="" r:id="rId134"/>
            </v:shape>
            <v:shape style="position:absolute;left:1397;top:6589;width:7395;height:481" type="#_x0000_t75">
              <v:imagedata o:title="" r:id="rId135"/>
            </v:shape>
            <v:shape coordorigin="1406,6939" coordsize="94,100" fillcolor="#231F1F" filled="t" path="m1424,7013l1411,6996,1406,6972,1408,6960,1417,6939,1423,6972,1424,6982,1443,7022,1424,7013xe" stroked="f" style="position:absolute;left:1406;top:6939;width:94;height:100">
              <v:path arrowok="t"/>
              <v:fill/>
            </v:shape>
            <v:shape coordorigin="1406,6939" coordsize="94,100" fillcolor="#231F1F" filled="t" path="m1424,6982l1434,7003,1452,7010,1461,7009,1477,6995,1483,6972,1483,6965,1474,6945,1454,6936,1445,6937,1428,6951,1423,6972,1417,6939,1433,6926,1454,6922,1463,6922,1482,6931,1495,6948,1500,6972,1499,6986,1489,7007,1472,7019,1452,7022,1443,7022,1424,6982xe" stroked="f" style="position:absolute;left:1406;top:6939;width:94;height:100">
              <v:path arrowok="t"/>
              <v:fill/>
            </v:shape>
            <v:shape coordorigin="1510,6876" coordsize="65,144" fillcolor="#231F1F" filled="t" path="m1543,6878l1550,6876,1565,6876,1570,6878,1574,6878,1572,6893,1570,6893,1565,6890,1546,6890,1541,6905,1541,6924,1565,6924,1565,6938,1541,6938,1541,7020,1524,7020,1524,6938,1510,6938,1510,6924,1524,6924,1524,6905,1526,6893,1536,6886,1543,6878xe" stroked="f" style="position:absolute;left:1510;top:6876;width:65;height:144">
              <v:path arrowok="t"/>
              <v:fill/>
            </v:shape>
            <v:shape coordorigin="1615,6922" coordsize="34,101" fillcolor="#231F1F" filled="t" path="m1645,7022l1622,7013,1634,7006,1642,7010,1649,7010,1646,7022,1645,7022xe" stroked="f" style="position:absolute;left:1615;top:6922;width:34;height:101">
              <v:path arrowok="t"/>
              <v:fill/>
            </v:shape>
            <v:shape coordorigin="1615,6922" coordsize="34,101" fillcolor="#231F1F" filled="t" path="m1617,6986l1627,6972,1647,6963,1675,6960,1675,6948,1673,6934,1644,6934,1634,6938,1627,6941,1622,6931,1630,6924,1642,6922,1654,6922,1675,6926,1688,6941,1692,6962,1692,7015,1694,7020,1678,7020,1675,7008,1670,7015,1658,7022,1646,7022,1649,7010,1663,7010,1670,7001,1673,6994,1675,6989,1675,6972,1667,6972,1645,6977,1634,6994,1634,7006,1622,7013,1615,6996,1617,6986xe" stroked="f" style="position:absolute;left:1615;top:6922;width:34;height:101">
              <v:path arrowok="t"/>
              <v:fill/>
            </v:shape>
            <v:shape coordorigin="6893,6900" coordsize="58,122" fillcolor="#231F1F" filled="t" path="m6907,7001l6907,6938,6893,6938,6893,6924,6907,6924,6907,6907,6924,6900,6924,6924,6950,6924,6950,6938,6924,6938,6924,7001,6929,7008,6948,7008,6948,7020,6946,7022,6924,7022,6919,7020,6914,7015,6910,7010,6907,7001xe" stroked="f" style="position:absolute;left:6893;top:6900;width:58;height:122">
              <v:path arrowok="t"/>
              <v:fill/>
            </v:shape>
            <v:shape coordorigin="6970,6878" coordsize="82,142" fillcolor="#231F1F" filled="t" path="m7001,6936l6991,6943,6989,6953,6986,6955,6986,7020,6970,7020,6970,6878,6986,6878,6986,6938,6991,6934,6994,6929,7001,6926,7006,6924,7010,6922,7018,6922,7029,6923,7044,6935,7051,6962,7051,7020,7034,7020,7034,6950,7030,6936,7001,6936xe" stroked="f" style="position:absolute;left:6970;top:6878;width:82;height:142">
              <v:path arrowok="t"/>
              <v:fill/>
            </v:shape>
            <v:shape coordorigin="7073,6922" coordsize="72,101" fillcolor="#231F1F" filled="t" path="m7142,6962l7142,6953,7138,6934,7117,6934,7098,6927,7118,6922,7120,6922,7145,6930,7142,6962xe" stroked="f" style="position:absolute;left:7073;top:6922;width:72;height:101">
              <v:path arrowok="t"/>
              <v:fill/>
            </v:shape>
            <v:shape coordorigin="7073,6922" coordsize="72,101" fillcolor="#231F1F" filled="t" path="m7159,6974l7090,6974,7092,6985,7104,7003,7123,7008,7135,7008,7145,7006,7150,7003,7154,7018,7147,7020,7138,7022,7121,7022,7111,7022,7091,7013,7078,6997,7073,6974,7074,6963,7082,6942,7098,6927,7117,6934,7097,6944,7090,6962,7142,6962,7145,6930,7156,6948,7159,6967,7159,6974xe" stroked="f" style="position:absolute;left:7073;top:6922;width:72;height:101">
              <v:path arrowok="t"/>
              <v:fill/>
            </v:shape>
            <v:shape coordorigin="7217,6922" coordsize="77,101" fillcolor="#231F1F" filled="t" path="m7235,7013l7222,6997,7217,6974,7219,6957,7229,6938,7246,6926,7270,6922,7279,6922,7289,6924,7294,6926,7289,6941,7284,6938,7279,6936,7270,6936,7256,6938,7239,6951,7234,6972,7235,6983,7247,7001,7267,7008,7277,7008,7284,7006,7289,7003,7294,7018,7289,7020,7277,7022,7265,7022,7255,7022,7235,7013xe" stroked="f" style="position:absolute;left:7217;top:6922;width:77;height:101">
              <v:path arrowok="t"/>
              <v:fill/>
            </v:shape>
            <v:shape coordorigin="7306,6922" coordsize="69,101" fillcolor="#231F1F" filled="t" path="m7375,6930l7373,6962,7373,6953,7368,6934,7351,6922,7375,6930xe" stroked="f" style="position:absolute;left:7306;top:6922;width:69;height:101">
              <v:path arrowok="t"/>
              <v:fill/>
            </v:shape>
            <v:shape coordorigin="7306,6922" coordsize="69,101" fillcolor="#231F1F" filled="t" path="m7390,6974l7322,6974,7323,6985,7335,7003,7356,7008,7368,7008,7375,7006,7382,7003,7385,7018,7378,7020,7368,7022,7354,7022,7343,7022,7323,7013,7310,6997,7306,6974,7307,6963,7314,6942,7330,6927,7351,6922,7368,6934,7332,6934,7322,6950,7322,6962,7373,6962,7375,6930,7387,6948,7390,6967,7390,6974xe" stroked="f" style="position:absolute;left:7306;top:6922;width:69;height:101">
              <v:path arrowok="t"/>
              <v:fill/>
            </v:shape>
            <v:shape coordorigin="7421,6878" coordsize="0,142" filled="f" path="m7421,7020l7421,6878e" strokecolor="#231F1F" stroked="t" strokeweight="1.06pt" style="position:absolute;left:7421;top:6878;width:0;height:142">
              <v:path arrowok="t"/>
            </v:shape>
            <v:shape coordorigin="7468,6878" coordsize="0,142" filled="f" path="m7468,7020l7468,6878e" strokecolor="#231F1F" stroked="t" strokeweight="0.939996pt" style="position:absolute;left:7468;top:6878;width:0;height:142">
              <v:path arrowok="t"/>
            </v:shape>
            <v:shape coordorigin="7548,6922" coordsize="139,98" fillcolor="#231F1F" filled="t" path="m7680,6936l7687,6965,7687,7020,7670,7020,7670,6948,7663,6936,7639,6936,7632,6943,7630,6953,7627,6955,7627,7020,7610,7020,7610,6948,7603,6936,7579,6936,7570,6946,7567,6953,7567,7020,7548,7020,7548,6924,7565,6924,7565,6938,7570,6931,7579,6922,7608,6922,7620,6929,7622,6941,7627,6936,7630,6931,7634,6929,7639,6924,7646,6922,7656,6922,7666,6924,7680,6936xe" stroked="f" style="position:absolute;left:7548;top:6922;width:139;height:98">
              <v:path arrowok="t"/>
              <v:fill/>
            </v:shape>
            <v:shape coordorigin="7709,6922" coordsize="71,101" fillcolor="#231F1F" filled="t" path="m7778,6962l7778,6953,7774,6934,7754,6934,7754,6922,7756,6922,7780,6930,7778,6962xe" stroked="f" style="position:absolute;left:7709;top:6922;width:71;height:101">
              <v:path arrowok="t"/>
              <v:fill/>
            </v:shape>
            <v:shape coordorigin="7709,6922" coordsize="71,101" fillcolor="#231F1F" filled="t" path="m7795,6974l7726,6974,7727,6985,7739,7003,7759,7008,7771,7008,7781,7006,7786,7003,7790,7018,7783,7020,7771,7022,7757,7022,7747,7022,7727,7013,7714,6997,7709,6974,7710,6963,7718,6942,7733,6927,7754,6922,7754,6934,7753,6934,7733,6944,7726,6962,7778,6962,7780,6930,7792,6948,7795,6967,7795,6974xe" stroked="f" style="position:absolute;left:7709;top:6922;width:71;height:101">
              <v:path arrowok="t"/>
              <v:fill/>
            </v:shape>
            <v:shape coordorigin="7817,6922" coordsize="139,98" fillcolor="#231F1F" filled="t" path="m7834,7020l7817,7020,7817,6924,7831,6924,7831,6938,7834,6938,7838,6931,7848,6922,7877,6922,7886,6929,7891,6941,7894,6936,7898,6931,7901,6929,7908,6924,7913,6922,7922,6922,7935,6924,7949,6937,7956,6965,7956,7020,7937,7020,7937,6948,7932,6936,7906,6936,7898,6943,7896,6953,7896,6955,7894,6960,7894,7020,7877,7020,7877,6948,7870,6936,7846,6936,7838,6946,7836,6953,7834,6955,7834,7020xe" stroked="f" style="position:absolute;left:7817;top:6922;width:139;height:98">
              <v:path arrowok="t"/>
              <v:fill/>
            </v:shape>
            <v:shape coordorigin="7982,6878" coordsize="94,144" fillcolor="#231F1F" filled="t" path="m8016,6936l8006,6943,8002,6958,8002,6989,8006,7018,7999,7006,7999,7020,7982,7020,7982,6878,8002,6878,8002,6938,8009,6929,8018,6922,8035,6922,8028,6936,8016,6936xe" stroked="f" style="position:absolute;left:7982;top:6878;width:94;height:144">
              <v:path arrowok="t"/>
              <v:fill/>
            </v:shape>
            <v:shape coordorigin="7982,6878" coordsize="94,144" fillcolor="#231F1F" filled="t" path="m8002,6989l8006,7001,8016,7008,8028,7008,8035,7007,8051,6995,8057,6972,8056,6965,8048,6944,8028,6936,8035,6922,8040,6922,8059,6930,8071,6947,8076,6972,8075,6981,8067,7004,8052,7018,8033,7022,8018,7022,8006,7018,8002,6989xe" stroked="f" style="position:absolute;left:7982;top:6878;width:94;height:144">
              <v:path arrowok="t"/>
              <v:fill/>
            </v:shape>
            <v:shape coordorigin="8098,6922" coordsize="48,98" fillcolor="#231F1F" filled="t" path="m8114,7020l8098,7020,8098,6924,8112,6924,8112,6943,8114,6943,8117,6929,8129,6922,8146,6922,8146,6938,8126,6938,8119,6948,8117,6960,8114,6962,8114,7020xe" stroked="f" style="position:absolute;left:8098;top:6922;width:48;height:98">
              <v:path arrowok="t"/>
              <v:fill/>
            </v:shape>
            <v:shape coordorigin="8155,6922" coordsize="77,101" fillcolor="#231F1F" filled="t" path="m8230,7015l8232,7020,8215,7020,8215,7008,8213,7008,8208,7015,8198,7022,8165,7022,8172,7006,8179,7010,8201,7010,8210,7001,8213,6994,8226,6940,8230,6962,8230,7015xe" stroked="f" style="position:absolute;left:8155;top:6922;width:77;height:101">
              <v:path arrowok="t"/>
              <v:fill/>
            </v:shape>
            <v:shape coordorigin="8155,6922" coordsize="77,101" fillcolor="#231F1F" filled="t" path="m8194,6922l8212,6925,8226,6940,8213,6994,8213,6972,8205,6972,8182,6977,8172,6994,8172,7006,8165,7022,8155,7008,8155,6996,8156,6988,8165,6972,8184,6963,8213,6960,8213,6948,8210,6934,8182,6934,8172,6938,8165,6941,8162,6931,8170,6924,8182,6922,8194,6922xe" stroked="f" style="position:absolute;left:8155;top:6922;width:77;height:101">
              <v:path arrowok="t"/>
              <v:fill/>
            </v:shape>
            <v:shape coordorigin="8258,6922" coordsize="82,98" fillcolor="#231F1F" filled="t" path="m8275,7020l8258,7020,8258,6924,8273,6924,8275,6941,8280,6931,8292,6922,8306,6922,8317,6923,8333,6935,8340,6962,8340,7020,8323,7020,8323,6950,8318,6936,8290,6936,8280,6943,8278,6955,8275,6960,8275,7020xe" stroked="f" style="position:absolute;left:8258;top:6922;width:82;height:98">
              <v:path arrowok="t"/>
              <v:fill/>
            </v:shape>
            <v:shape coordorigin="8362,6922" coordsize="72,101" fillcolor="#231F1F" filled="t" path="m8431,6962l8431,6953,8426,6934,8388,6934,8381,6950,8371,6942,8387,6927,8407,6922,8409,6922,8433,6930,8431,6962xe" stroked="f" style="position:absolute;left:8362;top:6922;width:72;height:101">
              <v:path arrowok="t"/>
              <v:fill/>
            </v:shape>
            <v:shape coordorigin="8362,6922" coordsize="72,101" fillcolor="#231F1F" filled="t" path="m8412,7008l8426,7008,8434,7006,8441,7003,8443,7018,8436,7020,8426,7022,8410,7022,8400,7022,8380,7013,8366,6997,8362,6974,8363,6963,8371,6942,8381,6950,8381,6962,8431,6962,8433,6930,8445,6948,8448,6967,8448,6974,8381,6974,8381,6983,8392,7002,8412,7008xe" stroked="f" style="position:absolute;left:8362;top:6922;width:72;height:101">
              <v:path arrowok="t"/>
              <v:fill/>
            </v:shape>
            <v:shape coordorigin="8462,6998" coordsize="24,24" fillcolor="#231F1F" filled="t" path="m8474,7022l8467,7022,8462,7018,8462,7003,8470,6998,8482,6998,8486,7003,8486,7018,8482,7022,8474,7022xe" stroked="f" style="position:absolute;left:8462;top:6998;width:24;height:24">
              <v:path arrowok="t"/>
              <v:fill/>
            </v:shape>
            <v:shape coordorigin="8530,6886" coordsize="98,134" fillcolor="#231F1F" filled="t" path="m8587,6900l8587,7020,8570,7020,8570,6900,8530,6900,8530,6886,8628,6886,8628,6900,8587,6900xe" stroked="f" style="position:absolute;left:8530;top:6886;width:98;height:134">
              <v:path arrowok="t"/>
              <v:fill/>
            </v:shape>
            <v:shape coordorigin="8642,6878" coordsize="82,142" fillcolor="#231F1F" filled="t" path="m8674,6936l8664,6943,8659,6953,8659,7020,8642,7020,8642,6878,8659,6878,8659,6938,8662,6934,8666,6929,8671,6926,8678,6924,8683,6922,8690,6922,8700,6923,8716,6935,8724,6962,8724,7020,8707,7020,8707,6950,8700,6936,8674,6936xe" stroked="f" style="position:absolute;left:8642;top:6878;width:82;height:142">
              <v:path arrowok="t"/>
              <v:fill/>
            </v:shape>
            <v:shape coordorigin="8746,6922" coordsize="71,101" fillcolor="#231F1F" filled="t" path="m8791,6922l8793,6922,8816,6930,8815,6962,8815,6953,8810,6934,8791,6922xe" stroked="f" style="position:absolute;left:8746;top:6922;width:71;height:101">
              <v:path arrowok="t"/>
              <v:fill/>
            </v:shape>
            <v:shape coordorigin="8746,6922" coordsize="71,101" fillcolor="#231F1F" filled="t" path="m8796,7008l8808,7008,8815,7006,8822,7003,8825,7018,8820,7020,8808,7022,8794,7022,8784,7022,8764,7013,8750,6997,8746,6974,8747,6963,8754,6942,8770,6927,8791,6922,8810,6934,8772,6934,8765,6950,8762,6962,8815,6962,8816,6930,8829,6948,8832,6967,8832,6972,8830,6974,8762,6974,8764,6985,8776,7003,8796,7008xe" stroked="f" style="position:absolute;left:8746;top:6922;width:71;height:101">
              <v:path arrowok="t"/>
              <v:fill/>
            </v:shape>
            <v:shape style="position:absolute;left:1399;top:7149;width:4966;height:201" type="#_x0000_t75">
              <v:imagedata o:title="" r:id="rId136"/>
            </v:shape>
            <v:shape style="position:absolute;left:6453;top:7149;width:2317;height:200" type="#_x0000_t75">
              <v:imagedata o:title="" r:id="rId137"/>
            </v:shape>
            <v:shape style="position:absolute;left:1396;top:7428;width:4618;height:202" type="#_x0000_t75">
              <v:imagedata o:title="" r:id="rId138"/>
            </v:shape>
            <v:shape coordorigin="1409,7889" coordsize="149,194" fillcolor="#231F1F" filled="t" path="m1543,7892l1558,7896,1548,7930,1541,7927,1529,7925,1512,7925,1504,7925,1484,7930,1467,7942,1456,7961,1452,7987,1452,7993,1458,8015,1470,8032,1489,8043,1512,8047,1526,8047,1541,8045,1548,8042,1555,8076,1550,8077,1532,8081,1507,8083,1484,8081,1461,8075,1442,8064,1428,8049,1417,8031,1411,8010,1409,7987,1409,7984,1412,7960,1420,7939,1432,7921,1448,7907,1467,7897,1489,7891,1512,7889,1520,7889,1543,7892xe" stroked="f" style="position:absolute;left:1409;top:7889;width:149;height:194">
              <v:path arrowok="t"/>
              <v:fill/>
            </v:shape>
            <v:shape coordorigin="1577,7944" coordsize="130,139" fillcolor="#231F1F" filled="t" path="m1618,7944l1618,8038,1625,8050,1651,8050,1658,8040,1661,8033,1663,8030,1663,7944,1706,7944,1706,8081,1670,8081,1668,8062,1664,8066,1649,8077,1625,8083,1607,8081,1591,8071,1581,8052,1577,8023,1577,7944,1618,7944xe" stroked="f" style="position:absolute;left:1577;top:7944;width:130;height:139">
              <v:path arrowok="t"/>
              <v:fill/>
            </v:shape>
            <v:shape coordorigin="1762,7882" coordsize="0,199" filled="f" path="m1762,8081l1762,7882e" strokecolor="#231F1F" stroked="t" strokeweight="2.26pt" style="position:absolute;left:1762;top:7882;width:0;height:199">
              <v:path arrowok="t"/>
            </v:shape>
            <v:shape coordorigin="1805,7906" coordsize="91,178" fillcolor="#231F1F" filled="t" path="m1865,7975l1865,8040,1870,8047,1894,8047,1894,8078,1889,8081,1879,8083,1853,8083,1841,8078,1834,8071,1826,8054,1824,8030,1824,7975,1805,7975,1805,7944,1824,7944,1824,7918,1865,7906,1865,7944,1896,7944,1896,7975,1865,7975xe" stroked="f" style="position:absolute;left:1805;top:7906;width:91;height:178">
              <v:path arrowok="t"/>
              <v:fill/>
            </v:shape>
            <v:shape coordorigin="1920,7944" coordsize="130,139" fillcolor="#231F1F" filled="t" path="m1961,7944l1961,8038,1968,8050,1994,8050,2002,8040,2004,8033,2006,8030,2006,7944,2050,7944,2050,8081,2014,8081,2011,8062,2007,8066,1992,8077,1968,8083,1951,8081,1934,8071,1924,8052,1920,8023,1920,7944,1961,7944xe" stroked="f" style="position:absolute;left:1920;top:7944;width:130;height:139">
              <v:path arrowok="t"/>
              <v:fill/>
            </v:shape>
            <v:shape coordorigin="2083,7939" coordsize="84,142" fillcolor="#231F1F" filled="t" path="m2165,7980l2141,7980,2129,7987,2126,8002,2126,8081,2083,8081,2083,7944,2119,7944,2119,7968,2122,7968,2125,7961,2140,7945,2158,7939,2162,7939,2167,7942,2167,7980,2165,7980xe" stroked="f" style="position:absolute;left:2083;top:7939;width:84;height:142">
              <v:path arrowok="t"/>
              <v:fill/>
            </v:shape>
            <v:shape coordorigin="2179,7939" coordsize="132,144" fillcolor="#231F1F" filled="t" path="m2258,8052l2273,8052,2285,8050,2297,8045,2302,8074,2294,8077,2275,8082,2254,8083,2251,8083,2226,8080,2206,8070,2191,8056,2182,8037,2179,8014,2179,8012,2182,7990,2190,7971,2204,7954,2224,7943,2222,7985,2220,7997,2270,7997,2270,7985,2266,7968,2246,7968,2249,7939,2267,7941,2287,7951,2301,7967,2309,7987,2311,8009,2311,8016,2309,8023,2309,8026,2220,8026,2222,8032,2236,8047,2258,8052xe" stroked="f" style="position:absolute;left:2179;top:7939;width:132;height:144">
              <v:path arrowok="t"/>
              <v:fill/>
            </v:shape>
            <v:shape coordorigin="2179,7939" coordsize="132,144" fillcolor="#231F1F" filled="t" path="m2230,7968l2222,7985,2224,7943,2249,7939,2246,7968,2230,7968xe" stroked="f" style="position:absolute;left:2179;top:7939;width:132;height:144">
              <v:path arrowok="t"/>
              <v:fill/>
            </v:shape>
            <v:shape coordorigin="1414,8285" coordsize="106,137" fillcolor="#0C90AF" filled="t" path="m1454,8311l1450,8311,1454,8285,1456,8285,1459,8311,1454,8311xe" stroked="f" style="position:absolute;left:1414;top:8285;width:106;height:137">
              <v:path arrowok="t"/>
              <v:fill/>
            </v:shape>
            <v:shape coordorigin="1414,8285" coordsize="106,137" fillcolor="#0C90AF" filled="t" path="m1513,8361l1519,8381,1519,8393,1512,8402,1505,8410,1492,8416,1473,8420,1459,8395,1471,8395,1481,8390,1493,8347,1496,8348,1513,8361xe" stroked="f" style="position:absolute;left:1414;top:8285;width:106;height:137">
              <v:path arrowok="t"/>
              <v:fill/>
            </v:shape>
            <v:shape coordorigin="1414,8285" coordsize="106,137" fillcolor="#0C90AF" filled="t" path="m1479,8286l1495,8292,1507,8297,1514,8306,1514,8330,1507,8340,1493,8347,1481,8390,1481,8366,1471,8362,1447,8362,1447,8395,1459,8395,1473,8420,1447,8422,1421,8422,1414,8419,1414,8287,1414,8287,1431,8285,1454,8285,1450,8311,1447,8311,1447,8338,1471,8338,1478,8333,1478,8316,1471,8311,1459,8311,1456,8285,1479,8286xe" stroked="f" style="position:absolute;left:1414;top:8285;width:106;height:137">
              <v:path arrowok="t"/>
              <v:fill/>
            </v:shape>
            <v:shape coordorigin="1543,8285" coordsize="60,134" fillcolor="#0C90AF" filled="t" path="m1591,8311l1584,8311,1586,8285,1595,8285,1603,8311,1591,8311xe" stroked="f" style="position:absolute;left:1543;top:8285;width:60;height:134">
              <v:path arrowok="t"/>
              <v:fill/>
            </v:shape>
            <v:shape coordorigin="1543,8285" coordsize="60,134" fillcolor="#0C90AF" filled="t" path="m1622,8357l1632,8362,1637,8369,1639,8381,1639,8381,1646,8404,1651,8419,1613,8419,1613,8417,1608,8405,1603,8388,1601,8374,1596,8369,1579,8369,1579,8419,1543,8419,1543,8287,1545,8287,1564,8285,1586,8285,1584,8311,1579,8311,1579,8342,1601,8342,1610,8338,1610,8316,1603,8311,1595,8285,1617,8288,1632,8294,1642,8302,1646,8311,1646,8325,1638,8345,1622,8357xe" stroked="f" style="position:absolute;left:1543;top:8285;width:60;height:134">
              <v:path arrowok="t"/>
              <v:fill/>
            </v:shape>
            <v:shape coordorigin="1670,8285" coordsize="91,134" fillcolor="#0C90AF" filled="t" path="m1706,8316l1706,8338,1754,8338,1754,8366,1706,8366,1706,8390,1762,8390,1762,8419,1670,8419,1670,8285,1759,8285,1759,8316,1706,8316xe" stroked="f" style="position:absolute;left:1670;top:8285;width:91;height:134">
              <v:path arrowok="t"/>
              <v:fill/>
            </v:shape>
            <v:shape coordorigin="1776,8285" coordsize="86,134" fillcolor="#0C90AF" filled="t" path="m1862,8285l1843,8338,1843,8330,1838,8318,1838,8311,1836,8311,1862,8285xe" stroked="f" style="position:absolute;left:1776;top:8285;width:86;height:134">
              <v:path arrowok="t"/>
              <v:fill/>
            </v:shape>
            <v:shape coordorigin="1776,8285" coordsize="86,134" fillcolor="#0C90AF" filled="t" path="m1843,8338l1862,8285,1903,8419,1865,8419,1855,8388,1819,8388,1812,8419,1776,8419,1814,8285,1862,8285,1836,8311,1836,8318,1834,8330,1831,8338,1826,8362,1850,8362,1843,8338xe" stroked="f" style="position:absolute;left:1776;top:8285;width:86;height:134">
              <v:path arrowok="t"/>
              <v:fill/>
            </v:shape>
            <v:shape coordorigin="1925,8285" coordsize="67,137" fillcolor="#0C90AF" filled="t" path="m1970,8311l1966,8311,1968,8285,1987,8286,1992,8316,1970,8311xe" stroked="f" style="position:absolute;left:1925;top:8285;width:67;height:137">
              <v:path arrowok="t"/>
              <v:fill/>
            </v:shape>
            <v:shape coordorigin="1925,8285" coordsize="67,137" fillcolor="#0C90AF" filled="t" path="m1928,8287l1946,8285,1968,8285,1966,8311,1961,8314,1961,8393,1968,8393,1989,8389,2003,8375,2009,8350,2006,8332,1992,8316,1987,8286,2007,8290,2023,8297,2035,8309,2044,8327,2047,8350,2047,8350,2044,8374,2036,8392,2023,8405,2004,8416,1984,8420,1961,8422,1942,8422,1932,8419,1925,8419,1925,8287,1928,8287xe" stroked="f" style="position:absolute;left:1925;top:8285;width:67;height:137">
              <v:path arrowok="t"/>
              <v:fill/>
            </v:shape>
            <v:shape coordorigin="2128,8285" coordsize="0,134" filled="f" path="m2128,8419l2128,8285e" strokecolor="#0C90AF" stroked="t" strokeweight="1.9pt" style="position:absolute;left:2128;top:8285;width:0;height:134">
              <v:path arrowok="t"/>
            </v:shape>
            <v:shape coordorigin="2174,8285" coordsize="118,134" fillcolor="#0C90AF" filled="t" path="m2208,8419l2174,8419,2174,8285,2218,8285,2239,8326,2244,8336,2253,8355,2261,8374,2259,8359,2259,8339,2258,8285,2292,8285,2292,8419,2254,8419,2230,8376,2223,8363,2215,8345,2208,8326,2206,8326,2207,8345,2208,8365,2208,8419xe" stroked="f" style="position:absolute;left:2174;top:8285;width:118;height:134">
              <v:path arrowok="t"/>
              <v:fill/>
            </v:shape>
            <v:shape coordorigin="2354,8282" coordsize="108,139" fillcolor="#0C90AF" filled="t" path="m2380,8409l2366,8394,2357,8376,2354,8354,2355,8350,2359,8325,2370,8307,2386,8293,2406,8285,2429,8282,2446,8282,2458,8287,2462,8290,2455,8318,2450,8316,2441,8314,2431,8314,2415,8316,2399,8329,2393,8352,2396,8371,2409,8387,2431,8393,2441,8393,2450,8390,2455,8388,2460,8417,2455,8419,2443,8422,2426,8422,2401,8418,2380,8409xe" stroked="f" style="position:absolute;left:2354;top:8282;width:108;height:139">
              <v:path arrowok="t"/>
              <v:fill/>
            </v:shape>
            <v:shape coordorigin="2484,8285" coordsize="115,137" fillcolor="#0C90AF" filled="t" path="m2520,8285l2520,8383,2527,8393,2556,8393,2563,8383,2563,8285,2599,8285,2599,8359,2599,8366,2594,8390,2582,8407,2565,8418,2542,8422,2535,8421,2513,8417,2497,8405,2487,8386,2484,8359,2484,8285,2520,8285xe" stroked="f" style="position:absolute;left:2484;top:8285;width:115;height:137">
              <v:path arrowok="t"/>
              <v:fill/>
            </v:shape>
            <v:shape coordorigin="2628,8285" coordsize="89,134" fillcolor="#0C90AF" filled="t" path="m2628,8419l2628,8285,2664,8285,2664,8390,2717,8390,2717,8419,2628,8419xe" stroked="f" style="position:absolute;left:2628;top:8285;width:89;height:134">
              <v:path arrowok="t"/>
              <v:fill/>
            </v:shape>
            <v:shape coordorigin="2707,8285" coordsize="106,134" fillcolor="#0C90AF" filled="t" path="m2779,8316l2779,8419,2741,8419,2741,8316,2707,8316,2707,8285,2813,8285,2813,8316,2779,8316xe" stroked="f" style="position:absolute;left:2707;top:8285;width:106;height:134">
              <v:path arrowok="t"/>
              <v:fill/>
            </v:shape>
            <v:shape coordorigin="2834,8285" coordsize="115,137" fillcolor="#0C90AF" filled="t" path="m2949,8368l2944,8391,2932,8408,2913,8418,2890,8422,2885,8422,2863,8417,2847,8405,2838,8386,2834,8359,2834,8285,2870,8285,2870,8383,2878,8393,2906,8393,2914,8383,2914,8285,2950,8285,2950,8359,2949,8368xe" stroked="f" style="position:absolute;left:2834;top:8285;width:115;height:137">
              <v:path arrowok="t"/>
              <v:fill/>
            </v:shape>
            <v:shape coordorigin="2978,8285" coordsize="106,134" fillcolor="#0C90AF" filled="t" path="m3043,8338l3043,8328,3051,8288,3067,8294,3074,8302,3079,8311,3079,8340,3067,8352,3058,8357,3065,8362,3070,8369,3074,8381,3079,8395,3082,8414,3084,8419,3048,8419,3046,8417,3043,8405,3038,8388,3036,8374,3036,8342,3043,8338xe" stroked="f" style="position:absolute;left:2978;top:8285;width:106;height:134">
              <v:path arrowok="t"/>
              <v:fill/>
            </v:shape>
            <v:shape coordorigin="2978,8285" coordsize="106,134" fillcolor="#0C90AF" filled="t" path="m3031,8369l3014,8369,3014,8419,2978,8419,2978,8287,2981,8287,2998,8285,3022,8285,3030,8285,3051,8288,3043,8328,3043,8316,3038,8311,3014,8311,3014,8342,3036,8342,3036,8374,3031,8369xe" stroked="f" style="position:absolute;left:2978;top:8285;width:106;height:134">
              <v:path arrowok="t"/>
              <v:fill/>
            </v:shape>
            <v:shape coordorigin="3106,8285" coordsize="89,134" fillcolor="#0C90AF" filled="t" path="m3142,8316l3142,8338,3190,8338,3190,8366,3142,8366,3142,8390,3194,8390,3194,8419,3106,8419,3106,8285,3192,8285,3192,8316,3142,8316xe" stroked="f" style="position:absolute;left:3106;top:8285;width:89;height:134">
              <v:path arrowok="t"/>
              <v:fill/>
            </v:shape>
            <v:shape coordorigin="3322,8285" coordsize="79,137" fillcolor="#231F1F" filled="t" path="m3341,8285l3370,8285,3382,8287,3389,8294,3396,8299,3401,8306,3401,8330,3391,8342,3377,8347,3372,8342,3382,8333,3382,8304,3372,8297,3346,8297,3341,8299,3338,8299,3329,8285,3341,8285xe" stroked="f" style="position:absolute;left:3322;top:8285;width:79;height:137">
              <v:path arrowok="t"/>
              <v:fill/>
            </v:shape>
            <v:shape coordorigin="3322,8285" coordsize="79,137" fillcolor="#231F1F" filled="t" path="m3322,8419l3322,8287,3329,8285,3338,8299,3338,8342,3372,8342,3377,8347,3381,8349,3398,8360,3406,8381,3406,8393,3401,8402,3394,8410,3389,8413,3372,8419,3353,8407,3356,8407,3377,8400,3386,8381,3386,8378,3376,8360,3353,8354,3338,8354,3338,8407,3336,8422,3326,8419,3322,8419xe" stroked="f" style="position:absolute;left:3322;top:8285;width:79;height:137">
              <v:path arrowok="t"/>
              <v:fill/>
            </v:shape>
            <v:shape coordorigin="3322,8285" coordsize="79,137" fillcolor="#231F1F" filled="t" path="m3348,8422l3336,8422,3338,8407,3353,8407,3372,8419,3348,8422xe" stroked="f" style="position:absolute;left:3322;top:8285;width:79;height:137">
              <v:path arrowok="t"/>
              <v:fill/>
            </v:shape>
            <v:shape coordorigin="3427,8321" coordsize="48,98" fillcolor="#231F1F" filled="t" path="m3446,8419l3430,8419,3430,8342,3427,8333,3427,8323,3444,8323,3444,8342,3449,8330,3461,8321,3475,8321,3475,8338,3458,8338,3449,8347,3446,8359,3446,8419xe" stroked="f" style="position:absolute;left:3427;top:8321;width:48;height:98">
              <v:path arrowok="t"/>
              <v:fill/>
            </v:shape>
            <v:shape coordorigin="3485,8321" coordsize="71,101" fillcolor="#231F1F" filled="t" path="m3530,8321l3532,8321,3556,8329,3554,8362,3554,8352,3550,8333,3530,8321xe" stroked="f" style="position:absolute;left:3485;top:8321;width:71;height:101">
              <v:path arrowok="t"/>
              <v:fill/>
            </v:shape>
            <v:shape coordorigin="3485,8321" coordsize="71,101" fillcolor="#231F1F" filled="t" path="m3535,8407l3547,8407,3554,8405,3562,8402,3564,8417,3559,8419,3547,8422,3533,8422,3523,8421,3503,8413,3490,8396,3485,8374,3486,8362,3494,8341,3509,8326,3530,8321,3550,8333,3511,8333,3504,8350,3502,8362,3554,8362,3556,8329,3568,8348,3571,8366,3571,8371,3569,8374,3502,8374,3503,8384,3515,8402,3535,8407xe" stroked="f" style="position:absolute;left:3485;top:8321;width:71;height:101">
              <v:path arrowok="t"/>
              <v:fill/>
            </v:shape>
            <v:shape coordorigin="3586,8321" coordsize="77,101" fillcolor="#231F1F" filled="t" path="m3660,8414l3662,8419,3646,8419,3646,8407,3643,8407,3638,8414,3629,8422,3595,8422,3602,8405,3610,8410,3631,8410,3641,8400,3643,8393,3656,8340,3660,8362,3660,8414xe" stroked="f" style="position:absolute;left:3586;top:8321;width:77;height:101">
              <v:path arrowok="t"/>
              <v:fill/>
            </v:shape>
            <v:shape coordorigin="3586,8321" coordsize="77,101" fillcolor="#231F1F" filled="t" path="m3624,8321l3643,8325,3656,8340,3643,8393,3643,8371,3635,8371,3613,8376,3602,8393,3602,8405,3595,8422,3586,8407,3586,8395,3586,8387,3595,8372,3614,8362,3643,8359,3643,8347,3641,8333,3622,8335,3612,8335,3602,8338,3595,8340,3590,8330,3600,8326,3612,8321,3624,8321xe" stroked="f" style="position:absolute;left:3586;top:8321;width:77;height:101">
              <v:path arrowok="t"/>
              <v:fill/>
            </v:shape>
            <v:shape coordorigin="3682,8278" coordsize="58,144" fillcolor="#231F1F" filled="t" path="m3698,8371l3699,8379,3709,8400,3727,8407,3739,8422,3719,8421,3701,8414,3698,8371xe" stroked="f" style="position:absolute;left:3682;top:8278;width:58;height:144">
              <v:path arrowok="t"/>
              <v:fill/>
            </v:shape>
            <v:shape coordorigin="3682,8278" coordsize="58,144" fillcolor="#231F1F" filled="t" path="m3773,8419l3758,8419,3756,8402,3751,8414,3739,8422,3727,8407,3739,8407,3751,8400,3754,8386,3756,8383,3756,8359,3754,8354,3751,8345,3742,8335,3730,8335,3721,8336,3704,8348,3698,8371,3701,8414,3687,8398,3682,8374,3682,8362,3690,8340,3705,8326,3725,8321,3739,8321,3751,8328,3754,8335,3756,8335,3756,8278,3773,8278,3773,8419xe" stroked="f" style="position:absolute;left:3682;top:8278;width:58;height:144">
              <v:path arrowok="t"/>
              <v:fill/>
            </v:shape>
            <v:shape style="position:absolute;left:1392;top:8267;width:7299;height:1604" type="#_x0000_t75">
              <v:imagedata o:title="" r:id="rId139"/>
            </v:shape>
            <v:shape coordorigin="1226,11119" coordsize="7848,754" fillcolor="#D45D1F" filled="t" path="m1226,11873l1226,11119,9074,11119,9074,11873,1226,11873xe" stroked="f" style="position:absolute;left:1226;top:11119;width:7848;height:754">
              <v:path arrowok="t"/>
              <v:fill/>
            </v:shape>
            <v:shape style="position:absolute;left:1276;top:11107;width:1549;height:773" type="#_x0000_t75">
              <v:imagedata o:title="" r:id="rId140"/>
            </v:shape>
            <v:shape style="position:absolute;left:3156;top:11416;width:4753;height:183" type="#_x0000_t75">
              <v:imagedata o:title="" r:id="rId141"/>
            </v:shape>
            <v:shape coordorigin="10726,221" coordsize="4735,3598" fillcolor="#D3D1D1" filled="t" path="m10726,382l15341,221,15461,3658,10846,3818,10726,382xe" stroked="f" style="position:absolute;left:10726;top:221;width:4735;height:3598">
              <v:path arrowok="t"/>
              <v:fill/>
            </v:shape>
            <v:shape style="position:absolute;left:10579;top:34;width:5026;height:1915" type="#_x0000_t75">
              <v:imagedata o:title="" r:id="rId142"/>
            </v:shape>
            <v:shape style="position:absolute;left:10579;top:1949;width:5026;height:1915" type="#_x0000_t75">
              <v:imagedata o:title="" r:id="rId143"/>
            </v:shape>
            <v:shape coordorigin="9386,3991" coordsize="5650,4138" fillcolor="#FFFFFF" filled="t" path="m9386,8129l9386,3991,15036,3991,15036,8129,9386,8129xe" stroked="f" style="position:absolute;left:9386;top:3991;width:5650;height:4138">
              <v:path arrowok="t"/>
              <v:fill/>
            </v:shape>
            <v:shape coordorigin="9636,4234" coordsize="173,221" fillcolor="#2B9775" filled="t" path="m9703,4447l9682,4437,9666,4425,9653,4409,9643,4390,9638,4369,9636,4346,9636,4340,9639,4316,9647,4295,9658,4277,9673,4261,9690,4249,9710,4241,9732,4235,9756,4234,9773,4234,9794,4238,9809,4243,9797,4282,9795,4281,9779,4275,9756,4272,9736,4275,9717,4283,9702,4297,9692,4318,9689,4344,9691,4366,9700,4386,9714,4401,9733,4410,9758,4414,9760,4414,9780,4412,9799,4406,9806,4445,9795,4449,9776,4453,9751,4454,9727,4453,9703,4447xe" stroked="f" style="position:absolute;left:9636;top:4234;width:173;height:221">
              <v:path arrowok="t"/>
              <v:fill/>
            </v:shape>
            <v:shape coordorigin="9821,4291" coordsize="163,163" fillcolor="#2B9775" filled="t" path="m9984,4373l9982,4393,9974,4416,9960,4433,9943,4445,9923,4452,9902,4454,9886,4453,9874,4395,9885,4414,9902,4421,9918,4416,9929,4399,9934,4373,9932,4355,9922,4335,9902,4327,9905,4291,9921,4293,9943,4300,9960,4312,9973,4328,9981,4349,9984,4373xe" stroked="f" style="position:absolute;left:9821;top:4291;width:163;height:163">
              <v:path arrowok="t"/>
              <v:fill/>
            </v:shape>
            <v:shape coordorigin="9821,4291" coordsize="163,163" fillcolor="#2B9775" filled="t" path="m9887,4332l9875,4350,9871,4373,9874,4395,9886,4453,9865,4447,9847,4436,9833,4420,9824,4400,9821,4375,9823,4353,9831,4332,9843,4315,9860,4302,9881,4294,9905,4291,9902,4327,9887,4332xe" stroked="f" style="position:absolute;left:9821;top:4291;width:163;height:163">
              <v:path arrowok="t"/>
              <v:fill/>
            </v:shape>
            <v:shape coordorigin="10039,4224" coordsize="0,228" filled="f" path="m10039,4452l10039,4224e" strokecolor="#2B9775" stroked="t" strokeweight="2.50001pt" style="position:absolute;left:10039;top:4224;width:0;height:228">
              <v:path arrowok="t"/>
            </v:shape>
            <v:shape coordorigin="10128,4224" coordsize="0,228" filled="f" path="m10128,4452l10128,4224e" strokecolor="#2B9775" stroked="t" strokeweight="2.50001pt" style="position:absolute;left:10128;top:4224;width:0;height:228">
              <v:path arrowok="t"/>
            </v:shape>
            <v:shape coordorigin="10181,4294" coordsize="144,161" fillcolor="#2B9775" filled="t" path="m10260,4421l10270,4414,10274,4404,10277,4294,10298,4303,10312,4318,10320,4337,10322,4358,10322,4442,10325,4452,10279,4452,10277,4435,10271,4442,10253,4451,10260,4421xe" stroked="f" style="position:absolute;left:10181;top:4294;width:144;height:161">
              <v:path arrowok="t"/>
              <v:fill/>
            </v:shape>
            <v:shape coordorigin="10181,4294" coordsize="144,161" fillcolor="#2B9775" filled="t" path="m10193,4306l10194,4305,10207,4298,10227,4293,10253,4291,10277,4294,10274,4404,10274,4378,10258,4379,10237,4386,10229,4402,10229,4414,10238,4421,10260,4421,10253,4451,10231,4454,10219,4453,10198,4444,10185,4428,10181,4406,10182,4397,10188,4378,10201,4364,10220,4354,10244,4348,10272,4346,10272,4337,10267,4325,10243,4325,10238,4325,10218,4329,10200,4337,10193,4306xe" stroked="f" style="position:absolute;left:10181;top:4294;width:144;height:161">
              <v:path arrowok="t"/>
              <v:fill/>
            </v:shape>
            <v:shape coordorigin="10358,4224" coordsize="59,230" fillcolor="#2B9775" filled="t" path="m10409,4394l10409,4224,10409,4313,10417,4305,10409,4354,10409,4394xe" stroked="f" style="position:absolute;left:10358;top:4224;width:59;height:230">
              <v:path arrowok="t"/>
              <v:fill/>
            </v:shape>
            <v:shape coordorigin="10358,4224" coordsize="59,230" fillcolor="#2B9775" filled="t" path="m10438,4453l10419,4446,10404,4430,10402,4430,10399,4452,10358,4452,10359,4446,10361,4427,10361,4404,10361,4224,10409,4224,10409,4394,10414,4406,10423,4416,10438,4416,10453,4413,10467,4399,10471,4373,10469,4355,10458,4337,10438,4330,10426,4330,10414,4339,10409,4354,10417,4305,10434,4295,10457,4291,10459,4291,10480,4296,10497,4306,10510,4323,10519,4344,10522,4370,10521,4386,10514,4411,10502,4430,10487,4444,10469,4452,10450,4454,10438,4453xe" stroked="f" style="position:absolute;left:10358;top:4224;width:59;height:230">
              <v:path arrowok="t"/>
              <v:fill/>
            </v:shape>
            <v:shape coordorigin="10543,4291" coordsize="163,163" fillcolor="#2B9775" filled="t" path="m10706,4373l10704,4393,10696,4416,10683,4433,10666,4445,10646,4452,10625,4454,10609,4453,10597,4395,10608,4414,10625,4421,10640,4416,10652,4399,10656,4373,10654,4355,10644,4335,10625,4327,10610,4332,10627,4291,10644,4293,10665,4300,10682,4312,10695,4328,10704,4349,10706,4373xe" stroked="f" style="position:absolute;left:10543;top:4291;width:163;height:163">
              <v:path arrowok="t"/>
              <v:fill/>
            </v:shape>
            <v:shape coordorigin="10543,4291" coordsize="163,163" fillcolor="#2B9775" filled="t" path="m10543,4375l10546,4353,10553,4332,10566,4315,10583,4302,10603,4294,10627,4291,10610,4332,10597,4350,10594,4373,10597,4395,10609,4453,10587,4447,10569,4436,10555,4420,10546,4400,10543,4375xe" stroked="f" style="position:absolute;left:10543;top:4291;width:163;height:163">
              <v:path arrowok="t"/>
              <v:fill/>
            </v:shape>
            <v:shape coordorigin="10735,4291" coordsize="98,161" fillcolor="#2B9775" filled="t" path="m10822,4291l10829,4291,10834,4294,10834,4339,10829,4337,10818,4337,10797,4344,10786,4361,10786,4452,10738,4452,10738,4333,10737,4312,10735,4296,10776,4296,10778,4325,10781,4325,10788,4310,10804,4296,10822,4291xe" stroked="f" style="position:absolute;left:10735;top:4291;width:98;height:161">
              <v:path arrowok="t"/>
              <v:fill/>
            </v:shape>
            <v:shape coordorigin="10846,4346" coordsize="94,88" fillcolor="#2B9775" filled="t" path="m10923,4379l10908,4348,10937,4346,10939,4378,10923,4379xe" stroked="f" style="position:absolute;left:10846;top:4346;width:94;height:88">
              <v:path arrowok="t"/>
              <v:fill/>
            </v:shape>
            <v:shape coordorigin="10846,4346" coordsize="94,88" fillcolor="#2B9775" filled="t" path="m10855,4306l10858,4304,10873,4298,10893,4293,10918,4291,10939,4293,10960,4303,10975,4317,10982,4337,10985,4358,10985,4428,10987,4442,10987,4452,10944,4452,10942,4435,10939,4435,10934,4440,10918,4451,10896,4454,10884,4453,10863,4444,10850,4428,10846,4406,10846,4397,10853,4378,10866,4364,10885,4354,10908,4348,10923,4379,10902,4386,10894,4402,10894,4414,10901,4421,10925,4421,10934,4414,10937,4404,10939,4399,10939,4378,10937,4346,10937,4337,10932,4325,10908,4325,10903,4325,10881,4329,10865,4337,10855,4306xe" stroked="f" style="position:absolute;left:10846;top:4346;width:94;height:88">
              <v:path arrowok="t"/>
              <v:fill/>
            </v:shape>
            <v:shape coordorigin="11006,4253" coordsize="106,202" fillcolor="#2B9775" filled="t" path="m11076,4332l11076,4406,11081,4416,11102,4416,11105,4414,11110,4414,11110,4450,11105,4452,11093,4454,11064,4454,11050,4450,11042,4442,11037,4436,11030,4418,11028,4394,11028,4332,11006,4332,11006,4296,11028,4296,11028,4265,11076,4253,11076,4296,11112,4296,11112,4332,11076,4332xe" stroked="f" style="position:absolute;left:11006;top:4253;width:106;height:202">
              <v:path arrowok="t"/>
              <v:fill/>
            </v:shape>
            <v:shape coordorigin="11138,4226" coordsize="50,226" fillcolor="#2B9775" filled="t" path="m11189,4253l11189,4265,11179,4277,11148,4277,11138,4265,11138,4238,11148,4226,11179,4226,11189,4238,11189,4253xe" stroked="f" style="position:absolute;left:11138;top:4226;width:50;height:226">
              <v:path arrowok="t"/>
              <v:fill/>
            </v:shape>
            <v:shape coordorigin="11138,4226" coordsize="50,226" fillcolor="#2B9775" filled="t" path="m11138,4452l11138,4296,11189,4296,11189,4452,11138,4452xe" stroked="f" style="position:absolute;left:11138;top:4226;width:50;height:226">
              <v:path arrowok="t"/>
              <v:fill/>
            </v:shape>
            <v:shape coordorigin="11218,4291" coordsize="163,163" fillcolor="#2B9775" filled="t" path="m11271,4395l11282,4414,11299,4421,11302,4421,11316,4416,11327,4400,11330,4373,11329,4356,11320,4336,11302,4327,11284,4333,11272,4350,11278,4294,11302,4291,11318,4293,11339,4300,11357,4312,11370,4328,11378,4349,11381,4373,11379,4393,11370,4416,11357,4433,11340,4445,11320,4452,11299,4454,11283,4453,11262,4447,11271,4395xe" stroked="f" style="position:absolute;left:11218;top:4291;width:163;height:163">
              <v:path arrowok="t"/>
              <v:fill/>
            </v:shape>
            <v:shape coordorigin="11218,4291" coordsize="163,163" fillcolor="#2B9775" filled="t" path="m11218,4375l11220,4353,11228,4332,11240,4315,11257,4302,11278,4294,11272,4350,11268,4373,11271,4395,11262,4447,11244,4436,11230,4420,11221,4400,11218,4375xe" stroked="f" style="position:absolute;left:11218;top:4291;width:163;height:163">
              <v:path arrowok="t"/>
              <v:fill/>
            </v:shape>
            <v:shape coordorigin="11410,4291" coordsize="151,161" fillcolor="#2B9775" filled="t" path="m11460,4452l11412,4452,11412,4335,11412,4313,11410,4296,11453,4296,11455,4318,11464,4307,11481,4296,11506,4291,11513,4292,11532,4298,11547,4310,11557,4331,11561,4358,11561,4452,11513,4452,11513,4362,11506,4340,11486,4332,11474,4332,11465,4339,11462,4349,11460,4351,11460,4452xe" stroked="f" style="position:absolute;left:11410;top:4291;width:151;height:161">
              <v:path arrowok="t"/>
              <v:fill/>
            </v:shape>
            <v:shape style="position:absolute;left:9621;top:4660;width:4354;height:441" type="#_x0000_t75">
              <v:imagedata o:title="" r:id="rId144"/>
            </v:shape>
            <v:shape coordorigin="9634,5354" coordsize="118,137" fillcolor="#231F1F" filled="t" path="m9729,5490l9706,5491,9687,5490,9668,5485,9653,5474,9645,5464,9636,5446,9634,5424,9634,5420,9638,5397,9649,5379,9665,5366,9686,5357,9710,5354,9727,5354,9742,5359,9746,5362,9742,5386,9734,5383,9725,5381,9707,5381,9685,5386,9670,5401,9665,5424,9665,5425,9671,5448,9685,5462,9708,5467,9720,5467,9722,5465,9722,5438,9701,5438,9701,5414,9751,5414,9751,5484,9747,5486,9729,5490xe" stroked="f" style="position:absolute;left:9634;top:5354;width:118;height:137">
              <v:path arrowok="t"/>
              <v:fill/>
            </v:shape>
            <v:shape coordorigin="9773,5390" coordsize="62,101" fillcolor="#231F1F" filled="t" path="m9806,5434l9806,5436,9804,5441,9804,5491,9775,5491,9775,5402,9773,5393,9799,5393,9802,5412,9806,5398,9818,5390,9835,5390,9835,5419,9816,5419,9809,5424,9806,5434xe" stroked="f" style="position:absolute;left:9773;top:5390;width:62;height:101">
              <v:path arrowok="t"/>
              <v:fill/>
            </v:shape>
            <v:shape coordorigin="9842,5390" coordsize="103,103" fillcolor="#231F1F" filled="t" path="m9855,5407l9872,5395,9876,5458,9883,5472,9895,5494,9880,5492,9861,5482,9847,5466,9842,5443,9845,5426,9855,5407xe" stroked="f" style="position:absolute;left:9842;top:5390;width:103;height:103">
              <v:path arrowok="t"/>
              <v:fill/>
            </v:shape>
            <v:shape coordorigin="9842,5390" coordsize="103,103" fillcolor="#231F1F" filled="t" path="m9883,5472l9907,5472,9914,5460,9914,5426,9910,5412,9881,5412,9876,5426,9876,5458,9872,5395,9895,5390,9909,5392,9929,5402,9941,5419,9946,5441,9943,5458,9933,5478,9916,5490,9895,5494,9883,5472xe" stroked="f" style="position:absolute;left:9842;top:5390;width:103;height:103">
              <v:path arrowok="t"/>
              <v:fill/>
            </v:shape>
            <v:shape coordorigin="9965,5393" coordsize="94,101" fillcolor="#231F1F" filled="t" path="m10058,5482l10058,5491,10032,5491,10030,5477,10025,5484,10015,5494,9998,5494,9984,5491,9970,5477,9965,5450,9965,5393,9994,5393,9994,5460,9998,5470,10018,5470,10022,5462,10025,5458,10027,5455,10027,5393,10056,5393,10056,5472,10058,5482xe" stroked="f" style="position:absolute;left:9965;top:5393;width:94;height:101">
              <v:path arrowok="t"/>
              <v:fill/>
            </v:shape>
            <v:shape coordorigin="10080,5390" coordsize="85,139" fillcolor="#231F1F" filled="t" path="m10114,5431l10111,5431,10116,5398,10128,5390,10142,5390,10147,5391,10165,5398,10152,5426,10145,5414,10123,5414,10114,5422,10114,5431xe" stroked="f" style="position:absolute;left:10080;top:5390;width:85;height:139">
              <v:path arrowok="t"/>
              <v:fill/>
            </v:shape>
            <v:shape coordorigin="10080,5390" coordsize="85,139" fillcolor="#231F1F" filled="t" path="m10156,5489l10138,5494,10126,5494,10116,5489,10111,5482,10111,5530,10082,5530,10082,5412,10080,5402,10080,5393,10106,5393,10109,5407,10116,5398,10111,5431,10111,5450,10114,5455,10114,5462,10121,5470,10142,5470,10152,5458,10152,5426,10165,5398,10178,5416,10183,5441,10182,5455,10172,5477,10156,5489xe" stroked="f" style="position:absolute;left:10080;top:5390;width:85;height:139">
              <v:path arrowok="t"/>
              <v:fill/>
            </v:shape>
            <v:shape coordorigin="10243,5354" coordsize="120,137" fillcolor="#231F1F" filled="t" path="m10284,5470l10291,5469,10311,5462,10325,5446,10330,5422,10330,5420,10324,5397,10309,5383,10286,5378,10277,5378,10284,5354,10305,5356,10325,5360,10339,5369,10350,5380,10360,5397,10363,5419,10363,5419,10360,5443,10352,5462,10339,5474,10320,5485,10300,5490,10277,5491,10272,5467,10277,5470,10284,5470xe" stroked="f" style="position:absolute;left:10243;top:5354;width:120;height:137">
              <v:path arrowok="t"/>
              <v:fill/>
            </v:shape>
            <v:shape coordorigin="10243,5354" coordsize="120,137" fillcolor="#231F1F" filled="t" path="m10243,5491l10243,5359,10244,5359,10262,5356,10284,5354,10277,5378,10272,5381,10272,5467,10277,5491,10243,5491xe" stroked="f" style="position:absolute;left:10243;top:5354;width:120;height:137">
              <v:path arrowok="t"/>
              <v:fill/>
            </v:shape>
            <v:shape coordorigin="10380,5352" coordsize="34,139" fillcolor="#231F1F" filled="t" path="m10414,5366l10414,5374,10406,5381,10387,5381,10380,5374,10380,5357,10387,5352,10406,5352,10414,5357,10414,5366xe" stroked="f" style="position:absolute;left:10380;top:5352;width:34;height:139">
              <v:path arrowok="t"/>
              <v:fill/>
            </v:shape>
            <v:shape coordorigin="10380,5352" coordsize="34,139" fillcolor="#231F1F" filled="t" path="m10382,5491l10382,5393,10411,5393,10411,5491,10382,5491xe" stroked="f" style="position:absolute;left:10380;top:5352;width:34;height:139">
              <v:path arrowok="t"/>
              <v:fill/>
            </v:shape>
            <v:shape coordorigin="10430,5390" coordsize="74,103" fillcolor="#231F1F" filled="t" path="m10430,5486l10438,5465,10442,5467,10454,5472,10471,5472,10476,5470,10476,5458,10474,5455,10462,5453,10460,5452,10439,5439,10433,5424,10436,5411,10450,5396,10474,5390,10486,5390,10495,5393,10500,5398,10495,5417,10490,5414,10483,5412,10466,5412,10464,5414,10464,5424,10466,5426,10478,5431,10498,5438,10505,5448,10505,5460,10502,5473,10489,5488,10464,5494,10450,5494,10438,5489,10430,5486xe" stroked="f" style="position:absolute;left:10430;top:5390;width:74;height:103">
              <v:path arrowok="t"/>
              <v:fill/>
            </v:shape>
            <v:shape coordorigin="10519,5390" coordsize="79,103" fillcolor="#231F1F" filled="t" path="m10550,5460l10562,5470,10584,5470,10589,5467,10594,5465,10596,5489,10591,5491,10582,5494,10570,5494,10556,5492,10536,5483,10524,5466,10519,5443,10522,5426,10532,5407,10550,5395,10574,5390,10582,5390,10591,5393,10598,5395,10594,5417,10589,5417,10584,5414,10560,5414,10548,5426,10550,5441,10550,5460xe" stroked="f" style="position:absolute;left:10519;top:5390;width:79;height:103">
              <v:path arrowok="t"/>
              <v:fill/>
            </v:shape>
            <v:shape coordorigin="10613,5393" coordsize="94,101" fillcolor="#231F1F" filled="t" path="m10644,5393l10644,5460,10649,5470,10668,5470,10673,5462,10675,5458,10675,5393,10706,5393,10706,5491,10680,5491,10680,5477,10678,5477,10675,5484,10666,5494,10649,5494,10632,5490,10618,5477,10613,5450,10613,5393,10644,5393xe" stroked="f" style="position:absolute;left:10613;top:5393;width:94;height:101">
              <v:path arrowok="t"/>
              <v:fill/>
            </v:shape>
            <v:shape coordorigin="10726,5390" coordsize="74,103" fillcolor="#231F1F" filled="t" path="m10728,5424l10730,5412,10743,5396,10766,5390,10778,5390,10788,5393,10795,5398,10790,5417,10786,5414,10776,5412,10762,5412,10757,5414,10757,5424,10762,5426,10774,5431,10790,5438,10800,5448,10800,5460,10797,5474,10783,5488,10757,5494,10745,5494,10733,5489,10726,5486,10730,5465,10735,5467,10747,5472,10766,5472,10769,5470,10769,5458,10766,5455,10757,5453,10756,5452,10734,5439,10728,5424xe" stroked="f" style="position:absolute;left:10726;top:5390;width:74;height:103">
              <v:path arrowok="t"/>
              <v:fill/>
            </v:shape>
            <v:shape coordorigin="10812,5390" coordsize="74,103" fillcolor="#231F1F" filled="t" path="m10814,5424l10817,5411,10832,5396,10855,5390,10865,5390,10877,5393,10882,5398,10877,5417,10872,5414,10862,5412,10848,5412,10843,5414,10843,5424,10848,5426,10860,5431,10879,5438,10886,5448,10886,5460,10883,5474,10869,5488,10843,5494,10831,5494,10819,5489,10812,5486,10817,5465,10824,5467,10834,5472,10853,5472,10858,5470,10858,5458,10853,5455,10843,5453,10842,5452,10820,5439,10814,5424xe" stroked="f" style="position:absolute;left:10812;top:5390;width:74;height:103">
              <v:path arrowok="t"/>
              <v:fill/>
            </v:shape>
            <v:shape coordorigin="10903,5352" coordsize="34,139" fillcolor="#231F1F" filled="t" path="m10937,5366l10937,5374,10930,5381,10910,5381,10903,5374,10903,5357,10910,5352,10930,5352,10937,5357,10937,5366xe" stroked="f" style="position:absolute;left:10903;top:5352;width:34;height:139">
              <v:path arrowok="t"/>
              <v:fill/>
            </v:shape>
            <v:shape coordorigin="10903,5352" coordsize="34,139" fillcolor="#231F1F" filled="t" path="m10906,5491l10906,5393,10934,5393,10934,5491,10906,5491xe" stroked="f" style="position:absolute;left:10903;top:5352;width:34;height:139">
              <v:path arrowok="t"/>
              <v:fill/>
            </v:shape>
            <v:shape coordorigin="10954,5390" coordsize="103,103" fillcolor="#231F1F" filled="t" path="m11057,5441l11054,5460,11042,5479,11025,5490,11004,5494,11006,5472,11018,5472,11026,5460,11026,5426,11019,5392,11039,5402,11052,5419,11057,5441xe" stroked="f" style="position:absolute;left:10954;top:5390;width:103;height:103">
              <v:path arrowok="t"/>
              <v:fill/>
            </v:shape>
            <v:shape coordorigin="10954,5390" coordsize="103,103" fillcolor="#231F1F" filled="t" path="m10966,5407l10984,5395,11006,5390,11019,5392,11026,5426,11018,5412,10992,5412,10985,5426,10985,5458,10992,5472,11006,5472,11004,5494,10991,5492,10971,5483,10958,5466,10954,5443,10956,5426,10966,5407xe" stroked="f" style="position:absolute;left:10954;top:5390;width:103;height:103">
              <v:path arrowok="t"/>
              <v:fill/>
            </v:shape>
            <v:shape coordorigin="11074,5390" coordsize="94,101" fillcolor="#231F1F" filled="t" path="m11122,5414l11114,5414,11110,5422,11107,5426,11105,5429,11105,5491,11076,5491,11076,5412,11074,5402,11074,5393,11100,5393,11102,5407,11107,5400,11117,5390,11134,5390,11148,5394,11162,5408,11167,5434,11167,5491,11138,5491,11138,5424,11134,5414,11122,5414xe" stroked="f" style="position:absolute;left:11074;top:5390;width:94;height:101">
              <v:path arrowok="t"/>
              <v:fill/>
            </v:shape>
            <v:shape coordorigin="11294,5398" coordsize="24,36" fillcolor="#231F1F" filled="t" path="m11314,5429l11311,5410,11318,5398,11316,5414,11314,5429xe" stroked="f" style="position:absolute;left:11294;top:5398;width:24;height:36">
              <v:path arrowok="t"/>
              <v:fill/>
            </v:shape>
            <v:shape coordorigin="11294,5398" coordsize="24,36" fillcolor="#231F1F" filled="t" path="m11309,5395l11311,5410,11314,5429,11314,5458,11316,5472,11328,5479,11340,5479,11349,5478,11364,5465,11369,5441,11368,5433,11360,5413,11340,5405,11328,5405,11316,5414,11318,5398,11330,5393,11345,5393,11350,5393,11369,5401,11383,5417,11388,5441,11387,5455,11378,5477,11362,5489,11342,5494,11330,5494,11318,5486,11314,5477,11314,5530,11294,5530,11294,5395,11309,5395xe" stroked="f" style="position:absolute;left:11294;top:5398;width:24;height:36">
              <v:path arrowok="t"/>
              <v:fill/>
            </v:shape>
            <v:shape coordorigin="11407,5393" coordsize="94,137" fillcolor="#231F1F" filled="t" path="m11424,5395l11424,5410,11426,5410,11426,5458,11431,5472,11441,5479,11453,5479,11463,5478,11478,5465,11484,5441,11483,5433,11474,5413,11460,5393,11463,5393,11483,5400,11496,5417,11501,5441,11500,5453,11491,5476,11476,5489,11458,5494,11443,5494,11434,5486,11426,5477,11426,5530,11410,5530,11410,5402,11407,5395,11424,5395xe" stroked="f" style="position:absolute;left:11407;top:5393;width:94;height:137">
              <v:path arrowok="t"/>
              <v:fill/>
            </v:shape>
            <v:shape coordorigin="11407,5393" coordsize="94,137" fillcolor="#231F1F" filled="t" path="m11474,5413l11455,5405,11443,5405,11431,5414,11426,5429,11426,5410,11431,5398,11443,5393,11460,5393,11474,5413xe" stroked="f" style="position:absolute;left:11407;top:5393;width:94;height:137">
              <v:path arrowok="t"/>
              <v:fill/>
            </v:shape>
            <v:shape coordorigin="11513,5467" coordsize="24,26" fillcolor="#231F1F" filled="t" path="m11525,5494l11518,5494,11513,5489,11513,5474,11520,5467,11532,5467,11537,5472,11537,5489,11532,5494,11525,5494xe" stroked="f" style="position:absolute;left:11513;top:5467;width:24;height:26">
              <v:path arrowok="t"/>
              <v:fill/>
            </v:shape>
            <v:shape coordorigin="11597,5362" coordsize="79,132" fillcolor="#231F1F" filled="t" path="m11626,5376l11618,5410,11623,5410,11626,5407,11640,5407,11650,5410,11659,5414,11669,5422,11676,5431,11676,5448,11676,5455,11668,5475,11651,5489,11628,5494,11614,5494,11602,5489,11597,5484,11599,5472,11606,5474,11616,5479,11631,5479,11651,5470,11659,5450,11658,5442,11646,5427,11621,5422,11609,5422,11604,5424,11611,5362,11674,5362,11674,5376,11626,5376xe" stroked="f" style="position:absolute;left:11597;top:5362;width:79;height:132">
              <v:path arrowok="t"/>
              <v:fill/>
            </v:shape>
            <v:shape coordorigin="11693,5465" coordsize="31,50" fillcolor="#231F1F" filled="t" path="m11705,5515l11693,5515,11696,5507,11701,5487,11705,5467,11724,5465,11720,5479,11713,5500,11705,5515xe" stroked="f" style="position:absolute;left:11693;top:5465;width:31;height:50">
              <v:path arrowok="t"/>
              <v:fill/>
            </v:shape>
            <v:shape coordorigin="11784,5359" coordsize="82,132" fillcolor="#231F1F" filled="t" path="m11822,5442l11835,5427,11844,5412,11846,5398,11846,5386,11839,5374,11808,5374,11798,5378,11791,5383,11786,5371,11796,5364,11808,5359,11822,5359,11843,5363,11858,5378,11863,5398,11863,5400,11859,5417,11850,5433,11836,5449,11818,5467,11808,5477,11866,5477,11866,5491,11784,5491,11784,5479,11796,5467,11803,5461,11822,5442xe" stroked="f" style="position:absolute;left:11784;top:5359;width:82;height:132">
              <v:path arrowok="t"/>
              <v:fill/>
            </v:shape>
            <v:shape coordorigin="11897,5362" coordsize="43,130" fillcolor="#231F1F" filled="t" path="m11926,5362l11940,5362,11940,5491,11923,5491,11923,5378,11902,5390,11897,5376,11926,5362xe" stroked="f" style="position:absolute;left:11897;top:5362;width:43;height:130">
              <v:path arrowok="t"/>
              <v:fill/>
            </v:shape>
            <v:shape coordorigin="11983,5465" coordsize="31,50" fillcolor="#231F1F" filled="t" path="m11995,5515l11983,5515,11986,5507,11991,5487,11995,5467,12014,5465,12010,5479,12002,5500,11995,5515xe" stroked="f" style="position:absolute;left:11983;top:5465;width:31;height:50">
              <v:path arrowok="t"/>
              <v:fill/>
            </v:shape>
            <v:shape coordorigin="12072,5359" coordsize="84,132" fillcolor="#231F1F" filled="t" path="m12111,5443l12124,5427,12132,5412,12134,5398,12134,5386,12130,5374,12098,5374,12086,5378,12082,5383,12077,5371,12084,5364,12098,5359,12113,5359,12132,5363,12147,5377,12151,5398,12151,5399,12148,5416,12139,5432,12126,5449,12108,5467,12098,5477,12156,5477,12156,5491,12072,5491,12072,5479,12086,5467,12092,5462,12111,5443xe" stroked="f" style="position:absolute;left:12072;top:5359;width:84;height:132">
              <v:path arrowok="t"/>
              <v:fill/>
            </v:shape>
            <v:shape coordorigin="12175,5359" coordsize="86,134" fillcolor="#231F1F" filled="t" path="m12218,5371l12215,5371,12198,5382,12192,5405,12192,5419,12202,5431,12228,5431,12238,5426,12242,5431,12235,5438,12226,5446,12214,5446,12195,5441,12180,5426,12175,5405,12175,5402,12182,5381,12196,5365,12218,5359,12218,5371xe" stroked="f" style="position:absolute;left:12175;top:5359;width:86;height:134">
              <v:path arrowok="t"/>
              <v:fill/>
            </v:shape>
            <v:shape coordorigin="12175,5359" coordsize="86,134" fillcolor="#231F1F" filled="t" path="m12190,5479l12194,5479,12199,5477,12209,5477,12218,5472,12228,5465,12235,5458,12242,5446,12245,5431,12242,5431,12238,5426,12242,5417,12245,5412,12244,5400,12235,5379,12218,5371,12218,5359,12229,5361,12247,5370,12258,5389,12262,5414,12262,5419,12258,5443,12250,5461,12240,5474,12222,5487,12202,5491,12194,5494,12185,5494,12185,5479,12190,5479xe" stroked="f" style="position:absolute;left:12175;top:5359;width:86;height:134">
              <v:path arrowok="t"/>
              <v:fill/>
            </v:shape>
            <v:shape style="position:absolute;left:9626;top:5733;width:2861;height:208" type="#_x0000_t75">
              <v:imagedata o:title="" r:id="rId145"/>
            </v:shape>
            <v:shape coordorigin="12638,5791" coordsize="91,139" fillcolor="#231F1F" filled="t" path="m12653,5794l12655,5810,12658,5827,12658,5858,12660,5870,12672,5880,12684,5880,12693,5879,12708,5865,12713,5842,12712,5834,12704,5814,12689,5791,12694,5792,12713,5799,12725,5816,12730,5842,12729,5851,12721,5874,12706,5887,12686,5892,12674,5892,12662,5887,12658,5878,12658,5930,12638,5930,12638,5794,12653,5794xe" stroked="f" style="position:absolute;left:12638;top:5791;width:91;height:139">
              <v:path arrowok="t"/>
              <v:fill/>
            </v:shape>
            <v:shape coordorigin="12638,5791" coordsize="91,139" fillcolor="#231F1F" filled="t" path="m12660,5815l12658,5827,12655,5810,12662,5798,12674,5791,12689,5791,12704,5814,12684,5806,12672,5806,12660,5815xe" stroked="f" style="position:absolute;left:12638;top:5791;width:91;height:139">
              <v:path arrowok="t"/>
              <v:fill/>
            </v:shape>
            <v:shape coordorigin="12744,5868" coordsize="24,24" fillcolor="#231F1F" filled="t" path="m12756,5892l12749,5892,12744,5887,12744,5873,12749,5868,12763,5868,12768,5873,12768,5887,12763,5892,12756,5892xe" stroked="f" style="position:absolute;left:12744;top:5868;width:24;height:24">
              <v:path arrowok="t"/>
              <v:fill/>
            </v:shape>
            <v:shape coordorigin="12826,5758" coordsize="86,134" fillcolor="#231F1F" filled="t" path="m12852,5880l12886,5880,12895,5870,12895,5842,12886,5822,12889,5823,12906,5836,12912,5856,12908,5873,12892,5887,12869,5892,12852,5880xe" stroked="f" style="position:absolute;left:12826;top:5758;width:86;height:134">
              <v:path arrowok="t"/>
              <v:fill/>
            </v:shape>
            <v:shape coordorigin="12826,5758" coordsize="86,134" fillcolor="#231F1F" filled="t" path="m12833,5779l12847,5763,12847,5782,12847,5806,12857,5813,12871,5815,12883,5813,12890,5803,12890,5782,12886,5772,12884,5760,12902,5772,12907,5791,12907,5801,12902,5813,12886,5820,12886,5822,12895,5842,12883,5834,12866,5830,12852,5832,12842,5844,12842,5868,12852,5880,12869,5892,12849,5889,12831,5877,12826,5858,12826,5855,12833,5835,12850,5822,12835,5815,12830,5803,12830,5794,12833,5779xe" stroked="f" style="position:absolute;left:12826;top:5758;width:86;height:134">
              <v:path arrowok="t"/>
              <v:fill/>
            </v:shape>
            <v:shape coordorigin="12826,5758" coordsize="86,134" fillcolor="#231F1F" filled="t" path="m12847,5782l12847,5763,12869,5758,12884,5760,12886,5772,12854,5772,12847,5782xe" stroked="f" style="position:absolute;left:12826;top:5758;width:86;height:134">
              <v:path arrowok="t"/>
              <v:fill/>
            </v:shape>
            <v:shape coordorigin="9638,6156" coordsize="84,134" fillcolor="#231F1F" filled="t" path="m9670,6180l9670,6211,9718,6211,9718,6235,9670,6235,9670,6290,9638,6290,9638,6156,9722,6156,9722,6180,9670,6180xe" stroked="f" style="position:absolute;left:9638;top:6156;width:84;height:134">
              <v:path arrowok="t"/>
              <v:fill/>
            </v:shape>
            <v:shape coordorigin="9732,6190" coordsize="94,103" fillcolor="#231F1F" filled="t" path="m9790,6269l9809,6269,9816,6266,9821,6286,9811,6290,9799,6293,9785,6293,9768,6291,9749,6282,9736,6265,9732,6242,9734,6229,9742,6210,9759,6195,9768,6211,9763,6223,9761,6230,9797,6230,9797,6223,9794,6211,9782,6190,9791,6190,9811,6200,9822,6218,9826,6240,9826,6252,9761,6252,9763,6264,9775,6269,9790,6269xe" stroked="f" style="position:absolute;left:9732;top:6190;width:94;height:103">
              <v:path arrowok="t"/>
              <v:fill/>
            </v:shape>
            <v:shape coordorigin="9732,6190" coordsize="94,103" fillcolor="#231F1F" filled="t" path="m9782,6190l9794,6211,9768,6211,9759,6195,9782,6190xe" stroked="f" style="position:absolute;left:9732;top:6190;width:94;height:103">
              <v:path arrowok="t"/>
              <v:fill/>
            </v:shape>
            <v:shape coordorigin="9838,6190" coordsize="94,103" fillcolor="#231F1F" filled="t" path="m9895,6269l9914,6269,9922,6266,9926,6286,9917,6290,9905,6293,9890,6293,9874,6291,9854,6282,9842,6265,9838,6242,9839,6229,9848,6210,9864,6195,9874,6211,9869,6223,9866,6230,9902,6230,9902,6223,9900,6211,9888,6190,9896,6190,9917,6200,9928,6218,9931,6240,9931,6252,9866,6252,9869,6264,9881,6269,9895,6269xe" stroked="f" style="position:absolute;left:9838;top:6190;width:94;height:103">
              <v:path arrowok="t"/>
              <v:fill/>
            </v:shape>
            <v:shape coordorigin="9838,6190" coordsize="94,103" fillcolor="#231F1F" filled="t" path="m9888,6190l9900,6211,9874,6211,9864,6195,9888,6190xe" stroked="f" style="position:absolute;left:9838;top:6190;width:94;height:103">
              <v:path arrowok="t"/>
              <v:fill/>
            </v:shape>
            <v:shape coordorigin="9943,6149" coordsize="103,144" fillcolor="#231F1F" filled="t" path="m9969,6194l9989,6190,10001,6190,10010,6194,10013,6202,10015,6202,10015,6149,10044,6149,10015,6235,10015,6233,10013,6228,10013,6221,10006,6214,9982,6214,9974,6226,9974,6259,9961,6284,9948,6267,9943,6242,9944,6229,9954,6208,9969,6194xe" stroked="f" style="position:absolute;left:9943;top:6149;width:103;height:144">
              <v:path arrowok="t"/>
              <v:fill/>
            </v:shape>
            <v:shape coordorigin="9943,6149" coordsize="103,144" fillcolor="#231F1F" filled="t" path="m10044,6271l10046,6283,10046,6290,10018,6290,10018,6276,10010,6288,9998,6293,9986,6293,9980,6292,9961,6284,9974,6259,9984,6269,10006,6269,10013,6262,10013,6254,10015,6252,10015,6235,10044,6149,10044,6271xe" stroked="f" style="position:absolute;left:9943;top:6149;width:103;height:144">
              <v:path arrowok="t"/>
              <v:fill/>
            </v:shape>
            <v:shape coordorigin="10068,6190" coordsize="86,79" fillcolor="#231F1F" filled="t" path="m10154,6198l10140,6226,10133,6214,10109,6214,10102,6221,10099,6228,10099,6204,10106,6197,10116,6190,10130,6190,10137,6190,10154,6198xe" stroked="f" style="position:absolute;left:10068;top:6190;width:86;height:79">
              <v:path arrowok="t"/>
              <v:fill/>
            </v:shape>
            <v:shape coordorigin="10068,6190" coordsize="86,79" fillcolor="#231F1F" filled="t" path="m10144,6288l10126,6293,10114,6293,10102,6288,10097,6276,10094,6276,10094,6290,10068,6290,10068,6283,10070,6271,10070,6149,10099,6149,10099,6254,10102,6262,10109,6269,10130,6269,10140,6259,10140,6226,10154,6198,10166,6215,10169,6240,10168,6252,10159,6275,10144,6288xe" stroked="f" style="position:absolute;left:10068;top:6190;width:86;height:79">
              <v:path arrowok="t"/>
              <v:fill/>
            </v:shape>
            <v:shape coordorigin="10183,6190" coordsize="89,103" fillcolor="#231F1F" filled="t" path="m10270,6276l10272,6286,10272,6290,10246,6290,10243,6281,10236,6288,10226,6293,10231,6271,10238,6266,10241,6259,10253,6195,10266,6211,10270,6233,10270,6276xe" stroked="f" style="position:absolute;left:10183;top:6190;width:89;height:103">
              <v:path arrowok="t"/>
              <v:fill/>
            </v:shape>
            <v:shape coordorigin="10183,6190" coordsize="89,103" fillcolor="#231F1F" filled="t" path="m10238,6211l10212,6211,10202,6216,10195,6218,10190,6199,10198,6194,10210,6190,10229,6190,10253,6195,10241,6259,10241,6245,10224,6245,10212,6247,10212,6266,10217,6271,10231,6271,10226,6293,10214,6293,10209,6292,10190,6282,10183,6262,10184,6254,10194,6238,10213,6229,10241,6226,10241,6218,10238,6211xe" stroked="f" style="position:absolute;left:10183;top:6190;width:89;height:103">
              <v:path arrowok="t"/>
              <v:fill/>
            </v:shape>
            <v:shape coordorigin="10289,6190" coordsize="79,103" fillcolor="#231F1F" filled="t" path="m10363,6290l10354,6293,10342,6293,10326,6291,10306,6282,10293,6265,10289,6242,10292,6223,10303,6206,10321,6194,10346,6190,10354,6190,10363,6192,10368,6194,10363,6216,10361,6216,10354,6214,10330,6214,10320,6226,10320,6259,10332,6269,10354,6269,10361,6266,10366,6266,10368,6288,10363,6290xe" stroked="f" style="position:absolute;left:10289;top:6190;width:79;height:103">
              <v:path arrowok="t"/>
              <v:fill/>
            </v:shape>
            <v:shape coordorigin="10385,6149" coordsize="101,142" fillcolor="#231F1F" filled="t" path="m10447,6290l10423,6250,10416,6259,10416,6290,10385,6290,10385,6149,10416,6149,10416,6233,10418,6230,10421,6226,10423,6223,10442,6192,10478,6192,10445,6233,10486,6290,10447,6290xe" stroked="f" style="position:absolute;left:10385;top:6149;width:101;height:142">
              <v:path arrowok="t"/>
              <v:fill/>
            </v:shape>
            <v:shape coordorigin="10596,6192" coordsize="91,139" fillcolor="#231F1F" filled="t" path="m10613,6235l10613,6254,10615,6259,10618,6271,10630,6278,10642,6278,10648,6278,10664,6266,10670,6242,10670,6235,10661,6215,10646,6192,10650,6192,10669,6199,10682,6216,10687,6240,10686,6252,10678,6275,10662,6288,10644,6293,10632,6293,10620,6288,10615,6278,10613,6278,10613,6331,10596,6331,10596,6194,10610,6194,10613,6211,10620,6199,10630,6206,10618,6214,10615,6228,10615,6230,10613,6235xe" stroked="f" style="position:absolute;left:10596;top:6192;width:91;height:139">
              <v:path arrowok="t"/>
              <v:fill/>
            </v:shape>
            <v:shape coordorigin="10596,6192" coordsize="91,139" fillcolor="#231F1F" filled="t" path="m10642,6206l10630,6206,10620,6199,10632,6192,10646,6192,10661,6215,10642,6206xe" stroked="f" style="position:absolute;left:10596;top:6192;width:91;height:139">
              <v:path arrowok="t"/>
              <v:fill/>
            </v:shape>
            <v:shape coordorigin="10709,6192" coordsize="53,139" fillcolor="#231F1F" filled="t" path="m10728,6228l10726,6210,10740,6197,10762,6192,10757,6206,10742,6206,10733,6214,10728,6228xe" stroked="f" style="position:absolute;left:10709;top:6192;width:53;height:139">
              <v:path arrowok="t"/>
              <v:fill/>
            </v:shape>
            <v:shape coordorigin="10709,6192" coordsize="53,139" fillcolor="#231F1F" filled="t" path="m10726,6194l10726,6211,10726,6210,10728,6228,10728,6259,10730,6271,10742,6278,10754,6278,10762,6278,10778,6266,10783,6242,10783,6237,10775,6215,10757,6206,10762,6192,10765,6192,10785,6199,10798,6216,10802,6240,10801,6252,10793,6275,10778,6288,10759,6293,10745,6293,10733,6288,10728,6278,10728,6331,10711,6331,10711,6214,10709,6204,10709,6194,10726,6194xe" stroked="f" style="position:absolute;left:10709;top:6192;width:53;height:139">
              <v:path arrowok="t"/>
              <v:fill/>
            </v:shape>
            <v:shape coordorigin="10814,6266" coordsize="24,26" fillcolor="#231F1F" filled="t" path="m10826,6293l10819,6293,10814,6288,10814,6274,10819,6266,10834,6266,10838,6274,10838,6288,10834,6293,10826,6293xe" stroked="f" style="position:absolute;left:10814;top:6266;width:24;height:26">
              <v:path arrowok="t"/>
              <v:fill/>
            </v:shape>
            <v:shape coordorigin="10896,6158" coordsize="77,134" fillcolor="#231F1F" filled="t" path="m10973,6171l10963,6204,10963,6182,10956,6170,10954,6160,10973,6171xe" stroked="f" style="position:absolute;left:10896;top:6158;width:77;height:134">
              <v:path arrowok="t"/>
              <v:fill/>
            </v:shape>
            <v:shape coordorigin="10896,6158" coordsize="77,134" fillcolor="#231F1F" filled="t" path="m10958,6221l10961,6222,10978,6236,10985,6254,10979,6275,10963,6288,10939,6293,10922,6281,10956,6281,10966,6271,10966,6256,10958,6238,10958,6221xe" stroked="f" style="position:absolute;left:10896;top:6158;width:77;height:134">
              <v:path arrowok="t"/>
              <v:fill/>
            </v:shape>
            <v:shape coordorigin="10896,6158" coordsize="77,134" fillcolor="#231F1F" filled="t" path="m10942,6170l10925,6170,10918,6180,10918,6204,10927,6211,10942,6216,10954,6211,10963,6204,10973,6171,10980,6190,10980,6202,10973,6214,10958,6221,10958,6238,10937,6228,10922,6233,10915,6242,10915,6254,10913,6269,10922,6281,10939,6293,10919,6289,10902,6276,10896,6257,10896,6254,10904,6236,10922,6223,10908,6216,10901,6204,10901,6192,10904,6179,10918,6164,10942,6158,10954,6160,10956,6170,10942,6170xe" stroked="f" style="position:absolute;left:10896;top:6158;width:77;height:134">
              <v:path arrowok="t"/>
              <v:fill/>
            </v:shape>
            <v:shape coordorigin="10994,6266" coordsize="31,48" fillcolor="#231F1F" filled="t" path="m11006,6314l10994,6314,10997,6307,11002,6286,11006,6266,11026,6266,11022,6278,11015,6299,11006,6314xe" stroked="f" style="position:absolute;left:10994;top:6266;width:31;height:48">
              <v:path arrowok="t"/>
              <v:fill/>
            </v:shape>
            <v:shape coordorigin="11083,6158" coordsize="84,132" fillcolor="#231F1F" filled="t" path="m11121,6244l11135,6227,11143,6213,11146,6199,11146,6185,11141,6173,11110,6173,11100,6180,11093,6185,11088,6170,11098,6163,11110,6158,11124,6158,11145,6163,11160,6177,11165,6197,11165,6200,11161,6216,11151,6232,11137,6248,11119,6266,11110,6276,11167,6276,11167,6290,11083,6290,11083,6281,11098,6266,11101,6264,11121,6244xe" stroked="f" style="position:absolute;left:11083;top:6158;width:84;height:132">
              <v:path arrowok="t"/>
              <v:fill/>
            </v:shape>
            <v:shape coordorigin="11186,6158" coordsize="82,134" fillcolor="#231F1F" filled="t" path="m11201,6178l11196,6180,11191,6168,11198,6163,11210,6158,11225,6158,11238,6160,11257,6171,11263,6190,11263,6204,11254,6214,11239,6221,11243,6222,11261,6233,11268,6254,11268,6256,11262,6274,11246,6287,11220,6293,11206,6293,11194,6288,11186,6283,11191,6271,11196,6274,11208,6278,11242,6278,11249,6264,11249,6254,11249,6251,11237,6233,11215,6228,11206,6228,11206,6214,11230,6214,11244,6206,11244,6182,11239,6173,11213,6173,11201,6178xe" stroked="f" style="position:absolute;left:11186;top:6158;width:82;height:134">
              <v:path arrowok="t"/>
              <v:fill/>
            </v:shape>
            <v:shape coordorigin="11285,6266" coordsize="31,48" fillcolor="#231F1F" filled="t" path="m11297,6314l11285,6314,11287,6307,11292,6286,11297,6266,11316,6266,11312,6278,11304,6299,11297,6314xe" stroked="f" style="position:absolute;left:11285;top:6266;width:31;height:48">
              <v:path arrowok="t"/>
              <v:fill/>
            </v:shape>
            <v:shape coordorigin="11374,6158" coordsize="84,132" fillcolor="#231F1F" filled="t" path="m11376,6170l11394,6162,11414,6158,11432,6162,11448,6177,11453,6197,11453,6198,11449,6215,11441,6231,11427,6248,11410,6266,11398,6276,11458,6276,11458,6290,11374,6290,11374,6281,11388,6266,11391,6264,11411,6244,11425,6227,11433,6213,11436,6199,11436,6185,11429,6173,11398,6173,11388,6180,11383,6185,11376,6170xe" stroked="f" style="position:absolute;left:11374;top:6158;width:84;height:132">
              <v:path arrowok="t"/>
              <v:fill/>
            </v:shape>
            <v:shape coordorigin="11479,6161" coordsize="82,130" fillcolor="#231F1F" filled="t" path="m11542,6175l11479,6175,11479,6161,11561,6161,11561,6173,11503,6290,11486,6290,11542,6175xe" stroked="f" style="position:absolute;left:11479;top:6161;width:82;height:130">
              <v:path arrowok="t"/>
              <v:fill/>
            </v:shape>
            <v:shape coordorigin="9634,6554" coordsize="94,137" fillcolor="#231F1F" filled="t" path="m9720,6559l9715,6586,9708,6583,9698,6578,9672,6578,9667,6586,9667,6600,9674,6605,9691,6610,9708,6618,9722,6632,9727,6650,9726,6658,9717,6675,9699,6687,9672,6691,9658,6691,9641,6689,9634,6684,9641,6660,9648,6662,9660,6667,9689,6667,9696,6662,9696,6643,9689,6638,9672,6634,9656,6627,9641,6613,9636,6593,9636,6589,9643,6571,9661,6559,9686,6554,9701,6554,9713,6557,9720,6559xe" stroked="f" style="position:absolute;left:9634;top:6554;width:94;height:137">
              <v:path arrowok="t"/>
              <v:fill/>
            </v:shape>
            <v:shape coordorigin="9746,6550" coordsize="31,142" fillcolor="#231F1F" filled="t" path="m9778,6566l9778,6574,9770,6581,9751,6581,9746,6574,9746,6557,9751,6550,9770,6550,9778,6557,9778,6566xe" stroked="f" style="position:absolute;left:9746;top:6550;width:31;height:142">
              <v:path arrowok="t"/>
              <v:fill/>
            </v:shape>
            <v:shape coordorigin="9746,6550" coordsize="31,142" fillcolor="#231F1F" filled="t" path="m9746,6691l9746,6593,9778,6593,9778,6691,9746,6691xe" stroked="f" style="position:absolute;left:9746;top:6550;width:31;height:142">
              <v:path arrowok="t"/>
              <v:fill/>
            </v:shape>
            <v:shape coordorigin="9799,6590" coordsize="151,101" fillcolor="#231F1F" filled="t" path="m9847,6614l9838,6614,9833,6622,9833,6626,9830,6629,9830,6691,9802,6691,9802,6602,9799,6593,9826,6593,9828,6605,9833,6600,9840,6590,9871,6590,9881,6598,9886,6607,9888,6602,9893,6598,9898,6595,9902,6593,9910,6590,9917,6590,9931,6593,9945,6607,9950,6634,9950,6691,9919,6691,9919,6624,9914,6614,9898,6614,9893,6619,9890,6626,9890,6691,9859,6691,9859,6624,9857,6614,9847,6614xe" stroked="f" style="position:absolute;left:9799;top:6590;width:151;height:101">
              <v:path arrowok="t"/>
              <v:fill/>
            </v:shape>
            <v:shape coordorigin="9972,6593" coordsize="94,101" fillcolor="#231F1F" filled="t" path="m10066,6691l10039,6691,10039,6677,10034,6682,10025,6694,10008,6694,9991,6690,9977,6676,9972,6650,9972,6593,10003,6593,10003,6660,10008,6667,10027,6667,10032,6662,10034,6658,10034,6593,10066,6593,10066,6691xe" stroked="f" style="position:absolute;left:9972;top:6593;width:94;height:101">
              <v:path arrowok="t"/>
              <v:fill/>
            </v:shape>
            <v:shape coordorigin="10105,6547" coordsize="0,144" filled="f" path="m10105,6691l10105,6547e" strokecolor="#231F1F" stroked="t" strokeweight="1.65997pt" style="position:absolute;left:10105;top:6547;width:0;height:144">
              <v:path arrowok="t"/>
            </v:shape>
            <v:shape coordorigin="10138,6590" coordsize="91,103" fillcolor="#231F1F" filled="t" path="m10193,6612l10169,6612,10157,6614,10152,6619,10145,6600,10152,6595,10166,6590,10185,6590,10210,6597,10198,6660,10198,6643,10181,6643,10169,6648,10169,6667,10174,6672,10188,6672,10183,6694,10171,6694,10163,6693,10144,6682,10138,6662,10139,6653,10149,6636,10169,6627,10195,6624,10195,6619,10193,6612xe" stroked="f" style="position:absolute;left:10138;top:6590;width:91;height:103">
              <v:path arrowok="t"/>
              <v:fill/>
            </v:shape>
            <v:shape coordorigin="10138,6590" coordsize="91,103" fillcolor="#231F1F" filled="t" path="m10226,6684l10229,6691,10200,6691,10200,6682,10198,6682,10193,6689,10183,6694,10188,6672,10195,6667,10198,6660,10210,6597,10223,6612,10226,6634,10226,6684xe" stroked="f" style="position:absolute;left:10138;top:6590;width:91;height:103">
              <v:path arrowok="t"/>
              <v:fill/>
            </v:shape>
            <v:shape coordorigin="10241,6566" coordsize="65,125" fillcolor="#231F1F" filled="t" path="m10284,6691l10274,6691,10267,6689,10262,6684,10255,6679,10253,6670,10253,6614,10241,6614,10241,6593,10253,6593,10253,6574,10284,6566,10284,6593,10306,6593,10306,6614,10284,6614,10284,6662,10286,6667,10303,6667,10306,6689,10301,6691,10284,6691xe" stroked="f" style="position:absolute;left:10241;top:6566;width:65;height:125">
              <v:path arrowok="t"/>
              <v:fill/>
            </v:shape>
            <v:shape coordorigin="10322,6550" coordsize="31,142" fillcolor="#231F1F" filled="t" path="m10354,6566l10354,6574,10349,6581,10327,6581,10322,6574,10322,6557,10330,6550,10349,6550,10354,6557,10354,6566xe" stroked="f" style="position:absolute;left:10322;top:6550;width:31;height:142">
              <v:path arrowok="t"/>
              <v:fill/>
            </v:shape>
            <v:shape coordorigin="10322,6550" coordsize="31,142" fillcolor="#231F1F" filled="t" path="m10322,6691l10322,6593,10354,6593,10354,6691,10322,6691xe" stroked="f" style="position:absolute;left:10322;top:6550;width:31;height:142">
              <v:path arrowok="t"/>
              <v:fill/>
            </v:shape>
            <v:shape coordorigin="10373,6590" coordsize="101,103" fillcolor="#231F1F" filled="t" path="m10378,6666l10373,6643,10375,6625,10385,6606,10402,6594,10404,6658,10411,6670,10435,6670,10442,6660,10442,6626,10438,6612,10426,6590,10437,6592,10456,6601,10469,6618,10474,6641,10471,6658,10461,6678,10444,6690,10423,6694,10410,6692,10391,6683,10378,6666xe" stroked="f" style="position:absolute;left:10373;top:6590;width:101;height:103">
              <v:path arrowok="t"/>
              <v:fill/>
            </v:shape>
            <v:shape coordorigin="10373,6590" coordsize="101,103" fillcolor="#231F1F" filled="t" path="m10438,6612l10409,6612,10404,6626,10404,6658,10402,6594,10426,6590,10438,6612xe" stroked="f" style="position:absolute;left:10373;top:6590;width:101;height:103">
              <v:path arrowok="t"/>
              <v:fill/>
            </v:shape>
            <v:shape coordorigin="10493,6590" coordsize="94,101" fillcolor="#231F1F" filled="t" path="m10541,6614l10531,6614,10526,6622,10524,6626,10524,6691,10493,6691,10493,6593,10519,6593,10519,6607,10522,6607,10524,6600,10534,6590,10550,6590,10567,6594,10581,6608,10586,6634,10586,6691,10555,6691,10555,6624,10550,6614,10541,6614xe" stroked="f" style="position:absolute;left:10493;top:6590;width:94;height:101">
              <v:path arrowok="t"/>
              <v:fill/>
            </v:shape>
            <v:shape coordorigin="10711,6598" coordsize="36,38" fillcolor="#231F1F" filled="t" path="m10738,6598l10747,6605,10735,6614,10733,6626,10730,6629,10730,6610,10738,6598xe" stroked="f" style="position:absolute;left:10711;top:6598;width:36;height:38">
              <v:path arrowok="t"/>
              <v:fill/>
            </v:shape>
            <v:shape coordorigin="10711,6598" coordsize="36,38" fillcolor="#231F1F" filled="t" path="m10738,6598l10747,6590,10764,6590,10769,6591,10788,6599,10800,6617,10805,6641,10804,6652,10795,6675,10780,6689,10762,6694,10747,6694,10738,6686,10730,6677,10730,6730,10714,6730,10714,6602,10711,6593,10728,6593,10728,6610,10730,6610,10730,6658,10735,6670,10745,6679,10757,6679,10767,6677,10782,6664,10788,6641,10787,6633,10779,6613,10759,6605,10747,6605,10738,6598xe" stroked="f" style="position:absolute;left:10711;top:6598;width:36;height:38">
              <v:path arrowok="t"/>
              <v:fill/>
            </v:shape>
            <v:shape coordorigin="10826,6598" coordsize="24,36" fillcolor="#231F1F" filled="t" path="m10846,6626l10843,6610,10850,6598,10848,6614,10846,6626xe" stroked="f" style="position:absolute;left:10826;top:6598;width:24;height:36">
              <v:path arrowok="t"/>
              <v:fill/>
            </v:shape>
            <v:shape coordorigin="10826,6598" coordsize="24,36" fillcolor="#231F1F" filled="t" path="m10843,6593l10843,6610,10846,6626,10846,6658,10848,6670,10860,6679,10872,6679,10881,6678,10896,6664,10901,6641,10900,6633,10892,6613,10872,6605,10860,6605,10848,6614,10850,6598,10862,6590,10877,6590,10884,6591,10902,6600,10915,6617,10920,6641,10919,6654,10910,6676,10894,6689,10874,6694,10862,6694,10850,6686,10846,6677,10846,6730,10826,6730,10826,6593,10843,6593xe" stroked="f" style="position:absolute;left:10826;top:6598;width:24;height:36">
              <v:path arrowok="t"/>
              <v:fill/>
            </v:shape>
            <v:shape coordorigin="10932,6667" coordsize="24,26" fillcolor="#231F1F" filled="t" path="m10944,6694l10937,6694,10932,6686,10932,6672,10937,6667,10951,6667,10956,6672,10956,6686,10951,6694,10944,6694xe" stroked="f" style="position:absolute;left:10932;top:6667;width:24;height:26">
              <v:path arrowok="t"/>
              <v:fill/>
            </v:shape>
            <v:shape coordorigin="11026,6559" coordsize="43,132" fillcolor="#231F1F" filled="t" path="m11054,6559l11069,6559,11069,6691,11052,6691,11052,6576,11030,6588,11026,6576,11054,6559xe" stroked="f" style="position:absolute;left:11026;top:6559;width:43;height:132">
              <v:path arrowok="t"/>
              <v:fill/>
            </v:shape>
            <v:shape coordorigin="11114,6559" coordsize="63,134" fillcolor="#231F1F" filled="t" path="m11134,6624l11134,6626,11137,6654,11146,6673,11160,6679,11161,6679,11178,6689,11160,6694,11158,6694,11141,6689,11128,6676,11134,6624xe" stroked="f" style="position:absolute;left:11114;top:6559;width:63;height:134">
              <v:path arrowok="t"/>
              <v:fill/>
            </v:shape>
            <v:shape coordorigin="11114,6559" coordsize="63,134" fillcolor="#231F1F" filled="t" path="m11119,6655l11114,6626,11114,6624,11118,6596,11128,6575,11142,6563,11160,6559,11178,6563,11192,6575,11200,6596,11203,6624,11203,6627,11200,6655,11191,6676,11178,6689,11161,6679,11175,6672,11183,6653,11186,6624,11184,6597,11176,6578,11160,6571,11146,6578,11137,6596,11134,6624,11128,6676,11119,6655xe" stroked="f" style="position:absolute;left:11114;top:6559;width:63;height:134">
              <v:path arrowok="t"/>
              <v:fill/>
            </v:shape>
            <v:shape coordorigin="11215,6665" coordsize="31,50" fillcolor="#231F1F" filled="t" path="m11227,6713l11215,6715,11217,6707,11223,6687,11227,6667,11246,6665,11243,6677,11234,6697,11227,6713xe" stroked="f" style="position:absolute;left:11215;top:6665;width:31;height:50">
              <v:path arrowok="t"/>
              <v:fill/>
            </v:shape>
            <v:shape coordorigin="11316,6559" coordsize="43,132" fillcolor="#231F1F" filled="t" path="m11345,6559l11359,6559,11359,6691,11342,6691,11342,6576,11318,6588,11316,6576,11345,6559xe" stroked="f" style="position:absolute;left:11316;top:6559;width:43;height:132">
              <v:path arrowok="t"/>
              <v:fill/>
            </v:shape>
            <v:shape coordorigin="11405,6559" coordsize="89,134" fillcolor="#231F1F" filled="t" path="m11453,6686l11434,6691,11426,6691,11422,6694,11417,6691,11417,6677,11422,6679,11424,6677,11441,6677,11450,6672,11458,6665,11467,6658,11472,6646,11474,6631,11467,6638,11458,6643,11443,6643,11427,6640,11411,6626,11405,6605,11405,6600,11412,6580,11428,6565,11450,6559,11466,6579,11448,6571,11434,6571,11424,6586,11424,6619,11434,6631,11460,6631,11470,6624,11474,6617,11474,6598,11482,6661,11472,6674,11470,6676,11453,6686xe" stroked="f" style="position:absolute;left:11405;top:6559;width:89;height:134">
              <v:path arrowok="t"/>
              <v:fill/>
            </v:shape>
            <v:shape coordorigin="11405,6559" coordsize="89,134" fillcolor="#231F1F" filled="t" path="m11474,6598l11466,6579,11450,6559,11460,6560,11478,6569,11489,6586,11494,6612,11493,6620,11490,6643,11482,6661,11474,6598xe" stroked="f" style="position:absolute;left:11405;top:6559;width:89;height:134">
              <v:path arrowok="t"/>
              <v:fill/>
            </v:shape>
            <v:shape coordorigin="9629,6955" coordsize="103,134" fillcolor="#231F1F" filled="t" path="m9696,6982l9696,7090,9665,7090,9665,6982,9629,6982,9629,6955,9732,6955,9732,6982,9696,6982xe" stroked="f" style="position:absolute;left:9629;top:6955;width:103;height:134">
              <v:path arrowok="t"/>
              <v:fill/>
            </v:shape>
            <v:shape coordorigin="9746,6948" coordsize="91,142" fillcolor="#231F1F" filled="t" path="m9775,7090l9746,7090,9746,6948,9775,6948,9775,7003,9780,7001,9782,6996,9787,6994,9792,6991,9804,6991,9817,6993,9832,7006,9838,7032,9838,7090,9809,7090,9809,7022,9804,7015,9785,7015,9780,7020,9778,7025,9775,7027,9775,7090xe" stroked="f" style="position:absolute;left:9746;top:6948;width:91;height:142">
              <v:path arrowok="t"/>
              <v:fill/>
            </v:shape>
            <v:shape coordorigin="9862,6950" coordsize="34,139" fillcolor="#231F1F" filled="t" path="m9895,6965l9895,6974,9888,6979,9869,6979,9862,6974,9862,6958,9869,6950,9888,6950,9895,6958,9895,6965xe" stroked="f" style="position:absolute;left:9862;top:6950;width:34;height:139">
              <v:path arrowok="t"/>
              <v:fill/>
            </v:shape>
            <v:shape coordorigin="9862,6950" coordsize="34,139" fillcolor="#231F1F" filled="t" path="m9862,7090l9862,6991,9893,6991,9893,7090,9862,7090xe" stroked="f" style="position:absolute;left:9862;top:6950;width:34;height:139">
              <v:path arrowok="t"/>
              <v:fill/>
            </v:shape>
            <v:shape coordorigin="9917,6991" coordsize="94,98" fillcolor="#231F1F" filled="t" path="m9948,7090l9917,7090,9917,6991,9943,6991,9946,7006,9950,6998,9960,6991,9974,6991,9990,6994,10005,7007,10010,7032,10010,7090,9979,7090,9979,7022,9977,7015,9955,7015,9950,7020,9948,7027,9948,7090xe" stroked="f" style="position:absolute;left:9917;top:6991;width:94;height:98">
              <v:path arrowok="t"/>
              <v:fill/>
            </v:shape>
            <v:shape coordorigin="10034,6948" coordsize="101,142" fillcolor="#231F1F" filled="t" path="m10097,7090l10073,7049,10066,7058,10066,7090,10034,7090,10034,6948,10066,6948,10066,7034,10068,7030,10070,7025,10073,7022,10092,6991,10130,6991,10094,7032,10135,7090,10097,7090xe" stroked="f" style="position:absolute;left:10034;top:6948;width:101;height:142">
              <v:path arrowok="t"/>
              <v:fill/>
            </v:shape>
            <v:shape coordorigin="10133,7056" coordsize="46,58" fillcolor="#231F1F" filled="t" path="m10152,7111l10133,7114,10138,7098,10143,7077,10147,7058,10178,7056,10178,7057,10170,7076,10161,7095,10152,7111xe" stroked="f" style="position:absolute;left:10133;top:7056;width:46;height:58">
              <v:path arrowok="t"/>
              <v:fill/>
            </v:shape>
            <v:shape coordorigin="10238,6955" coordsize="96,134" fillcolor="#231F1F" filled="t" path="m10334,6996l10334,7010,10330,7020,10322,7027,10319,7030,10301,7039,10279,7042,10267,7042,10267,7090,10238,7090,10238,6958,10239,6957,10256,6955,10279,6955,10270,6977,10267,6979,10267,7018,10270,7020,10294,7020,10306,7010,10320,6965,10330,6972,10334,6984,10334,6996xe" stroked="f" style="position:absolute;left:10238;top:6955;width:96;height:134">
              <v:path arrowok="t"/>
              <v:fill/>
            </v:shape>
            <v:shape coordorigin="10238,6955" coordsize="96,134" fillcolor="#231F1F" filled="t" path="m10306,7010l10306,6984,10296,6977,10270,6977,10279,6955,10282,6955,10304,6958,10320,6965,10306,7010xe" stroked="f" style="position:absolute;left:10238;top:6955;width:96;height:134">
              <v:path arrowok="t"/>
              <v:fill/>
            </v:shape>
            <v:shape coordorigin="10344,6991" coordsize="43,101" fillcolor="#231F1F" filled="t" path="m10375,7092l10372,7092,10373,7068,10378,7070,10387,7092,10375,7092xe" stroked="f" style="position:absolute;left:10344;top:6991;width:43;height:101">
              <v:path arrowok="t"/>
              <v:fill/>
            </v:shape>
            <v:shape coordorigin="10344,6991" coordsize="43,101" fillcolor="#231F1F" filled="t" path="m10430,7085l10433,7090,10406,7090,10404,7080,10397,7087,10387,7092,10378,7070,10392,7070,10399,7066,10402,7061,10402,7044,10385,7044,10373,7049,10373,7068,10372,7092,10351,7082,10344,7063,10345,7053,10355,7037,10374,7028,10402,7025,10402,7018,10397,7010,10373,7010,10363,7015,10356,7018,10351,6998,10356,6996,10370,6991,10387,6991,10413,6997,10427,7012,10430,7032,10430,7085xe" stroked="f" style="position:absolute;left:10344;top:6991;width:43;height:101">
              <v:path arrowok="t"/>
              <v:fill/>
            </v:shape>
            <v:shape coordorigin="10454,6950" coordsize="34,139" fillcolor="#231F1F" filled="t" path="m10488,6965l10488,6974,10481,6979,10462,6979,10454,6974,10454,6958,10462,6950,10481,6950,10486,6958,10488,6965xe" stroked="f" style="position:absolute;left:10454;top:6950;width:34;height:139">
              <v:path arrowok="t"/>
              <v:fill/>
            </v:shape>
            <v:shape coordorigin="10454,6950" coordsize="34,139" fillcolor="#231F1F" filled="t" path="m10454,7090l10454,6991,10486,6991,10486,7090,10454,7090xe" stroked="f" style="position:absolute;left:10454;top:6950;width:34;height:139">
              <v:path arrowok="t"/>
              <v:fill/>
            </v:shape>
            <v:shape coordorigin="10510,6991" coordsize="60,98" fillcolor="#231F1F" filled="t" path="m10541,7090l10510,7090,10510,6991,10536,6991,10536,7010,10538,7010,10543,6996,10555,6991,10570,6991,10570,7020,10567,7020,10562,7018,10550,7018,10543,7025,10541,7034,10541,7090xe" stroked="f" style="position:absolute;left:10510;top:6991;width:60;height:98">
              <v:path arrowok="t"/>
              <v:fill/>
            </v:shape>
            <v:shape coordorigin="10562,7056" coordsize="46,58" fillcolor="#231F1F" filled="t" path="m10582,7111l10562,7114,10567,7098,10572,7077,10577,7058,10608,7056,10608,7057,10600,7076,10591,7095,10582,7111xe" stroked="f" style="position:absolute;left:10562;top:7056;width:46;height:58">
              <v:path arrowok="t"/>
              <v:fill/>
            </v:shape>
            <v:shape coordorigin="10661,6953" coordsize="94,139" fillcolor="#231F1F" filled="t" path="m10750,6960l10742,6984,10738,6982,10728,6979,10702,6979,10694,6984,10694,7001,10702,7003,10718,7010,10735,7019,10750,7033,10754,7051,10754,7059,10745,7076,10727,7088,10699,7092,10685,7092,10670,7087,10661,7085,10668,7058,10675,7063,10690,7068,10716,7068,10723,7061,10723,7044,10716,7039,10702,7034,10683,7025,10668,7012,10663,6994,10664,6988,10671,6970,10688,6957,10714,6953,10730,6953,10740,6955,10750,6960xe" stroked="f" style="position:absolute;left:10661;top:6953;width:94;height:139">
              <v:path arrowok="t"/>
              <v:fill/>
            </v:shape>
            <v:shape coordorigin="10774,6948" coordsize="94,142" fillcolor="#231F1F" filled="t" path="m10805,7025l10805,7090,10774,7090,10774,6948,10805,6948,10805,7003,10807,7001,10812,6996,10817,6994,10822,6991,10831,6991,10846,6994,10861,7007,10867,7032,10867,7090,10836,7090,10836,7022,10831,7015,10812,7015,10807,7020,10805,7025xe" stroked="f" style="position:absolute;left:10774;top:6948;width:94;height:142">
              <v:path arrowok="t"/>
              <v:fill/>
            </v:shape>
            <v:shape coordorigin="10884,6991" coordsize="89,101" fillcolor="#231F1F" filled="t" path="m10973,7090l10946,7090,10944,7080,10937,7087,10927,7092,10920,7070,10934,7070,10939,7066,10942,7061,10942,7058,10954,6997,10968,7012,10973,7032,10973,7090xe" stroked="f" style="position:absolute;left:10884;top:6991;width:89;height:101">
              <v:path arrowok="t"/>
              <v:fill/>
            </v:shape>
            <v:shape coordorigin="10884,6991" coordsize="89,101" fillcolor="#231F1F" filled="t" path="m10930,6991l10954,6997,10942,7058,10942,7044,10927,7044,10915,7049,10915,7068,10920,7070,10927,7092,10912,7092,10891,7082,10884,7063,10885,7053,10896,7037,10915,7028,10942,7025,10942,7018,10939,7010,10913,7010,10903,7015,10896,7018,10891,6998,10898,6996,10910,6991,10930,6991xe" stroked="f" style="position:absolute;left:10884;top:6991;width:89;height:101">
              <v:path arrowok="t"/>
              <v:fill/>
            </v:shape>
            <v:shape coordorigin="10994,6991" coordsize="62,98" fillcolor="#231F1F" filled="t" path="m11028,7034l11028,7037,11026,7042,11026,7090,10997,7090,10997,7001,10994,6991,11021,6991,11023,7010,11028,6996,11040,6991,11057,6991,11057,7020,11052,7018,11038,7018,11030,7025,11028,7034xe" stroked="f" style="position:absolute;left:10994;top:6991;width:62;height:98">
              <v:path arrowok="t"/>
              <v:fill/>
            </v:shape>
            <v:shape coordorigin="11066,6991" coordsize="91,101" fillcolor="#231F1F" filled="t" path="m11070,7065l11066,7042,11067,7032,11075,7012,11090,6997,11114,6991,11126,7010,11100,7010,11095,7022,11095,7030,11131,7030,11142,7000,11154,7018,11158,7039,11158,7051,11095,7051,11095,7063,11107,7070,11131,7070,11141,7068,11148,7066,11153,7085,11143,7090,11131,7092,11117,7092,11102,7091,11082,7082,11070,7065xe" stroked="f" style="position:absolute;left:11066;top:6991;width:91;height:101">
              <v:path arrowok="t"/>
              <v:fill/>
            </v:shape>
            <v:shape coordorigin="11066,6991" coordsize="91,101" fillcolor="#231F1F" filled="t" path="m11114,6991l11121,6992,11142,7000,11131,7030,11131,7022,11126,7010,11114,6991xe" stroked="f" style="position:absolute;left:11066;top:6991;width:91;height:101">
              <v:path arrowok="t"/>
              <v:fill/>
            </v:shape>
            <v:shape coordorigin="11278,6991" coordsize="94,139" fillcolor="#231F1F" filled="t" path="m11294,6994l11294,7010,11295,7010,11297,7027,11297,7058,11302,7070,11311,7078,11323,7078,11332,7077,11348,7064,11354,7042,11354,7034,11344,7014,11330,6991,11334,6991,11353,6998,11366,7015,11371,7039,11370,7051,11362,7074,11346,7088,11328,7092,11314,7092,11304,7087,11297,7078,11297,7130,11280,7130,11280,7003,11278,6994,11294,6994xe" stroked="f" style="position:absolute;left:11278;top:6991;width:94;height:139">
              <v:path arrowok="t"/>
              <v:fill/>
            </v:shape>
            <v:shape coordorigin="11278,6991" coordsize="94,139" fillcolor="#231F1F" filled="t" path="m11297,7027l11295,7010,11309,6996,11330,6991,11344,7014,11326,7006,11314,7006,11302,7013,11297,7027xe" stroked="f" style="position:absolute;left:11278;top:6991;width:94;height:139">
              <v:path arrowok="t"/>
              <v:fill/>
            </v:shape>
            <v:shape coordorigin="11383,7068" coordsize="24,24" fillcolor="#231F1F" filled="t" path="m11395,7092l11388,7092,11383,7087,11383,7073,11388,7068,11402,7068,11407,7073,11407,7087,11402,7092,11395,7092xe" stroked="f" style="position:absolute;left:11383;top:7068;width:24;height:24">
              <v:path arrowok="t"/>
              <v:fill/>
            </v:shape>
            <v:shape coordorigin="11479,6960" coordsize="43,130" fillcolor="#231F1F" filled="t" path="m11508,6960l11522,6960,11522,7090,11506,7090,11506,6977,11482,6989,11479,6974,11508,6960xe" stroked="f" style="position:absolute;left:11479;top:6960;width:43;height:130">
              <v:path arrowok="t"/>
              <v:fill/>
            </v:shape>
            <v:shape coordorigin="11568,6960" coordsize="82,132" fillcolor="#231F1F" filled="t" path="m11620,7026l11594,7020,11587,7020,11580,7022,11575,7022,11585,6960,11647,6960,11647,6974,11597,6974,11592,7008,11614,7008,11623,7010,11630,7015,11642,7020,11650,7032,11650,7049,11649,7054,11642,7073,11625,7087,11602,7092,11587,7092,11575,7087,11568,7085,11573,7070,11578,7075,11590,7078,11604,7078,11624,7070,11633,7049,11632,7041,11620,7026xe" stroked="f" style="position:absolute;left:11568;top:6960;width:82;height:132">
              <v:path arrowok="t"/>
              <v:fill/>
            </v:shape>
            <v:shape coordorigin="9638,7354" coordsize="120,137" fillcolor="#231F1F" filled="t" path="m9679,7466l9691,7466,9710,7459,9723,7444,9727,7421,9727,7419,9721,7396,9707,7382,9684,7378,9677,7378,9679,7354,9702,7355,9721,7360,9737,7368,9746,7378,9755,7396,9758,7418,9756,7442,9748,7461,9737,7474,9717,7484,9697,7489,9674,7490,9670,7466,9679,7466xe" stroked="f" style="position:absolute;left:9638;top:7354;width:120;height:137">
              <v:path arrowok="t"/>
              <v:fill/>
            </v:shape>
            <v:shape coordorigin="9638,7354" coordsize="120,137" fillcolor="#231F1F" filled="t" path="m9639,7356l9658,7355,9679,7354,9677,7378,9670,7378,9670,7466,9674,7490,9638,7490,9638,7356,9639,7356xe" stroked="f" style="position:absolute;left:9638;top:7354;width:120;height:137">
              <v:path arrowok="t"/>
              <v:fill/>
            </v:shape>
            <v:shape coordorigin="9778,7390" coordsize="60,101" fillcolor="#231F1F" filled="t" path="m9809,7490l9778,7490,9778,7392,9804,7392,9804,7411,9806,7411,9811,7397,9823,7390,9838,7390,9838,7418,9818,7418,9811,7423,9809,7433,9809,7490xe" stroked="f" style="position:absolute;left:9778;top:7390;width:60;height:101">
              <v:path arrowok="t"/>
              <v:fill/>
            </v:shape>
            <v:shape coordorigin="9845,7390" coordsize="91,103" fillcolor="#231F1F" filled="t" path="m9934,7486l9936,7490,9907,7490,9907,7481,9905,7481,9900,7488,9888,7493,9881,7471,9895,7471,9902,7466,9905,7459,9905,7445,9917,7396,9930,7411,9934,7433,9934,7486xe" stroked="f" style="position:absolute;left:9845;top:7390;width:91;height:103">
              <v:path arrowok="t"/>
              <v:fill/>
            </v:shape>
            <v:shape coordorigin="9845,7390" coordsize="91,103" fillcolor="#231F1F" filled="t" path="m9890,7390l9892,7390,9917,7396,9905,7445,9888,7445,9876,7447,9876,7466,9881,7471,9888,7493,9878,7493,9871,7492,9851,7481,9845,7462,9846,7454,9856,7438,9876,7429,9902,7426,9902,7418,9900,7411,9876,7411,9864,7414,9859,7418,9852,7399,9859,7394,9874,7390,9890,7390xe" stroked="f" style="position:absolute;left:9845;top:7390;width:91;height:103">
              <v:path arrowok="t"/>
              <v:fill/>
            </v:shape>
            <v:shape coordorigin="9946,7392" coordsize="149,98" fillcolor="#231F1F" filled="t" path="m9991,7454l9996,7442,9998,7433,10008,7392,10032,7392,10042,7430,10044,7442,10046,7452,10049,7464,10051,7454,10054,7442,10056,7430,10063,7392,10094,7392,10063,7490,10034,7490,10025,7457,10022,7447,10020,7438,10020,7426,10018,7426,10018,7438,10015,7447,10013,7454,10003,7490,9974,7490,9946,7392,9977,7392,9984,7433,9986,7442,9989,7452,9989,7464,9991,7464,9991,7454xe" stroked="f" style="position:absolute;left:9946;top:7392;width:149;height:98">
              <v:path arrowok="t"/>
              <v:fill/>
            </v:shape>
            <v:shape coordorigin="10085,7454" coordsize="46,60" fillcolor="#231F1F" filled="t" path="m10106,7512l10085,7514,10091,7495,10097,7476,10102,7457,10130,7454,10130,7457,10124,7477,10115,7496,10106,7512xe" stroked="f" style="position:absolute;left:10085;top:7454;width:46;height:60">
              <v:path arrowok="t"/>
              <v:fill/>
            </v:shape>
            <v:shape coordorigin="10190,7354" coordsize="98,137" fillcolor="#231F1F" filled="t" path="m10289,7397l10289,7409,10284,7421,10277,7428,10271,7432,10253,7440,10231,7442,10229,7442,10231,7418,10248,7418,10258,7411,10258,7385,10250,7378,10224,7378,10234,7354,10237,7354,10258,7357,10274,7366,10282,7373,10289,7382,10289,7397xe" stroked="f" style="position:absolute;left:10190;top:7354;width:98;height:137">
              <v:path arrowok="t"/>
              <v:fill/>
            </v:shape>
            <v:shape coordorigin="10190,7354" coordsize="98,137" fillcolor="#231F1F" filled="t" path="m10229,7442l10222,7442,10222,7490,10190,7490,10190,7356,10193,7356,10210,7355,10234,7354,10224,7378,10222,7378,10222,7418,10231,7418,10229,7442xe" stroked="f" style="position:absolute;left:10190;top:7354;width:98;height:137">
              <v:path arrowok="t"/>
              <v:fill/>
            </v:shape>
            <v:shape coordorigin="10296,7390" coordsize="91,103" fillcolor="#231F1F" filled="t" path="m10327,7466l10322,7492,10303,7481,10296,7462,10297,7454,10307,7438,10327,7429,10354,7426,10354,7418,10351,7411,10327,7411,10315,7414,10310,7418,10303,7399,10310,7394,10325,7390,10343,7390,10368,7396,10381,7411,10385,7433,10385,7486,10387,7490,10358,7490,10356,7481,10351,7488,10339,7493,10332,7471,10346,7471,10354,7466,10354,7459,10356,7454,10356,7445,10339,7445,10327,7447,10327,7466xe" stroked="f" style="position:absolute;left:10296;top:7390;width:91;height:103">
              <v:path arrowok="t"/>
              <v:fill/>
            </v:shape>
            <v:shape coordorigin="10296,7390" coordsize="91,103" fillcolor="#231F1F" filled="t" path="m10330,7493l10322,7492,10327,7466,10332,7471,10339,7493,10330,7493xe" stroked="f" style="position:absolute;left:10296;top:7390;width:91;height:103">
              <v:path arrowok="t"/>
              <v:fill/>
            </v:shape>
            <v:shape coordorigin="10409,7349" coordsize="31,142" fillcolor="#231F1F" filled="t" path="m10440,7366l10440,7373,10435,7380,10414,7380,10409,7373,10409,7356,10414,7349,10435,7349,10440,7356,10440,7366xe" stroked="f" style="position:absolute;left:10409;top:7349;width:31;height:142">
              <v:path arrowok="t"/>
              <v:fill/>
            </v:shape>
            <v:shape coordorigin="10409,7349" coordsize="31,142" fillcolor="#231F1F" filled="t" path="m10409,7490l10409,7392,10440,7392,10440,7490,10409,7490xe" stroked="f" style="position:absolute;left:10409;top:7349;width:31;height:142">
              <v:path arrowok="t"/>
              <v:fill/>
            </v:shape>
            <v:shape coordorigin="10464,7390" coordsize="60,101" fillcolor="#231F1F" filled="t" path="m10488,7392l10490,7411,10495,7397,10507,7390,10524,7390,10524,7418,10505,7418,10498,7423,10495,7433,10495,7490,10464,7490,10464,7392,10488,7392xe" stroked="f" style="position:absolute;left:10464;top:7390;width:60;height:101">
              <v:path arrowok="t"/>
              <v:fill/>
            </v:shape>
            <v:shape coordorigin="10514,7454" coordsize="46,60" fillcolor="#231F1F" filled="t" path="m10536,7512l10514,7514,10521,7496,10526,7476,10529,7457,10560,7454,10559,7457,10552,7477,10545,7496,10536,7512xe" stroked="f" style="position:absolute;left:10514;top:7454;width:46;height:60">
              <v:path arrowok="t"/>
              <v:fill/>
            </v:shape>
            <v:shape coordorigin="10615,7354" coordsize="94,139" fillcolor="#231F1F" filled="t" path="m10702,7361l10694,7385,10690,7382,10680,7378,10654,7378,10649,7385,10649,7399,10656,7404,10673,7409,10689,7417,10704,7431,10709,7450,10708,7460,10698,7477,10680,7488,10654,7493,10639,7493,10622,7488,10615,7483,10622,7459,10630,7462,10642,7466,10670,7466,10678,7462,10678,7445,10670,7440,10654,7433,10639,7427,10623,7413,10618,7394,10618,7389,10626,7371,10643,7358,10668,7354,10682,7354,10694,7356,10702,7361xe" stroked="f" style="position:absolute;left:10615;top:7354;width:94;height:139">
              <v:path arrowok="t"/>
              <v:fill/>
            </v:shape>
            <v:shape coordorigin="10726,7349" coordsize="94,142" fillcolor="#231F1F" filled="t" path="m10757,7490l10726,7490,10726,7349,10757,7349,10757,7404,10762,7399,10764,7397,10769,7394,10774,7392,10781,7390,10786,7390,10800,7393,10814,7407,10819,7433,10819,7490,10790,7490,10790,7423,10786,7414,10766,7414,10762,7421,10759,7426,10757,7428,10757,7490xe" stroked="f" style="position:absolute;left:10726;top:7349;width:94;height:142">
              <v:path arrowok="t"/>
              <v:fill/>
            </v:shape>
            <v:shape coordorigin="10838,7390" coordsize="89,103" fillcolor="#231F1F" filled="t" path="m10882,7390l10883,7390,10908,7396,10896,7459,10896,7445,10879,7445,10867,7447,10867,7466,10872,7471,10886,7471,10882,7493,10870,7493,10864,7492,10845,7482,10838,7462,10839,7454,10849,7438,10868,7429,10896,7426,10896,7418,10891,7411,10867,7411,10858,7414,10850,7418,10846,7399,10850,7394,10865,7390,10882,7390xe" stroked="f" style="position:absolute;left:10838;top:7390;width:89;height:103">
              <v:path arrowok="t"/>
              <v:fill/>
            </v:shape>
            <v:shape coordorigin="10838,7390" coordsize="89,103" fillcolor="#231F1F" filled="t" path="m10925,7476l10927,7486,10927,7490,10901,7490,10898,7481,10891,7488,10882,7493,10886,7471,10894,7466,10896,7459,10908,7396,10921,7411,10925,7433,10925,7476xe" stroked="f" style="position:absolute;left:10838;top:7390;width:89;height:103">
              <v:path arrowok="t"/>
              <v:fill/>
            </v:shape>
            <v:shape coordorigin="10949,7390" coordsize="60,101" fillcolor="#231F1F" filled="t" path="m10980,7490l10949,7490,10949,7392,10975,7392,10975,7411,10978,7411,10982,7397,10994,7390,11009,7390,11009,7418,10990,7418,10982,7423,10980,7433,10980,7490xe" stroked="f" style="position:absolute;left:10949;top:7390;width:60;height:101">
              <v:path arrowok="t"/>
              <v:fill/>
            </v:shape>
            <v:shape coordorigin="11018,7390" coordsize="94,103" fillcolor="#231F1F" filled="t" path="m11050,7421l11047,7430,11047,7450,11050,7464,11062,7469,11095,7469,11102,7464,11107,7486,11098,7490,11083,7493,11071,7493,11055,7491,11035,7482,11023,7465,11018,7442,11020,7429,11029,7410,11045,7395,11069,7390,11081,7411,11054,7411,11050,7421xe" stroked="f" style="position:absolute;left:11018;top:7390;width:94;height:103">
              <v:path arrowok="t"/>
              <v:fill/>
            </v:shape>
            <v:shape coordorigin="11018,7390" coordsize="94,103" fillcolor="#231F1F" filled="t" path="m11112,7450l11047,7450,11047,7430,11083,7430,11083,7423,11081,7411,11069,7390,11075,7390,11096,7399,11108,7416,11112,7438,11112,7450xe" stroked="f" style="position:absolute;left:11018;top:7390;width:94;height:103">
              <v:path arrowok="t"/>
              <v:fill/>
            </v:shape>
            <v:shape coordorigin="11232,7397" coordsize="24,34" fillcolor="#231F1F" filled="t" path="m11251,7426l11249,7409,11256,7397,11254,7414,11251,7426xe" stroked="f" style="position:absolute;left:11232;top:7397;width:24;height:34">
              <v:path arrowok="t"/>
              <v:fill/>
            </v:shape>
            <v:shape coordorigin="11232,7397" coordsize="24,34" fillcolor="#231F1F" filled="t" path="m11249,7392l11249,7409,11251,7426,11251,7457,11254,7469,11266,7478,11278,7478,11286,7477,11301,7465,11306,7440,11306,7433,11297,7412,11278,7404,11266,7404,11254,7414,11256,7397,11268,7392,11282,7392,11287,7392,11307,7400,11321,7416,11326,7440,11324,7454,11315,7476,11300,7489,11280,7493,11268,7493,11256,7486,11251,7476,11251,7529,11232,7529,11232,7392,11249,7392xe" stroked="f" style="position:absolute;left:11232;top:7397;width:24;height:34">
              <v:path arrowok="t"/>
              <v:fill/>
            </v:shape>
            <v:shape coordorigin="11338,7466" coordsize="24,26" fillcolor="#231F1F" filled="t" path="m11350,7493l11342,7493,11338,7486,11338,7471,11342,7466,11357,7466,11362,7471,11362,7486,11357,7493,11350,7493xe" stroked="f" style="position:absolute;left:11338;top:7466;width:24;height:26">
              <v:path arrowok="t"/>
              <v:fill/>
            </v:shape>
            <v:shape coordorigin="11419,7358" coordsize="84,132" fillcolor="#231F1F" filled="t" path="m11458,7442l11471,7426,11479,7412,11482,7397,11482,7385,11477,7373,11446,7373,11436,7378,11429,7382,11424,7370,11431,7363,11446,7358,11460,7358,11479,7362,11496,7376,11501,7394,11501,7399,11496,7415,11486,7432,11472,7449,11455,7466,11446,7476,11503,7476,11503,7490,11419,7490,11419,7478,11434,7466,11439,7461,11458,7442xe" stroked="f" style="position:absolute;left:11419;top:7358;width:84;height:132">
              <v:path arrowok="t"/>
              <v:fill/>
            </v:shape>
            <v:shape coordorigin="11522,7361" coordsize="82,132" fillcolor="#231F1F" filled="t" path="m11551,7375l11546,7409,11551,7406,11566,7406,11578,7409,11585,7414,11594,7421,11604,7430,11604,7447,11603,7456,11594,7475,11577,7488,11554,7493,11542,7493,11530,7488,11522,7483,11527,7471,11532,7474,11542,7478,11556,7478,11576,7469,11585,7450,11584,7443,11573,7427,11549,7421,11534,7421,11530,7423,11539,7361,11602,7361,11602,7375,11551,7375xe" stroked="f" style="position:absolute;left:11522;top:7361;width:82;height:132">
              <v:path arrowok="t"/>
              <v:fill/>
            </v:shape>
            <v:shape coordorigin="9386,8381" coordsize="5650,3557" fillcolor="#FFFFFF" filled="t" path="m9386,11938l9386,8381,15036,8381,15036,11938,9386,11938xe" stroked="f" style="position:absolute;left:9386;top:8381;width:5650;height:3557">
              <v:path arrowok="t"/>
              <v:fill/>
            </v:shape>
            <v:shape coordorigin="9636,8623" coordsize="173,221" fillcolor="#2B9775" filled="t" path="m9703,8837l9682,8827,9666,8814,9653,8798,9643,8780,9638,8759,9636,8736,9636,8730,9639,8706,9647,8684,9658,8666,9673,8651,9690,8639,9710,8630,9732,8625,9756,8623,9773,8624,9794,8628,9809,8633,9797,8671,9796,8671,9779,8666,9756,8664,9737,8666,9717,8674,9702,8687,9692,8707,9689,8734,9691,8756,9700,8776,9714,8791,9733,8800,9758,8803,9760,8803,9780,8802,9799,8798,9806,8837,9796,8839,9776,8842,9751,8844,9727,8842,9703,8837xe" stroked="f" style="position:absolute;left:9636;top:8623;width:173;height:221">
              <v:path arrowok="t"/>
              <v:fill/>
            </v:shape>
            <v:shape coordorigin="9821,8681" coordsize="163,166" fillcolor="#2B9775" filled="t" path="m9821,8765l9823,8742,9831,8721,9843,8704,9860,8692,9881,8684,9875,8741,9871,8765,9874,8785,9885,8803,9902,8810,9918,8805,9929,8789,9934,8762,9932,8745,9922,8725,9902,8717,9905,8681,9921,8682,9943,8689,9960,8701,9973,8718,9981,8739,9984,8762,9982,8786,9973,8808,9960,8825,9943,8837,9923,8844,9902,8846,9885,8845,9864,8838,9846,8826,9833,8810,9824,8789,9821,8765xe" stroked="f" style="position:absolute;left:9821;top:8681;width:163;height:166">
              <v:path arrowok="t"/>
              <v:fill/>
            </v:shape>
            <v:shape coordorigin="9821,8681" coordsize="163,166" fillcolor="#2B9775" filled="t" path="m9886,8723l9875,8741,9881,8684,9905,8681,9902,8717,9886,8723xe" stroked="f" style="position:absolute;left:9821;top:8681;width:163;height:166">
              <v:path arrowok="t"/>
              <v:fill/>
            </v:shape>
            <v:shape coordorigin="10013,8681" coordsize="151,161" fillcolor="#2B9775" filled="t" path="m10063,8842l10015,8842,10015,8724,10015,8704,10013,8686,10056,8686,10058,8707,10066,8698,10082,8686,10106,8681,10118,8682,10136,8688,10151,8702,10161,8722,10164,8750,10164,8842,10116,8842,10116,8752,10109,8730,10090,8722,10078,8722,10068,8731,10066,8738,10063,8743,10063,8842xe" stroked="f" style="position:absolute;left:10013;top:8681;width:151;height:161">
              <v:path arrowok="t"/>
              <v:fill/>
            </v:shape>
            <v:shape coordorigin="10202,8681" coordsize="149,161" fillcolor="#2B9775" filled="t" path="m10250,8842l10202,8842,10202,8686,10243,8686,10246,8707,10248,8707,10254,8698,10271,8686,10296,8681,10305,8681,10324,8688,10338,8701,10348,8722,10351,8750,10351,8842,10303,8842,10303,8752,10296,8730,10277,8722,10265,8722,10258,8731,10253,8738,10253,8743,10250,8748,10250,8842xe" stroked="f" style="position:absolute;left:10202;top:8681;width:149;height:161">
              <v:path arrowok="t"/>
              <v:fill/>
            </v:shape>
            <v:shape coordorigin="10382,8681" coordsize="98,163" fillcolor="#2B9775" filled="t" path="m10480,8725l10459,8714,10453,8715,10434,8727,10428,8746,10436,8685,10462,8681,10480,8725xe" stroked="f" style="position:absolute;left:10382;top:8681;width:98;height:163">
              <v:path arrowok="t"/>
              <v:fill/>
            </v:shape>
            <v:shape coordorigin="10382,8681" coordsize="98,163" fillcolor="#2B9775" filled="t" path="m10471,8808l10475,8808,10496,8806,10514,8803,10522,8834,10505,8840,10485,8843,10464,8844,10446,8843,10423,8837,10406,8825,10393,8810,10385,8789,10382,8765,10384,8749,10389,8729,10400,8710,10415,8695,10436,8685,10428,8746,10486,8746,10486,8745,10480,8725,10462,8681,10469,8681,10493,8687,10510,8700,10522,8718,10529,8738,10531,8760,10531,8767,10529,8774,10529,8779,10428,8779,10432,8791,10448,8804,10471,8808xe" stroked="f" style="position:absolute;left:10382;top:8681;width:98;height:163">
              <v:path arrowok="t"/>
              <v:fill/>
            </v:shape>
            <v:shape coordorigin="10550,8683" coordsize="127,161" fillcolor="#2B9775" filled="t" path="m10644,8808l10656,8808,10663,8806,10670,8801,10678,8837,10675,8838,10657,8842,10634,8844,10615,8842,10593,8836,10575,8824,10562,8808,10553,8788,10550,8765,10550,8764,10553,8742,10561,8723,10573,8707,10591,8694,10613,8686,10639,8683,10668,8683,10678,8688,10670,8724,10663,8722,10656,8719,10642,8719,10621,8725,10606,8740,10601,8762,10601,8766,10608,8789,10623,8803,10644,8808xe" stroked="f" style="position:absolute;left:10550;top:8683;width:127;height:161">
              <v:path arrowok="t"/>
              <v:fill/>
            </v:shape>
            <v:shape coordorigin="10694,8642" coordsize="103,202" fillcolor="#2B9775" filled="t" path="m10764,8722l10764,8796,10769,8806,10793,8806,10798,8803,10798,8842,10793,8844,10750,8844,10738,8839,10730,8832,10725,8826,10718,8808,10716,8784,10716,8722,10694,8722,10694,8686,10716,8686,10716,8657,10764,8642,10764,8686,10798,8686,10798,8722,10764,8722xe" stroked="f" style="position:absolute;left:10694;top:8642;width:103;height:202">
              <v:path arrowok="t"/>
              <v:fill/>
            </v:shape>
            <v:shape coordorigin="10826,8618" coordsize="50,223" fillcolor="#2B9775" filled="t" path="m10877,8642l10877,8654,10867,8666,10836,8666,10826,8654,10826,8628,10836,8618,10867,8618,10877,8628,10877,8642xe" stroked="f" style="position:absolute;left:10826;top:8618;width:50;height:223">
              <v:path arrowok="t"/>
              <v:fill/>
            </v:shape>
            <v:shape coordorigin="10826,8618" coordsize="50,223" fillcolor="#2B9775" filled="t" path="m10826,8842l10826,8686,10874,8686,10874,8842,10826,8842xe" stroked="f" style="position:absolute;left:10826;top:8618;width:50;height:223">
              <v:path arrowok="t"/>
              <v:fill/>
            </v:shape>
            <v:shape coordorigin="10906,8681" coordsize="163,166" fillcolor="#2B9775" filled="t" path="m10906,8765l10908,8742,10916,8721,10928,8704,10945,8692,10966,8684,10960,8741,10956,8765,10959,8785,10969,8803,10987,8810,11002,8805,11014,8789,11018,8762,11017,8745,11007,8725,10987,8717,10990,8681,11006,8682,11027,8689,11045,8701,11058,8718,11066,8739,11069,8762,11066,8786,11058,8808,11044,8825,11027,8837,11008,8844,10987,8846,10970,8845,10949,8838,10931,8826,10917,8810,10909,8789,10906,8765xe" stroked="f" style="position:absolute;left:10906;top:8681;width:163;height:166">
              <v:path arrowok="t"/>
              <v:fill/>
            </v:shape>
            <v:shape coordorigin="10906,8681" coordsize="163,166" fillcolor="#2B9775" filled="t" path="m10971,8723l10960,8741,10966,8684,10990,8681,10987,8717,10971,8723xe" stroked="f" style="position:absolute;left:10906;top:8681;width:163;height:166">
              <v:path arrowok="t"/>
              <v:fill/>
            </v:shape>
            <v:shape coordorigin="11098,8681" coordsize="151,161" fillcolor="#2B9775" filled="t" path="m11148,8842l11100,8842,11100,8724,11099,8704,11098,8686,11141,8686,11143,8707,11151,8698,11167,8686,11191,8681,11202,8682,11221,8688,11236,8702,11245,8722,11249,8750,11249,8842,11198,8842,11198,8753,11193,8731,11174,8722,11162,8722,11153,8731,11150,8738,11148,8743,11148,8842xe" stroked="f" style="position:absolute;left:11098;top:8681;width:151;height:161">
              <v:path arrowok="t"/>
              <v:fill/>
            </v:shape>
            <v:shape coordorigin="11278,8681" coordsize="120,163" fillcolor="#2B9775" filled="t" path="m11282,8734l11287,8712,11300,8696,11319,8685,11345,8681,11353,8681,11374,8685,11390,8690,11381,8724,11374,8722,11362,8717,11335,8717,11328,8722,11328,8736,11335,8741,11354,8746,11360,8748,11380,8760,11392,8775,11398,8794,11397,8799,11391,8817,11377,8831,11356,8841,11328,8844,11315,8843,11294,8840,11278,8834,11287,8798,11289,8800,11307,8807,11328,8810,11345,8810,11350,8806,11350,8789,11345,8786,11328,8779,11321,8777,11299,8765,11286,8750,11282,8734xe" stroked="f" style="position:absolute;left:11278;top:8681;width:120;height:163">
              <v:path arrowok="t"/>
              <v:fill/>
            </v:shape>
            <v:shape coordorigin="11477,8642" coordsize="103,202" fillcolor="#2B9775" filled="t" path="m11546,8722l11546,8796,11551,8806,11575,8806,11580,8803,11580,8842,11573,8844,11549,8844,11527,8841,11510,8832,11507,8826,11501,8809,11498,8784,11498,8722,11477,8722,11477,8686,11498,8686,11498,8657,11546,8642,11546,8686,11580,8686,11580,8722,11546,8722xe" stroked="f" style="position:absolute;left:11477;top:8642;width:103;height:202">
              <v:path arrowok="t"/>
              <v:fill/>
            </v:shape>
            <v:shape coordorigin="11599,8681" coordsize="163,166" fillcolor="#2B9775" filled="t" path="m11599,8765l11602,8742,11609,8721,11621,8704,11638,8692,11658,8684,11650,8765,11652,8785,11662,8803,11681,8810,11696,8805,11708,8789,11712,8762,11710,8745,11700,8725,11683,8681,11699,8682,11720,8689,11738,8701,11751,8718,11759,8739,11762,8762,11759,8787,11751,8809,11737,8826,11720,8837,11700,8844,11678,8846,11662,8845,11642,8838,11624,8827,11611,8810,11602,8790,11599,8765xe" stroked="f" style="position:absolute;left:11599;top:8681;width:163;height:166">
              <v:path arrowok="t"/>
              <v:fill/>
            </v:shape>
            <v:shape coordorigin="11599,8681" coordsize="163,166" fillcolor="#2B9775" filled="t" path="m11700,8725l11681,8717,11663,8723,11653,8741,11650,8765,11658,8684,11683,8681,11700,8725xe" stroked="f" style="position:absolute;left:11599;top:8681;width:163;height:166">
              <v:path arrowok="t"/>
              <v:fill/>
            </v:shape>
            <v:shape coordorigin="11849,8623" coordsize="124,223" fillcolor="#2B9775" filled="t" path="m11972,8666l11952,8662,11942,8663,11924,8671,11910,8686,11930,8626,11954,8623,11972,8666xe" stroked="f" style="position:absolute;left:11849;top:8623;width:124;height:223">
              <v:path arrowok="t"/>
              <v:fill/>
            </v:shape>
            <v:shape coordorigin="11849,8623" coordsize="124,223" fillcolor="#2B9775" filled="t" path="m11891,8643l11909,8632,11930,8626,11910,8686,11902,8708,11899,8734,11900,8746,11905,8770,11916,8789,11932,8801,11952,8806,11962,8805,11980,8796,11994,8781,12002,8759,12005,8734,12004,8722,11999,8698,11988,8679,11972,8666,11954,8623,11964,8624,11988,8628,12008,8637,12025,8650,12038,8666,12047,8686,12053,8708,12055,8731,12054,8753,12049,8777,12040,8797,12028,8814,12013,8828,11994,8838,11973,8844,11950,8846,11938,8846,11916,8841,11896,8831,11880,8818,11866,8801,11857,8781,11851,8759,11849,8736,11850,8718,11855,8695,11863,8675,11875,8657,11891,8643xe" stroked="f" style="position:absolute;left:11849;top:8623;width:124;height:223">
              <v:path arrowok="t"/>
              <v:fill/>
            </v:shape>
            <v:shape coordorigin="12077,8642" coordsize="103,202" fillcolor="#2B9775" filled="t" path="m12144,8722l12144,8796,12149,8806,12175,8806,12178,8803,12180,8842,12173,8844,12149,8844,12127,8841,12110,8832,12106,8826,12100,8809,12098,8784,12098,8722,12077,8722,12077,8686,12098,8686,12098,8657,12144,8642,12144,8686,12180,8686,12180,8722,12144,8722xe" stroked="f" style="position:absolute;left:12077;top:8642;width:103;height:202">
              <v:path arrowok="t"/>
              <v:fill/>
            </v:shape>
            <v:shape coordorigin="12209,8614" coordsize="149,228" fillcolor="#2B9775" filled="t" path="m12259,8738l12257,8741,12257,8842,12209,8842,12209,8614,12257,8614,12257,8705,12262,8698,12269,8693,12276,8688,12283,8683,12293,8681,12302,8681,12311,8681,12330,8688,12345,8701,12354,8722,12358,8750,12358,8842,12307,8842,12307,8753,12301,8731,12283,8722,12271,8722,12262,8729,12259,8738xe" stroked="f" style="position:absolute;left:12209;top:8614;width:149;height:228">
              <v:path arrowok="t"/>
              <v:fill/>
            </v:shape>
            <v:shape coordorigin="12386,8681" coordsize="98,163" fillcolor="#2B9775" filled="t" path="m12466,8681l12485,8724,12463,8714,12460,8715,12441,8727,12441,8685,12466,8681xe" stroked="f" style="position:absolute;left:12386;top:8681;width:98;height:163">
              <v:path arrowok="t"/>
              <v:fill/>
            </v:shape>
            <v:shape coordorigin="12386,8681" coordsize="98,163" fillcolor="#2B9775" filled="t" path="m12478,8808l12482,8808,12503,8806,12521,8803,12528,8834,12511,8840,12492,8843,12470,8844,12450,8842,12428,8836,12410,8825,12397,8809,12389,8789,12386,8765,12388,8749,12394,8729,12405,8710,12420,8695,12441,8685,12441,8727,12434,8746,12492,8746,12492,8743,12485,8724,12466,8681,12473,8681,12497,8687,12514,8700,12526,8718,12533,8738,12535,8760,12535,8779,12434,8779,12438,8791,12454,8804,12478,8808xe" stroked="f" style="position:absolute;left:12386;top:8681;width:98;height:163">
              <v:path arrowok="t"/>
              <v:fill/>
            </v:shape>
            <v:shape coordorigin="12564,8681" coordsize="98,161" fillcolor="#2B9775" filled="t" path="m12626,8734l12614,8753,12614,8842,12566,8842,12566,8736,12566,8723,12565,8702,12564,8686,12605,8686,12607,8714,12610,8714,12617,8699,12633,8685,12650,8681,12655,8681,12658,8683,12662,8683,12662,8729,12658,8729,12653,8726,12645,8727,12626,8734xe" stroked="f" style="position:absolute;left:12564;top:8681;width:98;height:161">
              <v:path arrowok="t"/>
              <v:fill/>
            </v:shape>
            <v:shape coordorigin="12754,8626" coordsize="190,218" fillcolor="#2B9775" filled="t" path="m12802,8664l12802,8806,12809,8844,12789,8844,12769,8842,12754,8842,12754,8630,12758,8629,12776,8627,12796,8626,12818,8626,12814,8662,12806,8664,12802,8664xe" stroked="f" style="position:absolute;left:12754;top:8626;width:190;height:218">
              <v:path arrowok="t"/>
              <v:fill/>
            </v:shape>
            <v:shape coordorigin="12754,8626" coordsize="190,218" fillcolor="#2B9775" filled="t" path="m12818,8806l12825,8805,12848,8801,12867,8792,12881,8777,12890,8757,12893,8731,12890,8708,12881,8688,12867,8673,12847,8665,12823,8662,12814,8662,12818,8626,12833,8626,12856,8628,12876,8632,12893,8639,12907,8647,12914,8653,12927,8667,12936,8684,12941,8705,12943,8729,12942,8745,12938,8767,12931,8787,12921,8803,12910,8815,12891,8827,12874,8835,12854,8840,12832,8843,12809,8844,12802,8806,12818,8806xe" stroked="f" style="position:absolute;left:12754;top:8626;width:190;height:218">
              <v:path arrowok="t"/>
              <v:fill/>
            </v:shape>
            <v:shape coordorigin="12974,8618" coordsize="53,223" fillcolor="#2B9775" filled="t" path="m13027,8642l13027,8654,13018,8666,12984,8666,12974,8654,12974,8628,12984,8618,13018,8618,13027,8628,13027,8642xe" stroked="f" style="position:absolute;left:12974;top:8618;width:53;height:223">
              <v:path arrowok="t"/>
              <v:fill/>
            </v:shape>
            <v:shape coordorigin="12974,8618" coordsize="53,223" fillcolor="#2B9775" filled="t" path="m12977,8842l12977,8686,13025,8686,13025,8842,12977,8842xe" stroked="f" style="position:absolute;left:12974;top:8618;width:53;height:223">
              <v:path arrowok="t"/>
              <v:fill/>
            </v:shape>
            <v:shape coordorigin="13056,8681" coordsize="118,163" fillcolor="#2B9775" filled="t" path="m13063,8798l13067,8801,13086,8808,13106,8810,13121,8810,13126,8806,13126,8789,13121,8786,13104,8779,13097,8777,13075,8765,13062,8750,13058,8734,13059,8730,13064,8711,13078,8695,13098,8685,13123,8681,13128,8681,13150,8684,13166,8690,13159,8724,13152,8722,13138,8717,13111,8717,13106,8722,13106,8736,13111,8741,13130,8746,13137,8748,13158,8760,13170,8775,13174,8794,13173,8798,13168,8816,13155,8831,13134,8841,13106,8844,13093,8843,13071,8840,13056,8834,13063,8798xe" stroked="f" style="position:absolute;left:13056;top:8681;width:118;height:163">
              <v:path arrowok="t"/>
              <v:fill/>
            </v:shape>
            <v:shape coordorigin="13193,8683" coordsize="127,161" fillcolor="#2B9775" filled="t" path="m13193,8765l13196,8741,13204,8722,13218,8706,13236,8694,13258,8686,13284,8683,13310,8683,13320,8688,13313,8724,13308,8722,13298,8719,13285,8719,13263,8725,13248,8741,13243,8762,13243,8766,13250,8789,13265,8803,13286,8808,13298,8808,13308,8806,13315,8801,13320,8837,13318,8838,13301,8842,13277,8844,13258,8842,13236,8836,13218,8824,13204,8808,13196,8788,13193,8765xe" stroked="f" style="position:absolute;left:13193;top:8683;width:127;height:161">
              <v:path arrowok="t"/>
              <v:fill/>
            </v:shape>
            <v:shape coordorigin="13346,8618" coordsize="50,223" fillcolor="#2B9775" filled="t" path="m13397,8642l13397,8654,13387,8666,13356,8666,13346,8654,13346,8628,13356,8618,13387,8618,13397,8628,13397,8642xe" stroked="f" style="position:absolute;left:13346;top:8618;width:50;height:223">
              <v:path arrowok="t"/>
              <v:fill/>
            </v:shape>
            <v:shape coordorigin="13346,8618" coordsize="50,223" fillcolor="#2B9775" filled="t" path="m13346,8842l13346,8686,13397,8686,13397,8842,13346,8842xe" stroked="f" style="position:absolute;left:13346;top:8618;width:50;height:223">
              <v:path arrowok="t"/>
              <v:fill/>
            </v:shape>
            <v:shape coordorigin="13433,8681" coordsize="163,223" fillcolor="#2B9775" filled="t" path="m13596,8762l13595,8776,13589,8801,13578,8821,13562,8835,13545,8844,13526,8846,13529,8804,13543,8790,13548,8765,13545,8744,13534,8726,13514,8719,13500,8719,13488,8731,13486,8746,13492,8693,13510,8684,13531,8681,13535,8681,13554,8686,13570,8697,13584,8714,13593,8736,13596,8762xe" stroked="f" style="position:absolute;left:13433;top:8681;width:163;height:223">
              <v:path arrowok="t"/>
              <v:fill/>
            </v:shape>
            <v:shape coordorigin="13433,8681" coordsize="163,223" fillcolor="#2B9775" filled="t" path="m13483,8748l13483,8779,13486,8784,13488,8798,13500,8808,13514,8808,13529,8804,13526,8846,13520,8846,13499,8839,13486,8827,13483,8827,13483,8904,13435,8904,13435,8723,13435,8703,13433,8686,13476,8686,13478,8707,13492,8693,13486,8746,13483,8748xe" stroked="f" style="position:absolute;left:13433;top:8681;width:163;height:223">
              <v:path arrowok="t"/>
              <v:fill/>
            </v:shape>
            <v:shape coordorigin="13651,8614" coordsize="0,228" filled="f" path="m13651,8842l13651,8614e" strokecolor="#2B9775" stroked="t" strokeweight="2.50001pt" style="position:absolute;left:13651;top:8614;width:0;height:228">
              <v:path arrowok="t"/>
            </v:shape>
            <v:shape coordorigin="13714,8618" coordsize="53,223" fillcolor="#2B9775" filled="t" path="m13766,8642l13766,8654,13754,8666,13723,8666,13714,8654,13714,8628,13723,8618,13754,8618,13764,8628,13766,8642xe" stroked="f" style="position:absolute;left:13714;top:8618;width:53;height:223">
              <v:path arrowok="t"/>
              <v:fill/>
            </v:shape>
            <v:shape coordorigin="13714,8618" coordsize="53,223" fillcolor="#2B9775" filled="t" path="m13716,8842l13716,8686,13764,8686,13764,8842,13716,8842xe" stroked="f" style="position:absolute;left:13714;top:8618;width:53;height:223">
              <v:path arrowok="t"/>
              <v:fill/>
            </v:shape>
            <v:shape coordorigin="13802,8681" coordsize="149,161" fillcolor="#2B9775" filled="t" path="m13850,8842l13802,8842,13802,8686,13843,8686,13846,8707,13848,8707,13854,8698,13871,8686,13896,8681,13905,8681,13924,8688,13938,8701,13948,8722,13951,8750,13951,8842,13903,8842,13903,8753,13897,8731,13879,8722,13865,8722,13858,8731,13853,8738,13853,8743,13850,8748,13850,8842xe" stroked="f" style="position:absolute;left:13802;top:8681;width:149;height:161">
              <v:path arrowok="t"/>
              <v:fill/>
            </v:shape>
            <v:shape coordorigin="13982,8681" coordsize="98,163" fillcolor="#2B9775" filled="t" path="m14080,8725l14059,8714,14053,8715,14034,8727,14028,8746,14036,8685,14062,8681,14080,8725xe" stroked="f" style="position:absolute;left:13982;top:8681;width:98;height:163">
              <v:path arrowok="t"/>
              <v:fill/>
            </v:shape>
            <v:shape coordorigin="13982,8681" coordsize="98,163" fillcolor="#2B9775" filled="t" path="m14071,8808l14075,8808,14096,8806,14114,8803,14122,8834,14107,8839,14087,8843,14066,8844,14046,8842,14023,8836,14005,8825,13993,8809,13985,8789,13982,8765,13984,8749,13989,8729,14000,8710,14015,8695,14036,8685,14028,8746,14086,8746,14086,8745,14080,8725,14062,8681,14069,8681,14093,8687,14110,8700,14122,8718,14129,8738,14131,8760,14131,8767,14129,8774,14129,8779,14028,8779,14032,8791,14048,8804,14071,8808xe" stroked="f" style="position:absolute;left:13982;top:8681;width:98;height:163">
              <v:path arrowok="t"/>
              <v:fill/>
            </v:shape>
            <v:shape coordorigin="14150,8681" coordsize="118,163" fillcolor="#2B9775" filled="t" path="m14201,8736l14208,8741,14227,8746,14231,8747,14252,8759,14264,8775,14268,8794,14268,8798,14263,8816,14250,8831,14229,8841,14201,8844,14188,8843,14167,8840,14150,8834,14160,8798,14161,8800,14179,8807,14201,8810,14215,8810,14222,8806,14222,8789,14218,8786,14198,8779,14194,8778,14172,8766,14159,8750,14155,8734,14155,8732,14160,8712,14173,8696,14192,8685,14218,8681,14226,8681,14247,8685,14263,8690,14254,8724,14246,8722,14232,8717,14208,8717,14201,8722,14201,8736xe" stroked="f" style="position:absolute;left:14150;top:8681;width:118;height:163">
              <v:path arrowok="t"/>
              <v:fill/>
            </v:shape>
            <v:shape style="position:absolute;left:9626;top:9053;width:4719;height:197" type="#_x0000_t75">
              <v:imagedata o:title="" r:id="rId146"/>
            </v:shape>
            <v:shape style="position:absolute;left:9626;top:9331;width:4405;height:200" type="#_x0000_t75">
              <v:imagedata o:title="" r:id="rId147"/>
            </v:shape>
            <v:shape style="position:absolute;left:9626;top:9609;width:2408;height:200" type="#_x0000_t75">
              <v:imagedata o:title="" r:id="rId148"/>
            </v:shape>
            <v:shape style="position:absolute;left:9626;top:10005;width:2734;height:208" type="#_x0000_t75">
              <v:imagedata o:title="" r:id="rId149"/>
            </v:shape>
            <v:shape coordorigin="12473,10063" coordsize="65,137" fillcolor="#231F1F" filled="t" path="m12494,10085l12497,10068,12509,10063,12523,10063,12538,10084,12518,10075,12506,10075,12494,10085xe" stroked="f" style="position:absolute;left:12473;top:10063;width:65;height:137">
              <v:path arrowok="t"/>
              <v:fill/>
            </v:shape>
            <v:shape coordorigin="12473,10063" coordsize="65,137" fillcolor="#231F1F" filled="t" path="m12492,10099l12490,10104,12490,10123,12492,10128,12494,10140,12506,10150,12518,10150,12527,10148,12542,10136,12547,10111,12547,10104,12538,10084,12523,10063,12527,10063,12546,10070,12559,10087,12564,10111,12563,10123,12555,10146,12540,10160,12521,10164,12509,10164,12497,10157,12492,10147,12490,10147,12490,10200,12473,10200,12473,10063,12487,10063,12490,10080,12497,10068,12494,10085,12492,10097,12492,10099xe" stroked="f" style="position:absolute;left:12473;top:10063;width:65;height:137">
              <v:path arrowok="t"/>
              <v:fill/>
            </v:shape>
            <v:shape coordorigin="12586,10063" coordsize="94,137" fillcolor="#231F1F" filled="t" path="m12602,10063l12602,10080,12605,10097,12605,10128,12610,10140,12619,10150,12631,10150,12641,10148,12657,10135,12662,10111,12662,10104,12652,10084,12638,10063,12642,10063,12661,10070,12674,10087,12679,10111,12678,10123,12670,10146,12654,10160,12636,10164,12622,10164,12612,10157,12605,10147,12605,10200,12588,10200,12588,10073,12586,10063,12602,10063xe" stroked="f" style="position:absolute;left:12586;top:10063;width:94;height:137">
              <v:path arrowok="t"/>
              <v:fill/>
            </v:shape>
            <v:shape coordorigin="12586,10063" coordsize="94,137" fillcolor="#231F1F" filled="t" path="m12652,10084l12634,10075,12622,10075,12610,10085,12605,10097,12602,10080,12610,10068,12622,10063,12638,10063,12652,10084xe" stroked="f" style="position:absolute;left:12586;top:10063;width:94;height:137">
              <v:path arrowok="t"/>
              <v:fill/>
            </v:shape>
            <v:shape coordorigin="12691,10138" coordsize="24,26" fillcolor="#231F1F" filled="t" path="m12703,10164l12696,10164,12691,10157,12691,10142,12696,10138,12710,10138,12715,10142,12715,10157,12710,10164,12703,10164xe" stroked="f" style="position:absolute;left:12691;top:10138;width:24;height:26">
              <v:path arrowok="t"/>
              <v:fill/>
            </v:shape>
            <v:shape coordorigin="12787,10032" coordsize="43,130" fillcolor="#231F1F" filled="t" path="m12816,10032l12830,10032,12830,10162,12814,10162,12814,10046,12790,10061,12787,10046,12816,10032xe" stroked="f" style="position:absolute;left:12787;top:10032;width:43;height:130">
              <v:path arrowok="t"/>
              <v:fill/>
            </v:shape>
            <v:shape coordorigin="12876,10030" coordsize="89,134" fillcolor="#231F1F" filled="t" path="m12920,10150l12935,10142,12943,10123,12946,10094,12943,10068,12935,10049,12919,10042,12906,10048,12897,10066,12889,10046,12904,10034,12922,10030,12938,10033,12952,10046,12962,10066,12965,10094,12965,10100,12961,10127,12952,10148,12938,10160,12919,10164,12901,10160,12905,10144,12919,10150,12920,10150xe" stroked="f" style="position:absolute;left:12876;top:10030;width:89;height:134">
              <v:path arrowok="t"/>
              <v:fill/>
            </v:shape>
            <v:shape coordorigin="12876,10030" coordsize="89,134" fillcolor="#231F1F" filled="t" path="m12897,10066l12893,10094,12893,10096,12896,10126,12905,10144,12901,10160,12888,10147,12879,10126,12876,10097,12876,10095,12880,10067,12889,10046,12897,10066xe" stroked="f" style="position:absolute;left:12876;top:10030;width:89;height:134">
              <v:path arrowok="t"/>
              <v:fill/>
            </v:shape>
            <v:shape coordorigin="12974,10135" coordsize="31,50" fillcolor="#231F1F" filled="t" path="m12986,10186l12974,10186,12977,10178,12982,10157,12986,10138,13006,10135,13001,10149,12993,10170,12986,10186xe" stroked="f" style="position:absolute;left:12974;top:10135;width:31;height:50">
              <v:path arrowok="t"/>
              <v:fill/>
            </v:shape>
            <v:shape coordorigin="13063,10030" coordsize="82,134" fillcolor="#231F1F" filled="t" path="m13063,10154l13068,10140,13073,10145,13085,10150,13118,10150,13126,10135,13126,10123,13125,10120,13114,10103,13092,10097,13082,10097,13082,10085,13106,10085,13121,10078,13121,10051,13116,10044,13090,10044,13078,10049,13073,10051,13068,10039,13075,10034,13090,10030,13102,10030,13115,10031,13134,10042,13140,10061,13140,10073,13130,10085,13116,10090,13119,10093,13138,10103,13145,10123,13145,10126,13138,10145,13122,10159,13097,10164,13082,10164,13070,10159,13063,10154xe" stroked="f" style="position:absolute;left:13063;top:10030;width:82;height:134">
              <v:path arrowok="t"/>
              <v:fill/>
            </v:shape>
            <v:shape coordorigin="13164,10064" coordsize="89,133" fillcolor="#231F1F" filled="t" path="m13164,10104l13168,10082,13175,10064,13181,10111,13183,10122,13197,10162,13180,10152,13168,10134,13164,10109,13164,10104xe" stroked="f" style="position:absolute;left:13164;top:10064;width:89;height:133">
              <v:path arrowok="t"/>
              <v:fill/>
            </v:shape>
            <v:shape coordorigin="13164,10064" coordsize="89,133" fillcolor="#231F1F" filled="t" path="m13183,10090l13188,10082,13200,10075,13214,10075,13234,10080,13248,10095,13253,10118,13253,10122,13247,10143,13233,10158,13210,10164,13197,10162,13183,10122,13192,10142,13210,10150,13211,10150,13229,10141,13236,10118,13236,10099,13226,10090,13198,10090,13188,10094,13183,10104,13183,10106,13181,10111,13175,10064,13186,10049,13191,10045,13209,10035,13229,10030,13241,10030,13241,10044,13229,10044,13223,10045,13202,10055,13189,10071,13183,10090xe" stroked="f" style="position:absolute;left:13164;top:10064;width:89;height:133">
              <v:path arrowok="t"/>
              <v:fill/>
            </v:shape>
            <v:shape style="position:absolute;left:9626;top:10413;width:2381;height:197" type="#_x0000_t75">
              <v:imagedata o:title="" r:id="rId150"/>
            </v:shape>
            <v:shape coordorigin="12125,10462" coordsize="67,139" fillcolor="#231F1F" filled="t" path="m12191,10484l12173,10476,12161,10476,12149,10483,12144,10498,12144,10481,12149,10469,12161,10462,12178,10462,12191,10484xe" stroked="f" style="position:absolute;left:12125;top:10462;width:67;height:139">
              <v:path arrowok="t"/>
              <v:fill/>
            </v:shape>
            <v:shape coordorigin="12125,10462" coordsize="67,139" fillcolor="#231F1F" filled="t" path="m12142,10464l12142,10481,12144,10481,12144,10529,12149,10541,12158,10550,12170,10550,12181,10549,12196,10535,12202,10512,12201,10505,12191,10484,12178,10462,12183,10462,12201,10470,12214,10487,12218,10512,12218,10521,12210,10544,12194,10558,12175,10562,12161,10562,12151,10558,12144,10548,12144,10601,12127,10601,12127,10474,12125,10464,12142,10464xe" stroked="f" style="position:absolute;left:12125;top:10462;width:67;height:139">
              <v:path arrowok="t"/>
              <v:fill/>
            </v:shape>
            <v:shape coordorigin="12230,10538" coordsize="24,24" fillcolor="#231F1F" filled="t" path="m12242,10562l12235,10562,12230,10558,12230,10543,12238,10538,12250,10538,12254,10543,12254,10558,12250,10562,12242,10562xe" stroked="f" style="position:absolute;left:12230;top:10538;width:24;height:24">
              <v:path arrowok="t"/>
              <v:fill/>
            </v:shape>
            <v:shape coordorigin="12358,10428" coordsize="82,132" fillcolor="#231F1F" filled="t" path="m12393,10513l12407,10497,12415,10483,12418,10469,12418,10454,12413,10442,12382,10442,12372,10450,12365,10454,12360,10442,12370,10435,12382,10428,12396,10428,12417,10432,12432,10447,12437,10466,12437,10469,12433,10486,12424,10502,12410,10518,12391,10536,12382,10546,12439,10546,12439,10560,12358,10560,12358,10550,12370,10536,12373,10533,12393,10513xe" stroked="f" style="position:absolute;left:12358;top:10428;width:82;height:132">
              <v:path arrowok="t"/>
              <v:fill/>
            </v:shape>
            <v:shape coordorigin="12458,10428" coordsize="46,134" fillcolor="#231F1F" filled="t" path="m12485,10432l12504,10428,12488,10448,12478,10466,12471,10445,12485,10432xe" stroked="f" style="position:absolute;left:12458;top:10428;width:46;height:134">
              <v:path arrowok="t"/>
              <v:fill/>
            </v:shape>
            <v:shape coordorigin="12458,10428" coordsize="46,134" fillcolor="#231F1F" filled="t" path="m12458,10495l12458,10493,12462,10465,12471,10445,12478,10466,12475,10495,12475,10497,12479,10525,12488,10544,12502,10550,12503,10550,12516,10543,12525,10524,12528,10495,12526,10468,12517,10449,12502,10442,12488,10448,12504,10428,12521,10432,12534,10445,12542,10466,12545,10495,12542,10524,12534,10545,12521,10558,12502,10562,12484,10558,12470,10545,12461,10524,12458,10495xe" stroked="f" style="position:absolute;left:12458;top:10428;width:46;height:134">
              <v:path arrowok="t"/>
              <v:fill/>
            </v:shape>
            <v:shape coordorigin="9634,10824" coordsize="106,139" fillcolor="#231F1F" filled="t" path="m9739,10829l9734,10853,9727,10850,9718,10848,9705,10848,9684,10854,9670,10869,9665,10894,9665,10895,9671,10917,9685,10932,9708,10937,9718,10937,9727,10934,9734,10932,9739,10956,9732,10958,9720,10963,9703,10963,9681,10961,9661,10952,9646,10937,9637,10918,9634,10896,9634,10894,9638,10869,9648,10850,9663,10836,9683,10827,9706,10824,9722,10824,9734,10826,9739,10829xe" stroked="f" style="position:absolute;left:9634;top:10824;width:106;height:139">
              <v:path arrowok="t"/>
              <v:fill/>
            </v:shape>
            <v:shape coordorigin="9749,10860" coordsize="101,103" fillcolor="#231F1F" filled="t" path="m9760,10877l9776,10865,9780,10930,9787,10942,9799,10963,9786,10962,9767,10953,9754,10936,9749,10913,9751,10897,9760,10877xe" stroked="f" style="position:absolute;left:9749;top:10860;width:101;height:103">
              <v:path arrowok="t"/>
              <v:fill/>
            </v:shape>
            <v:shape coordorigin="9749,10860" coordsize="101,103" fillcolor="#231F1F" filled="t" path="m9787,10942l9811,10942,9818,10930,9818,10898,9814,10882,9785,10882,9780,10898,9780,10930,9776,10865,9799,10860,9813,10862,9833,10871,9845,10888,9850,10910,9847,10928,9837,10948,9820,10959,9799,10963,9787,10942xe" stroked="f" style="position:absolute;left:9749;top:10860;width:101;height:103">
              <v:path arrowok="t"/>
              <v:fill/>
            </v:shape>
            <v:shape coordorigin="9869,10860" coordsize="94,101" fillcolor="#231F1F" filled="t" path="m9917,10886l9907,10886,9902,10891,9900,10896,9900,10961,9869,10961,9869,10862,9895,10862,9895,10877,9898,10877,9900,10870,9910,10860,9926,10860,9943,10864,9957,10878,9962,10903,9962,10961,9931,10961,9931,10894,9926,10886,9917,10886xe" stroked="f" style="position:absolute;left:9869;top:10860;width:94;height:101">
              <v:path arrowok="t"/>
              <v:fill/>
            </v:shape>
            <v:shape coordorigin="9986,10860" coordsize="94,101" fillcolor="#231F1F" filled="t" path="m10034,10886l10025,10886,10020,10891,10018,10896,10018,10961,9986,10961,9986,10862,10013,10862,10013,10877,10018,10870,10027,10860,10044,10860,10060,10864,10074,10878,10080,10903,10080,10961,10049,10961,10049,10894,10044,10886,10034,10886xe" stroked="f" style="position:absolute;left:9986;top:10860;width:94;height:101">
              <v:path arrowok="t"/>
              <v:fill/>
            </v:shape>
            <v:shape coordorigin="10099,10860" coordsize="91,103" fillcolor="#231F1F" filled="t" path="m10103,10936l10099,10913,10100,10901,10108,10881,10123,10866,10147,10860,10159,10882,10133,10882,10128,10894,10128,10901,10164,10901,10176,10871,10187,10889,10190,10910,10190,10922,10128,10922,10128,10934,10140,10939,10174,10939,10181,10937,10186,10956,10176,10961,10164,10963,10150,10963,10135,10962,10115,10953,10103,10936xe" stroked="f" style="position:absolute;left:10099;top:10860;width:91;height:103">
              <v:path arrowok="t"/>
              <v:fill/>
            </v:shape>
            <v:shape coordorigin="10099,10860" coordsize="91,103" fillcolor="#231F1F" filled="t" path="m10147,10860l10156,10861,10176,10871,10164,10901,10164,10894,10159,10882,10147,10860xe" stroked="f" style="position:absolute;left:10099;top:10860;width:91;height:103">
              <v:path arrowok="t"/>
              <v:fill/>
            </v:shape>
            <v:shape coordorigin="10205,10860" coordsize="79,103" fillcolor="#231F1F" filled="t" path="m10277,10862l10284,10865,10279,10886,10274,10886,10270,10884,10246,10884,10236,10896,10236,10930,10248,10939,10270,10939,10274,10937,10279,10934,10284,10958,10277,10961,10267,10963,10255,10963,10241,10962,10222,10953,10209,10936,10205,10913,10207,10895,10218,10877,10235,10865,10260,10860,10267,10860,10277,10862xe" stroked="f" style="position:absolute;left:10205;top:10860;width:79;height:103">
              <v:path arrowok="t"/>
              <v:fill/>
            </v:shape>
            <v:shape coordorigin="10294,10836" coordsize="65,127" fillcolor="#231F1F" filled="t" path="m10337,10932l10339,10937,10358,10937,10358,10961,10354,10961,10346,10963,10330,10963,10320,10958,10315,10954,10310,10949,10308,10939,10308,10886,10294,10886,10294,10862,10308,10862,10308,10846,10337,10836,10337,10862,10358,10862,10358,10886,10337,10886,10337,10932xe" stroked="f" style="position:absolute;left:10294;top:10836;width:65;height:127">
              <v:path arrowok="t"/>
              <v:fill/>
            </v:shape>
            <v:shape coordorigin="10375,10822" coordsize="34,139" fillcolor="#231F1F" filled="t" path="m10409,10836l10409,10843,10402,10850,10382,10850,10375,10843,10375,10826,10382,10822,10402,10822,10409,10826,10409,10836xe" stroked="f" style="position:absolute;left:10375;top:10822;width:34;height:139">
              <v:path arrowok="t"/>
              <v:fill/>
            </v:shape>
            <v:shape coordorigin="10375,10822" coordsize="34,139" fillcolor="#231F1F" filled="t" path="m10378,10961l10378,10862,10406,10862,10406,10961,10378,10961xe" stroked="f" style="position:absolute;left:10375;top:10822;width:34;height:139">
              <v:path arrowok="t"/>
              <v:fill/>
            </v:shape>
            <v:shape coordorigin="10426,10860" coordsize="103,103" fillcolor="#231F1F" filled="t" path="m10529,10910l10526,10929,10514,10948,10497,10960,10476,10963,10478,10942,10490,10942,10498,10930,10498,10898,10491,10862,10511,10871,10524,10888,10529,10910xe" stroked="f" style="position:absolute;left:10426;top:10860;width:103;height:103">
              <v:path arrowok="t"/>
              <v:fill/>
            </v:shape>
            <v:shape coordorigin="10426,10860" coordsize="103,103" fillcolor="#231F1F" filled="t" path="m10438,10877l10456,10864,10478,10860,10491,10862,10498,10898,10490,10882,10464,10882,10457,10898,10457,10930,10464,10942,10478,10942,10476,10963,10463,10962,10443,10953,10430,10936,10426,10913,10428,10896,10438,10877xe" stroked="f" style="position:absolute;left:10426;top:10860;width:103;height:103">
              <v:path arrowok="t"/>
              <v:fill/>
            </v:shape>
            <v:shape coordorigin="10546,10860" coordsize="94,101" fillcolor="#231F1F" filled="t" path="m10594,10886l10586,10886,10582,10891,10579,10896,10577,10898,10577,10961,10548,10961,10548,10882,10546,10872,10546,10862,10572,10862,10574,10877,10579,10870,10589,10860,10606,10860,10620,10863,10634,10877,10639,10903,10639,10961,10610,10961,10610,10894,10606,10886,10594,10886xe" stroked="f" style="position:absolute;left:10546;top:10860;width:94;height:101">
              <v:path arrowok="t"/>
              <v:fill/>
            </v:shape>
            <v:shape coordorigin="10697,10836" coordsize="65,127" fillcolor="#231F1F" filled="t" path="m10738,10886l10738,10932,10742,10937,10759,10937,10759,10961,10757,10961,10750,10963,10730,10963,10723,10958,10718,10954,10711,10949,10709,10939,10709,10886,10697,10886,10697,10862,10709,10862,10709,10846,10738,10836,10738,10862,10762,10862,10762,10886,10738,10886xe" stroked="f" style="position:absolute;left:10697;top:10836;width:65;height:127">
              <v:path arrowok="t"/>
              <v:fill/>
            </v:shape>
            <v:shape coordorigin="10771,10860" coordsize="103,103" fillcolor="#231F1F" filled="t" path="m10874,10910l10872,10929,10860,10948,10842,10960,10822,10963,10824,10942,10836,10942,10843,10930,10843,10898,10837,10862,10857,10871,10870,10888,10874,10910xe" stroked="f" style="position:absolute;left:10771;top:10860;width:103;height:103">
              <v:path arrowok="t"/>
              <v:fill/>
            </v:shape>
            <v:shape coordorigin="10771,10860" coordsize="103,103" fillcolor="#231F1F" filled="t" path="m10784,10877l10801,10864,10824,10860,10837,10862,10843,10898,10836,10882,10810,10882,10802,10898,10802,10930,10810,10942,10824,10942,10822,10963,10809,10962,10789,10953,10776,10936,10771,10913,10774,10896,10784,10877xe" stroked="f" style="position:absolute;left:10771;top:10860;width:103;height:103">
              <v:path arrowok="t"/>
              <v:fill/>
            </v:shape>
            <v:shape coordorigin="10925,10826" coordsize="122,134" fillcolor="#231F1F" filled="t" path="m10992,10874l11006,10826,11047,10961,11014,10961,11004,10927,10966,10927,10956,10961,10925,10961,10966,10826,10985,10848,10982,10858,10980,10867,10978,10874,10970,10903,10999,10903,10992,10874xe" stroked="f" style="position:absolute;left:10925;top:10826;width:122;height:134">
              <v:path arrowok="t"/>
              <v:fill/>
            </v:shape>
            <v:shape coordorigin="10925,10826" coordsize="122,134" fillcolor="#231F1F" filled="t" path="m11006,10826l10992,10874,10990,10867,10987,10858,10985,10848,10966,10826,11006,10826xe" stroked="f" style="position:absolute;left:10925;top:10826;width:122;height:134">
              <v:path arrowok="t"/>
              <v:fill/>
            </v:shape>
            <v:shape coordorigin="11062,10860" coordsize="62,101" fillcolor="#231F1F" filled="t" path="m11119,10889l11105,10889,11098,10896,11095,10906,11093,10910,11093,10961,11064,10961,11064,10872,11062,10862,11088,10862,11090,10882,11095,10867,11107,10860,11119,10860,11124,10862,11124,10889,11119,10889xe" stroked="f" style="position:absolute;left:11062;top:10860;width:62;height:101">
              <v:path arrowok="t"/>
              <v:fill/>
            </v:shape>
            <v:shape coordorigin="11136,10836" coordsize="62,127" fillcolor="#231F1F" filled="t" path="m11177,10886l11177,10932,11182,10937,11198,10937,11198,10961,11196,10961,11189,10963,11170,10963,11162,10958,11155,10954,11150,10949,11148,10939,11148,10886,11136,10886,11136,10862,11148,10862,11148,10846,11177,10836,11177,10862,11198,10862,11198,10886,11177,10886xe" stroked="f" style="position:absolute;left:11136;top:10836;width:62;height:127">
              <v:path arrowok="t"/>
              <v:fill/>
            </v:shape>
            <v:shape coordorigin="11318,10862" coordsize="53,137" fillcolor="#231F1F" filled="t" path="m11338,10898l11336,10881,11350,10867,11371,10862,11366,10877,11354,10877,11342,10884,11338,10898xe" stroked="f" style="position:absolute;left:11318;top:10862;width:53;height:137">
              <v:path arrowok="t"/>
              <v:fill/>
            </v:shape>
            <v:shape coordorigin="11318,10862" coordsize="53,137" fillcolor="#231F1F" filled="t" path="m11335,10865l11335,10882,11336,10881,11338,10898,11338,10930,11342,10942,11352,10949,11364,10949,11371,10948,11387,10936,11393,10913,11392,10906,11384,10885,11366,10877,11371,10862,11375,10863,11394,10870,11407,10886,11412,10910,11411,10923,11402,10945,11387,10959,11369,10963,11354,10963,11345,10956,11338,10946,11338,10999,11321,10999,11321,10884,11318,10872,11318,10865,11335,10865xe" stroked="f" style="position:absolute;left:11318;top:10862;width:53;height:137">
              <v:path arrowok="t"/>
              <v:fill/>
            </v:shape>
            <v:shape coordorigin="11424,10937" coordsize="24,26" fillcolor="#231F1F" filled="t" path="m11436,10963l11429,10963,11424,10958,11424,10944,11429,10937,11443,10937,11448,10942,11448,10958,11443,10963,11436,10963xe" stroked="f" style="position:absolute;left:11424;top:10937;width:24;height:26">
              <v:path arrowok="t"/>
              <v:fill/>
            </v:shape>
            <v:shape coordorigin="11506,10829" coordsize="82,134" fillcolor="#231F1F" filled="t" path="m11518,10834l11532,10829,11546,10829,11557,10830,11576,10841,11582,10860,11582,10872,11575,10884,11558,10891,11563,10892,11581,10903,11587,10925,11582,10943,11566,10957,11542,10963,11525,10963,11513,10958,11506,10954,11510,10942,11518,10944,11527,10949,11541,10949,11564,10940,11570,10922,11570,10921,11559,10904,11537,10898,11527,10898,11527,10884,11549,10884,11566,10877,11566,10853,11558,10843,11532,10843,11522,10848,11515,10850,11510,10838,11518,10834xe" stroked="f" style="position:absolute;left:11506;top:10829;width:82;height:134">
              <v:path arrowok="t"/>
              <v:fill/>
            </v:shape>
            <v:shape coordorigin="11609,10829" coordsize="89,134" fillcolor="#231F1F" filled="t" path="m11624,10951l11613,10933,11609,10908,11609,10903,11612,10881,11619,10863,11630,10848,11634,10845,11650,10835,11671,10829,11683,10829,11683,10843,11671,10843,11663,10845,11644,10856,11631,10872,11626,10891,11633,10882,11633,10894,11628,10903,11626,10908,11626,10913,11626,10920,11635,10940,11654,10949,11669,10949,11678,10937,11678,10898,11669,10889,11642,10889,11657,10874,11678,10880,11692,10894,11698,10918,11697,10921,11691,10942,11676,10957,11654,10963,11641,10962,11624,10951xe" stroked="f" style="position:absolute;left:11609;top:10829;width:89;height:134">
              <v:path arrowok="t"/>
              <v:fill/>
            </v:shape>
            <v:shape coordorigin="11609,10829" coordsize="89,134" fillcolor="#231F1F" filled="t" path="m11642,10874l11657,10874,11642,10889,11633,10894,11633,10882,11642,10874xe" stroked="f" style="position:absolute;left:11609;top:10829;width:89;height:134">
              <v:path arrowok="t"/>
              <v:fill/>
            </v:shape>
            <v:shape coordorigin="9634,11225" coordsize="106,137" fillcolor="#231F1F" filled="t" path="m9670,11270l9665,11294,9665,11296,9671,11318,9685,11332,9708,11338,9718,11338,9727,11335,9734,11333,9739,11357,9732,11359,9720,11362,9703,11362,9681,11359,9661,11350,9646,11336,9637,11317,9634,11294,9637,11270,9647,11250,9663,11236,9682,11228,9706,11225,9722,11225,9734,11227,9739,11230,9734,11254,9727,11251,9718,11249,9705,11249,9684,11255,9670,11270xe" stroked="f" style="position:absolute;left:9634;top:11225;width:106;height:137">
              <v:path arrowok="t"/>
              <v:fill/>
            </v:shape>
            <v:shape coordorigin="9749,11261" coordsize="101,101" fillcolor="#231F1F" filled="t" path="m9759,11278l9776,11265,9780,11328,9787,11340,9799,11362,9786,11360,9767,11352,9754,11336,9749,11311,9750,11297,9759,11278xe" stroked="f" style="position:absolute;left:9749;top:11261;width:101;height:101">
              <v:path arrowok="t"/>
              <v:fill/>
            </v:shape>
            <v:shape coordorigin="9749,11261" coordsize="101,101" fillcolor="#231F1F" filled="t" path="m9787,11340l9811,11340,9818,11328,9818,11297,9814,11282,9785,11282,9780,11297,9780,11328,9776,11265,9799,11261,9813,11262,9833,11271,9845,11288,9850,11311,9848,11327,9838,11347,9820,11358,9799,11362,9787,11340xe" stroked="f" style="position:absolute;left:9749;top:11261;width:101;height:101">
              <v:path arrowok="t"/>
              <v:fill/>
            </v:shape>
            <v:shape coordorigin="9869,11261" coordsize="94,98" fillcolor="#231F1F" filled="t" path="m9917,11285l9907,11285,9902,11292,9900,11297,9900,11359,9869,11359,9869,11263,9895,11263,9895,11275,9898,11275,9900,11270,9910,11261,9926,11261,9942,11263,9957,11276,9962,11302,9962,11359,9931,11359,9931,11294,9926,11285,9917,11285xe" stroked="f" style="position:absolute;left:9869;top:11261;width:94;height:98">
              <v:path arrowok="t"/>
              <v:fill/>
            </v:shape>
            <v:shape coordorigin="9986,11261" coordsize="94,98" fillcolor="#231F1F" filled="t" path="m10034,11285l10025,11285,10020,11292,10018,11297,10018,11359,9986,11359,9986,11263,10013,11263,10013,11275,10018,11270,10027,11261,10044,11261,10058,11263,10074,11276,10080,11302,10080,11359,10049,11359,10049,11294,10044,11285,10034,11285xe" stroked="f" style="position:absolute;left:9986;top:11261;width:94;height:98">
              <v:path arrowok="t"/>
              <v:fill/>
            </v:shape>
            <v:shape coordorigin="10099,11261" coordsize="91,101" fillcolor="#231F1F" filled="t" path="m10103,11336l10099,11314,10100,11301,10108,11281,10123,11266,10147,11261,10159,11280,10133,11280,10128,11292,10128,11299,10164,11299,10175,11270,10187,11287,10190,11309,10190,11321,10128,11321,10128,11333,10140,11340,10164,11340,10174,11338,10181,11335,10186,11357,10176,11359,10164,11362,10150,11362,10137,11361,10116,11352,10103,11336xe" stroked="f" style="position:absolute;left:10099;top:11261;width:91;height:101">
              <v:path arrowok="t"/>
              <v:fill/>
            </v:shape>
            <v:shape coordorigin="10099,11261" coordsize="91,101" fillcolor="#231F1F" filled="t" path="m10147,11261l10154,11261,10175,11270,10164,11299,10164,11292,10159,11280,10147,11261xe" stroked="f" style="position:absolute;left:10099;top:11261;width:91;height:101">
              <v:path arrowok="t"/>
              <v:fill/>
            </v:shape>
            <v:shape coordorigin="10205,11261" coordsize="79,101" fillcolor="#231F1F" filled="t" path="m10277,11263l10284,11266,10279,11287,10274,11285,10246,11285,10236,11294,10236,11328,10248,11338,10274,11338,10279,11335,10284,11357,10277,11359,10267,11362,10255,11362,10241,11360,10222,11351,10209,11334,10205,11311,10207,11296,10217,11278,10235,11266,10260,11261,10267,11261,10277,11263xe" stroked="f" style="position:absolute;left:10205;top:11261;width:79;height:101">
              <v:path arrowok="t"/>
              <v:fill/>
            </v:shape>
            <v:shape coordorigin="10294,11237" coordsize="65,125" fillcolor="#231F1F" filled="t" path="m10337,11333l10339,11338,10358,11338,10358,11359,10354,11362,10330,11362,10320,11359,10315,11354,10310,11347,10308,11338,10308,11285,10294,11285,10294,11263,10308,11263,10308,11244,10337,11237,10337,11263,10358,11263,10358,11285,10337,11285,10337,11333xe" stroked="f" style="position:absolute;left:10294;top:11237;width:65;height:125">
              <v:path arrowok="t"/>
              <v:fill/>
            </v:shape>
            <v:shape coordorigin="10375,11220" coordsize="34,139" fillcolor="#231F1F" filled="t" path="m10409,11234l10409,11244,10402,11251,10382,11251,10375,11244,10375,11227,10382,11220,10402,11220,10409,11227,10409,11234xe" stroked="f" style="position:absolute;left:10375;top:11220;width:34;height:139">
              <v:path arrowok="t"/>
              <v:fill/>
            </v:shape>
            <v:shape coordorigin="10375,11220" coordsize="34,139" fillcolor="#231F1F" filled="t" path="m10378,11359l10378,11263,10406,11263,10406,11359,10378,11359xe" stroked="f" style="position:absolute;left:10375;top:11220;width:34;height:139">
              <v:path arrowok="t"/>
              <v:fill/>
            </v:shape>
            <v:shape coordorigin="10426,11261" coordsize="103,101" fillcolor="#231F1F" filled="t" path="m10529,11311l10526,11328,10515,11347,10497,11358,10476,11362,10478,11340,10490,11340,10498,11328,10498,11297,10491,11262,10511,11271,10524,11288,10529,11311xe" stroked="f" style="position:absolute;left:10426;top:11261;width:103;height:101">
              <v:path arrowok="t"/>
              <v:fill/>
            </v:shape>
            <v:shape coordorigin="10426,11261" coordsize="103,101" fillcolor="#231F1F" filled="t" path="m10438,11277l10455,11265,10478,11261,10491,11262,10498,11297,10490,11282,10464,11282,10457,11297,10457,11328,10464,11340,10478,11340,10476,11362,10463,11360,10443,11352,10430,11336,10426,11311,10428,11296,10438,11277xe" stroked="f" style="position:absolute;left:10426;top:11261;width:103;height:101">
              <v:path arrowok="t"/>
              <v:fill/>
            </v:shape>
            <v:shape coordorigin="10546,11261" coordsize="94,98" fillcolor="#231F1F" filled="t" path="m10594,11285l10586,11285,10582,11292,10579,11297,10577,11299,10577,11359,10548,11359,10548,11282,10546,11270,10546,11263,10572,11263,10574,11275,10579,11270,10589,11261,10606,11261,10619,11263,10634,11276,10639,11302,10639,11359,10610,11359,10610,11294,10606,11285,10594,11285xe" stroked="f" style="position:absolute;left:10546;top:11261;width:94;height:98">
              <v:path arrowok="t"/>
              <v:fill/>
            </v:shape>
            <v:shape coordorigin="10697,11237" coordsize="65,125" fillcolor="#231F1F" filled="t" path="m10738,11285l10738,11333,10742,11338,10759,11338,10759,11359,10757,11362,10730,11362,10723,11359,10718,11354,10711,11347,10709,11338,10709,11285,10697,11285,10697,11263,10709,11263,10709,11244,10738,11237,10738,11263,10762,11263,10762,11285,10738,11285xe" stroked="f" style="position:absolute;left:10697;top:11237;width:65;height:125">
              <v:path arrowok="t"/>
              <v:fill/>
            </v:shape>
            <v:shape coordorigin="10771,11261" coordsize="103,101" fillcolor="#231F1F" filled="t" path="m10874,11311l10872,11328,10861,11347,10843,11358,10822,11362,10824,11340,10836,11340,10843,11328,10843,11297,10837,11262,10857,11271,10870,11288,10874,11311xe" stroked="f" style="position:absolute;left:10771;top:11261;width:103;height:101">
              <v:path arrowok="t"/>
              <v:fill/>
            </v:shape>
            <v:shape coordorigin="10771,11261" coordsize="103,101" fillcolor="#231F1F" filled="t" path="m10783,11277l10801,11265,10824,11261,10837,11262,10843,11297,10836,11282,10810,11282,10802,11297,10802,11328,10810,11340,10824,11340,10822,11362,10809,11360,10789,11352,10776,11336,10771,11311,10773,11296,10783,11277xe" stroked="f" style="position:absolute;left:10771;top:11261;width:103;height:101">
              <v:path arrowok="t"/>
              <v:fill/>
            </v:shape>
            <v:shape coordorigin="10934,11225" coordsize="110,134" fillcolor="#231F1F" filled="t" path="m11045,11359l11016,11359,11016,11304,10966,11304,10966,11359,10934,11359,10934,11225,10966,11225,10966,11278,11016,11278,11016,11225,11045,11225,11045,11359xe" stroked="f" style="position:absolute;left:10934;top:11225;width:110;height:134">
              <v:path arrowok="t"/>
              <v:fill/>
            </v:shape>
            <v:shape coordorigin="11066,11261" coordsize="91,101" fillcolor="#231F1F" filled="t" path="m11071,11336l11066,11314,11068,11301,11075,11281,11091,11266,11114,11261,11121,11261,11142,11270,11131,11299,11131,11292,11126,11280,11100,11280,11095,11292,11095,11299,11131,11299,11142,11270,11154,11287,11158,11309,11158,11321,11095,11321,11095,11333,11107,11340,11134,11340,11141,11338,11150,11335,11153,11357,11143,11359,11131,11362,11117,11362,11105,11361,11084,11352,11071,11336xe" stroked="f" style="position:absolute;left:11066;top:11261;width:91;height:101">
              <v:path arrowok="t"/>
              <v:fill/>
            </v:shape>
            <v:shape coordorigin="11170,11261" coordsize="91,101" fillcolor="#231F1F" filled="t" path="m11198,11261l11215,11261,11241,11266,11230,11330,11230,11314,11213,11314,11201,11318,11201,11338,11206,11340,11220,11340,11213,11362,11203,11362,11197,11361,11177,11351,11170,11333,11171,11323,11181,11307,11201,11297,11227,11294,11227,11290,11225,11282,11201,11282,11189,11285,11184,11290,11177,11270,11184,11266,11198,11261xe" stroked="f" style="position:absolute;left:11170;top:11261;width:91;height:101">
              <v:path arrowok="t"/>
              <v:fill/>
            </v:shape>
            <v:shape coordorigin="11170,11261" coordsize="91,101" fillcolor="#231F1F" filled="t" path="m11258,11354l11261,11359,11232,11359,11232,11350,11230,11350,11225,11359,11213,11362,11220,11340,11227,11335,11230,11330,11241,11266,11255,11281,11258,11302,11258,11354xe" stroked="f" style="position:absolute;left:11170;top:11261;width:91;height:101">
              <v:path arrowok="t"/>
              <v:fill/>
            </v:shape>
            <v:shape coordorigin="11298,11218" coordsize="0,142" filled="f" path="m11298,11359l11298,11218e" strokecolor="#231F1F" stroked="t" strokeweight="1.66001pt" style="position:absolute;left:11298;top:11218;width:0;height:142">
              <v:path arrowok="t"/>
            </v:shape>
            <v:shape coordorigin="11328,11237" coordsize="65,125" fillcolor="#231F1F" filled="t" path="m11371,11285l11371,11333,11376,11338,11393,11338,11393,11359,11390,11362,11364,11362,11354,11359,11350,11354,11345,11347,11342,11338,11342,11285,11328,11285,11328,11263,11342,11263,11342,11244,11371,11237,11371,11263,11393,11263,11393,11285,11371,11285xe" stroked="f" style="position:absolute;left:11328;top:11237;width:65;height:125">
              <v:path arrowok="t"/>
              <v:fill/>
            </v:shape>
            <v:shape coordorigin="11412,11218" coordsize="91,142" fillcolor="#231F1F" filled="t" path="m11441,11359l11412,11359,11412,11218,11441,11218,11441,11275,11443,11275,11446,11270,11450,11266,11455,11263,11458,11261,11470,11261,11484,11264,11498,11277,11503,11304,11503,11359,11474,11359,11474,11294,11470,11285,11450,11285,11446,11290,11443,11297,11441,11297,11441,11359xe" stroked="f" style="position:absolute;left:11412;top:11218;width:91;height:142">
              <v:path arrowok="t"/>
              <v:fill/>
            </v:shape>
            <v:shape coordorigin="11630,11261" coordsize="94,139" fillcolor="#231F1F" filled="t" path="m11647,11263l11647,11280,11650,11297,11650,11328,11652,11340,11664,11350,11676,11350,11685,11348,11700,11335,11705,11311,11704,11304,11696,11284,11676,11275,11664,11275,11666,11261,11681,11261,11688,11261,11706,11270,11719,11288,11724,11311,11723,11322,11714,11344,11698,11357,11678,11362,11666,11362,11654,11357,11650,11347,11650,11400,11630,11400,11630,11263,11647,11263xe" stroked="f" style="position:absolute;left:11630;top:11261;width:94;height:139">
              <v:path arrowok="t"/>
              <v:fill/>
            </v:shape>
            <v:shape coordorigin="11630,11261" coordsize="94,139" fillcolor="#231F1F" filled="t" path="m11654,11285l11650,11297,11647,11280,11654,11268,11666,11261,11664,11275,11654,11285xe" stroked="f" style="position:absolute;left:11630;top:11261;width:94;height:139">
              <v:path arrowok="t"/>
              <v:fill/>
            </v:shape>
            <v:shape coordorigin="11736,11338" coordsize="24,24" fillcolor="#231F1F" filled="t" path="m11748,11362l11741,11362,11736,11357,11736,11342,11741,11338,11755,11338,11760,11342,11760,11357,11755,11362,11748,11362xe" stroked="f" style="position:absolute;left:11736;top:11338;width:24;height:24">
              <v:path arrowok="t"/>
              <v:fill/>
            </v:shape>
            <v:shape coordorigin="11818,11227" coordsize="82,134" fillcolor="#231F1F" filled="t" path="m11830,11234l11844,11227,11856,11227,11870,11229,11888,11241,11894,11258,11894,11273,11887,11285,11870,11290,11875,11291,11893,11304,11899,11323,11899,11325,11893,11344,11877,11357,11851,11362,11837,11362,11825,11357,11818,11354,11822,11340,11827,11342,11839,11347,11853,11347,11876,11339,11880,11323,11880,11320,11869,11302,11846,11297,11837,11297,11837,11285,11861,11285,11878,11278,11878,11251,11870,11242,11844,11242,11834,11246,11827,11251,11822,11239,11830,11234xe" stroked="f" style="position:absolute;left:11818;top:11227;width:82;height:134">
              <v:path arrowok="t"/>
              <v:fill/>
            </v:shape>
            <v:shape coordorigin="11918,11230" coordsize="91,132" fillcolor="#231F1F" filled="t" path="m12010,11316l12009,11321,12003,11341,11987,11356,11964,11362,11952,11360,11938,11322,11947,11342,11966,11350,11981,11350,11990,11335,11990,11317,11983,11295,11964,11287,11954,11287,11969,11275,11989,11280,12004,11294,12010,11316xe" stroked="f" style="position:absolute;left:11918;top:11230;width:91;height:132">
              <v:path arrowok="t"/>
              <v:fill/>
            </v:shape>
            <v:shape coordorigin="11918,11230" coordsize="91,132" fillcolor="#231F1F" filled="t" path="m11938,11290l11945,11282,11954,11275,11969,11275,11954,11287,11942,11294,11938,11304,11938,11311,11938,11322,11952,11360,11934,11350,11923,11332,11918,11306,11918,11304,11922,11282,11930,11263,11942,11249,11946,11246,11962,11235,11983,11230,11995,11230,11995,11244,11993,11242,11988,11244,11983,11244,11977,11245,11956,11255,11943,11271,11938,11290xe" stroked="f" style="position:absolute;left:11918;top:11230;width:91;height:132">
              <v:path arrowok="t"/>
              <v:fill/>
            </v:shape>
            <v:shape coordorigin="7709,0" coordsize="4735,3432" fillcolor="#D3D1D1" filled="t" path="m12444,0l12324,3432,7709,3271,7823,0,12444,0xe" stroked="f" style="position:absolute;left:7709;top:0;width:4735;height:3432">
              <v:path arrowok="t"/>
              <v:fill/>
            </v:shape>
            <v:shape style="position:absolute;left:7572;top:-259;width:4896;height:1934" type="#_x0000_t75">
              <v:imagedata o:title="" r:id="rId151"/>
            </v:shape>
            <v:shape style="position:absolute;left:7572;top:1675;width:4896;height:1934" type="#_x0000_t75">
              <v:imagedata o:title="" r:id="rId152"/>
            </v:shape>
            <w10:wrap type="none"/>
          </v:group>
        </w:pict>
      </w:r>
      <w:r>
        <w:rPr>
          <w:sz w:val="20"/>
          <w:szCs w:val="20"/>
        </w:rPr>
      </w:r>
    </w:p>
    <w:sectPr>
      <w:pgSz w:h="12240" w:orient="landscape" w:w="15840"/>
      <w:pgMar w:bottom="280" w:left="2260" w:right="2260" w:top="112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edia\image1.png" Type="http://schemas.openxmlformats.org/officeDocument/2006/relationships/image"/><Relationship Id="rId5" Target="media\image2.png" Type="http://schemas.openxmlformats.org/officeDocument/2006/relationships/image"/><Relationship Id="rId6" Target="media\image3.png" Type="http://schemas.openxmlformats.org/officeDocument/2006/relationships/image"/><Relationship Id="rId7" Target="media\image4.png" Type="http://schemas.openxmlformats.org/officeDocument/2006/relationships/image"/><Relationship Id="rId8" Target="media\image5.png" Type="http://schemas.openxmlformats.org/officeDocument/2006/relationships/image"/><Relationship Id="rId9" Target="media\image6.png" Type="http://schemas.openxmlformats.org/officeDocument/2006/relationships/image"/><Relationship Id="rId10" Target="media\image7.png" Type="http://schemas.openxmlformats.org/officeDocument/2006/relationships/image"/><Relationship Id="rId11" Target="media\image8.png" Type="http://schemas.openxmlformats.org/officeDocument/2006/relationships/image"/><Relationship Id="rId12" Target="media\image9.png" Type="http://schemas.openxmlformats.org/officeDocument/2006/relationships/image"/><Relationship Id="rId13" Target="media\image10.png" Type="http://schemas.openxmlformats.org/officeDocument/2006/relationships/image"/><Relationship Id="rId14" Target="media\image11.png" Type="http://schemas.openxmlformats.org/officeDocument/2006/relationships/image"/><Relationship Id="rId15" Target="media\image12.png" Type="http://schemas.openxmlformats.org/officeDocument/2006/relationships/image"/><Relationship Id="rId16" Target="media\image13.png" Type="http://schemas.openxmlformats.org/officeDocument/2006/relationships/image"/><Relationship Id="rId17" Target="media\image14.png" Type="http://schemas.openxmlformats.org/officeDocument/2006/relationships/image"/><Relationship Id="rId18" Target="media\image15.png" Type="http://schemas.openxmlformats.org/officeDocument/2006/relationships/image"/><Relationship Id="rId19" Target="media\image16.png" Type="http://schemas.openxmlformats.org/officeDocument/2006/relationships/image"/><Relationship Id="rId20" Target="media\image17.png" Type="http://schemas.openxmlformats.org/officeDocument/2006/relationships/image"/><Relationship Id="rId21" Target="media\image18.png" Type="http://schemas.openxmlformats.org/officeDocument/2006/relationships/image"/><Relationship Id="rId22" Target="media\image19.png" Type="http://schemas.openxmlformats.org/officeDocument/2006/relationships/image"/><Relationship Id="rId23" Target="media\image20.png" Type="http://schemas.openxmlformats.org/officeDocument/2006/relationships/image"/><Relationship Id="rId24" Target="media\image21.png" Type="http://schemas.openxmlformats.org/officeDocument/2006/relationships/image"/><Relationship Id="rId25" Target="media\image22.png" Type="http://schemas.openxmlformats.org/officeDocument/2006/relationships/image"/><Relationship Id="rId26" Target="media\image23.png" Type="http://schemas.openxmlformats.org/officeDocument/2006/relationships/image"/><Relationship Id="rId27" Target="media\image24.png" Type="http://schemas.openxmlformats.org/officeDocument/2006/relationships/image"/><Relationship Id="rId28" Target="media\image25.png" Type="http://schemas.openxmlformats.org/officeDocument/2006/relationships/image"/><Relationship Id="rId29" Target="media\image26.png" Type="http://schemas.openxmlformats.org/officeDocument/2006/relationships/image"/><Relationship Id="rId30" Target="media\image27.png" Type="http://schemas.openxmlformats.org/officeDocument/2006/relationships/image"/><Relationship Id="rId31" Target="media\image28.jpg" Type="http://schemas.openxmlformats.org/officeDocument/2006/relationships/image"/><Relationship Id="rId32" Target="media\image29.png" Type="http://schemas.openxmlformats.org/officeDocument/2006/relationships/image"/><Relationship Id="rId33" Target="media\image30.png" Type="http://schemas.openxmlformats.org/officeDocument/2006/relationships/image"/><Relationship Id="rId34" Target="media\image31.png" Type="http://schemas.openxmlformats.org/officeDocument/2006/relationships/image"/><Relationship Id="rId35" Target="media\image32.png" Type="http://schemas.openxmlformats.org/officeDocument/2006/relationships/image"/><Relationship Id="rId36" Target="media\image33.png" Type="http://schemas.openxmlformats.org/officeDocument/2006/relationships/image"/><Relationship Id="rId37" Target="media\image34.png" Type="http://schemas.openxmlformats.org/officeDocument/2006/relationships/image"/><Relationship Id="rId38" Target="media\image35.png" Type="http://schemas.openxmlformats.org/officeDocument/2006/relationships/image"/><Relationship Id="rId39" Target="media\image36.png" Type="http://schemas.openxmlformats.org/officeDocument/2006/relationships/image"/><Relationship Id="rId40" Target="media\image37.png" Type="http://schemas.openxmlformats.org/officeDocument/2006/relationships/image"/><Relationship Id="rId41" Target="media\image38.png" Type="http://schemas.openxmlformats.org/officeDocument/2006/relationships/image"/><Relationship Id="rId42" Target="media\image39.png" Type="http://schemas.openxmlformats.org/officeDocument/2006/relationships/image"/><Relationship Id="rId43" Target="media\image40.png" Type="http://schemas.openxmlformats.org/officeDocument/2006/relationships/image"/><Relationship Id="rId44" Target="media\image41.png" Type="http://schemas.openxmlformats.org/officeDocument/2006/relationships/image"/><Relationship Id="rId45" Target="media\image42.png" Type="http://schemas.openxmlformats.org/officeDocument/2006/relationships/image"/><Relationship Id="rId46" Target="media\image43.png" Type="http://schemas.openxmlformats.org/officeDocument/2006/relationships/image"/><Relationship Id="rId47" Target="media\image44.png" Type="http://schemas.openxmlformats.org/officeDocument/2006/relationships/image"/><Relationship Id="rId48" Target="media\image45.png" Type="http://schemas.openxmlformats.org/officeDocument/2006/relationships/image"/><Relationship Id="rId49" Target="media\image46.png" Type="http://schemas.openxmlformats.org/officeDocument/2006/relationships/image"/><Relationship Id="rId50" Target="media\image47.png" Type="http://schemas.openxmlformats.org/officeDocument/2006/relationships/image"/><Relationship Id="rId51" Target="media\image48.png" Type="http://schemas.openxmlformats.org/officeDocument/2006/relationships/image"/><Relationship Id="rId52" Target="media\image49.png" Type="http://schemas.openxmlformats.org/officeDocument/2006/relationships/image"/><Relationship Id="rId53" Target="media\image50.png" Type="http://schemas.openxmlformats.org/officeDocument/2006/relationships/image"/><Relationship Id="rId54" Target="media\image51.png" Type="http://schemas.openxmlformats.org/officeDocument/2006/relationships/image"/><Relationship Id="rId55" Target="media\image52.png" Type="http://schemas.openxmlformats.org/officeDocument/2006/relationships/image"/><Relationship Id="rId56" Target="media\image53.png" Type="http://schemas.openxmlformats.org/officeDocument/2006/relationships/image"/><Relationship Id="rId57" Target="media\image54.png" Type="http://schemas.openxmlformats.org/officeDocument/2006/relationships/image"/><Relationship Id="rId58" Target="media\image55.png" Type="http://schemas.openxmlformats.org/officeDocument/2006/relationships/image"/><Relationship Id="rId59" Target="media\image56.png" Type="http://schemas.openxmlformats.org/officeDocument/2006/relationships/image"/><Relationship Id="rId60" Target="media\image57.png" Type="http://schemas.openxmlformats.org/officeDocument/2006/relationships/image"/><Relationship Id="rId61" Target="media\image58.png" Type="http://schemas.openxmlformats.org/officeDocument/2006/relationships/image"/><Relationship Id="rId62" Target="media\image59.png" Type="http://schemas.openxmlformats.org/officeDocument/2006/relationships/image"/><Relationship Id="rId63" Target="media\image60.png" Type="http://schemas.openxmlformats.org/officeDocument/2006/relationships/image"/><Relationship Id="rId64" Target="media\image61.png" Type="http://schemas.openxmlformats.org/officeDocument/2006/relationships/image"/><Relationship Id="rId65" Target="media\image62.png" Type="http://schemas.openxmlformats.org/officeDocument/2006/relationships/image"/><Relationship Id="rId66" Target="media\image63.png" Type="http://schemas.openxmlformats.org/officeDocument/2006/relationships/image"/><Relationship Id="rId67" Target="media\image64.png" Type="http://schemas.openxmlformats.org/officeDocument/2006/relationships/image"/><Relationship Id="rId68" Target="media\image65.png" Type="http://schemas.openxmlformats.org/officeDocument/2006/relationships/image"/><Relationship Id="rId69" Target="media\image66.png" Type="http://schemas.openxmlformats.org/officeDocument/2006/relationships/image"/><Relationship Id="rId70" Target="media\image67.png" Type="http://schemas.openxmlformats.org/officeDocument/2006/relationships/image"/><Relationship Id="rId71" Target="media\image68.png" Type="http://schemas.openxmlformats.org/officeDocument/2006/relationships/image"/><Relationship Id="rId72" Target="media\image69.png" Type="http://schemas.openxmlformats.org/officeDocument/2006/relationships/image"/><Relationship Id="rId73" Target="media\image70.png" Type="http://schemas.openxmlformats.org/officeDocument/2006/relationships/image"/><Relationship Id="rId74" Target="media\image71.png" Type="http://schemas.openxmlformats.org/officeDocument/2006/relationships/image"/><Relationship Id="rId75" Target="media\image72.png" Type="http://schemas.openxmlformats.org/officeDocument/2006/relationships/image"/><Relationship Id="rId76" Target="media\image73.png" Type="http://schemas.openxmlformats.org/officeDocument/2006/relationships/image"/><Relationship Id="rId77" Target="media\image74.png" Type="http://schemas.openxmlformats.org/officeDocument/2006/relationships/image"/><Relationship Id="rId78" Target="media\image75.png" Type="http://schemas.openxmlformats.org/officeDocument/2006/relationships/image"/><Relationship Id="rId79" Target="media\image76.png" Type="http://schemas.openxmlformats.org/officeDocument/2006/relationships/image"/><Relationship Id="rId80" Target="media\image77.png" Type="http://schemas.openxmlformats.org/officeDocument/2006/relationships/image"/><Relationship Id="rId81" Target="media\image78.png" Type="http://schemas.openxmlformats.org/officeDocument/2006/relationships/image"/><Relationship Id="rId82" Target="media\image79.png" Type="http://schemas.openxmlformats.org/officeDocument/2006/relationships/image"/><Relationship Id="rId83" Target="media\image80.jpg" Type="http://schemas.openxmlformats.org/officeDocument/2006/relationships/image"/><Relationship Id="rId84" Target="media\image81.jpg" Type="http://schemas.openxmlformats.org/officeDocument/2006/relationships/image"/><Relationship Id="rId85" Target="media\image82.png" Type="http://schemas.openxmlformats.org/officeDocument/2006/relationships/image"/><Relationship Id="rId86" Target="media\image83.png" Type="http://schemas.openxmlformats.org/officeDocument/2006/relationships/image"/><Relationship Id="rId87" Target="media\image84.png" Type="http://schemas.openxmlformats.org/officeDocument/2006/relationships/image"/><Relationship Id="rId88" Target="media\image85.png" Type="http://schemas.openxmlformats.org/officeDocument/2006/relationships/image"/><Relationship Id="rId89" Target="media\image86.png" Type="http://schemas.openxmlformats.org/officeDocument/2006/relationships/image"/><Relationship Id="rId90" Target="media\image87.png" Type="http://schemas.openxmlformats.org/officeDocument/2006/relationships/image"/><Relationship Id="rId91" Target="media\image88.png" Type="http://schemas.openxmlformats.org/officeDocument/2006/relationships/image"/><Relationship Id="rId92" Target="media\image89.png" Type="http://schemas.openxmlformats.org/officeDocument/2006/relationships/image"/><Relationship Id="rId93" Target="media\image90.png" Type="http://schemas.openxmlformats.org/officeDocument/2006/relationships/image"/><Relationship Id="rId94" Target="media\image91.png" Type="http://schemas.openxmlformats.org/officeDocument/2006/relationships/image"/><Relationship Id="rId95" Target="media\image92.png" Type="http://schemas.openxmlformats.org/officeDocument/2006/relationships/image"/><Relationship Id="rId96" Target="media\image93.png" Type="http://schemas.openxmlformats.org/officeDocument/2006/relationships/image"/><Relationship Id="rId97" Target="media\image94.png" Type="http://schemas.openxmlformats.org/officeDocument/2006/relationships/image"/><Relationship Id="rId98" Target="media\image95.png" Type="http://schemas.openxmlformats.org/officeDocument/2006/relationships/image"/><Relationship Id="rId99" Target="media\image96.png" Type="http://schemas.openxmlformats.org/officeDocument/2006/relationships/image"/><Relationship Id="rId100" Target="media\image97.png" Type="http://schemas.openxmlformats.org/officeDocument/2006/relationships/image"/><Relationship Id="rId101" Target="media\image98.png" Type="http://schemas.openxmlformats.org/officeDocument/2006/relationships/image"/><Relationship Id="rId102" Target="media\image99.png" Type="http://schemas.openxmlformats.org/officeDocument/2006/relationships/image"/><Relationship Id="rId103" Target="media\image100.png" Type="http://schemas.openxmlformats.org/officeDocument/2006/relationships/image"/><Relationship Id="rId104" Target="media\image101.png" Type="http://schemas.openxmlformats.org/officeDocument/2006/relationships/image"/><Relationship Id="rId105" Target="media\image102.png" Type="http://schemas.openxmlformats.org/officeDocument/2006/relationships/image"/><Relationship Id="rId106" Target="media\image103.png" Type="http://schemas.openxmlformats.org/officeDocument/2006/relationships/image"/><Relationship Id="rId107" Target="media\image104.png" Type="http://schemas.openxmlformats.org/officeDocument/2006/relationships/image"/><Relationship Id="rId108" Target="media\image105.png" Type="http://schemas.openxmlformats.org/officeDocument/2006/relationships/image"/><Relationship Id="rId109" Target="media\image106.png" Type="http://schemas.openxmlformats.org/officeDocument/2006/relationships/image"/><Relationship Id="rId110" Target="media\image107.png" Type="http://schemas.openxmlformats.org/officeDocument/2006/relationships/image"/><Relationship Id="rId111" Target="media\image108.png" Type="http://schemas.openxmlformats.org/officeDocument/2006/relationships/image"/><Relationship Id="rId112" Target="media\image109.png" Type="http://schemas.openxmlformats.org/officeDocument/2006/relationships/image"/><Relationship Id="rId113" Target="media\image110.png" Type="http://schemas.openxmlformats.org/officeDocument/2006/relationships/image"/><Relationship Id="rId114" Target="media\image111.png" Type="http://schemas.openxmlformats.org/officeDocument/2006/relationships/image"/><Relationship Id="rId115" Target="media\image112.png" Type="http://schemas.openxmlformats.org/officeDocument/2006/relationships/image"/><Relationship Id="rId116" Target="media\image113.png" Type="http://schemas.openxmlformats.org/officeDocument/2006/relationships/image"/><Relationship Id="rId117" Target="media\image114.png" Type="http://schemas.openxmlformats.org/officeDocument/2006/relationships/image"/><Relationship Id="rId118" Target="media\image115.png" Type="http://schemas.openxmlformats.org/officeDocument/2006/relationships/image"/><Relationship Id="rId119" Target="media\image116.png" Type="http://schemas.openxmlformats.org/officeDocument/2006/relationships/image"/><Relationship Id="rId120" Target="media\image117.png" Type="http://schemas.openxmlformats.org/officeDocument/2006/relationships/image"/><Relationship Id="rId121" Target="media\image118.png" Type="http://schemas.openxmlformats.org/officeDocument/2006/relationships/image"/><Relationship Id="rId122" Target="media\image119.png" Type="http://schemas.openxmlformats.org/officeDocument/2006/relationships/image"/><Relationship Id="rId123" Target="media\image120.png" Type="http://schemas.openxmlformats.org/officeDocument/2006/relationships/image"/><Relationship Id="rId124" Target="media\image121.png" Type="http://schemas.openxmlformats.org/officeDocument/2006/relationships/image"/><Relationship Id="rId125" Target="media\image122.png" Type="http://schemas.openxmlformats.org/officeDocument/2006/relationships/image"/><Relationship Id="rId126" Target="media\image123.png" Type="http://schemas.openxmlformats.org/officeDocument/2006/relationships/image"/><Relationship Id="rId127" Target="media\image124.png" Type="http://schemas.openxmlformats.org/officeDocument/2006/relationships/image"/><Relationship Id="rId128" Target="media\image125.png" Type="http://schemas.openxmlformats.org/officeDocument/2006/relationships/image"/><Relationship Id="rId129" Target="media\image126.png" Type="http://schemas.openxmlformats.org/officeDocument/2006/relationships/image"/><Relationship Id="rId130" Target="media\image127.png" Type="http://schemas.openxmlformats.org/officeDocument/2006/relationships/image"/><Relationship Id="rId131" Target="media\image128.png" Type="http://schemas.openxmlformats.org/officeDocument/2006/relationships/image"/><Relationship Id="rId132" Target="media\image129.png" Type="http://schemas.openxmlformats.org/officeDocument/2006/relationships/image"/><Relationship Id="rId133" Target="media\image130.png" Type="http://schemas.openxmlformats.org/officeDocument/2006/relationships/image"/><Relationship Id="rId134" Target="media\image131.png" Type="http://schemas.openxmlformats.org/officeDocument/2006/relationships/image"/><Relationship Id="rId135" Target="media\image132.png" Type="http://schemas.openxmlformats.org/officeDocument/2006/relationships/image"/><Relationship Id="rId136" Target="media\image133.png" Type="http://schemas.openxmlformats.org/officeDocument/2006/relationships/image"/><Relationship Id="rId137" Target="media\image134.png" Type="http://schemas.openxmlformats.org/officeDocument/2006/relationships/image"/><Relationship Id="rId138" Target="media\image135.png" Type="http://schemas.openxmlformats.org/officeDocument/2006/relationships/image"/><Relationship Id="rId139" Target="media\image136.png" Type="http://schemas.openxmlformats.org/officeDocument/2006/relationships/image"/><Relationship Id="rId140" Target="media\image137.png" Type="http://schemas.openxmlformats.org/officeDocument/2006/relationships/image"/><Relationship Id="rId141" Target="media\image138.png" Type="http://schemas.openxmlformats.org/officeDocument/2006/relationships/image"/><Relationship Id="rId142" Target="media\image139.png" Type="http://schemas.openxmlformats.org/officeDocument/2006/relationships/image"/><Relationship Id="rId143" Target="media\image140.png" Type="http://schemas.openxmlformats.org/officeDocument/2006/relationships/image"/><Relationship Id="rId144" Target="media\image141.png" Type="http://schemas.openxmlformats.org/officeDocument/2006/relationships/image"/><Relationship Id="rId145" Target="media\image142.png" Type="http://schemas.openxmlformats.org/officeDocument/2006/relationships/image"/><Relationship Id="rId146" Target="media\image143.png" Type="http://schemas.openxmlformats.org/officeDocument/2006/relationships/image"/><Relationship Id="rId147" Target="media\image144.png" Type="http://schemas.openxmlformats.org/officeDocument/2006/relationships/image"/><Relationship Id="rId148" Target="media\image145.png" Type="http://schemas.openxmlformats.org/officeDocument/2006/relationships/image"/><Relationship Id="rId149" Target="media\image146.png" Type="http://schemas.openxmlformats.org/officeDocument/2006/relationships/image"/><Relationship Id="rId150" Target="media\image147.png" Type="http://schemas.openxmlformats.org/officeDocument/2006/relationships/image"/><Relationship Id="rId151" Target="media\image148.png" Type="http://schemas.openxmlformats.org/officeDocument/2006/relationships/image"/><Relationship Id="rId152" Target="media\image149.pn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